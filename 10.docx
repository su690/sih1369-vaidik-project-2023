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F948C" w14:textId="77777777" w:rsidR="00F601A4" w:rsidRDefault="00EC77F4" w:rsidP="004006A8">
      <w:pPr>
        <w:ind w:left="1440" w:firstLine="720"/>
        <w:rPr>
          <w:rFonts w:ascii="Times New Roman" w:hAnsi="Times New Roman" w:cs="Times New Roman"/>
          <w:b/>
          <w:sz w:val="32"/>
          <w:szCs w:val="32"/>
        </w:rPr>
      </w:pPr>
      <w:r>
        <w:rPr>
          <w:rFonts w:ascii="Times New Roman" w:hAnsi="Times New Roman" w:cs="Times New Roman"/>
          <w:b/>
          <w:sz w:val="32"/>
          <w:szCs w:val="32"/>
        </w:rPr>
        <w:t xml:space="preserve">  </w:t>
      </w:r>
    </w:p>
    <w:p w14:paraId="67612926" w14:textId="32B4D0EB" w:rsidR="004006A8" w:rsidRDefault="00EC77F4" w:rsidP="004006A8">
      <w:pPr>
        <w:ind w:left="1440" w:firstLine="720"/>
        <w:rPr>
          <w:rFonts w:ascii="Times New Roman" w:hAnsi="Times New Roman" w:cs="Times New Roman"/>
          <w:b/>
          <w:sz w:val="32"/>
          <w:szCs w:val="32"/>
        </w:rPr>
      </w:pPr>
      <w:r>
        <w:rPr>
          <w:rFonts w:ascii="Times New Roman" w:hAnsi="Times New Roman" w:cs="Times New Roman"/>
          <w:b/>
          <w:sz w:val="32"/>
          <w:szCs w:val="32"/>
        </w:rPr>
        <w:t xml:space="preserve">     </w:t>
      </w:r>
      <w:r w:rsidR="004006A8" w:rsidRPr="004006A8">
        <w:rPr>
          <w:rFonts w:ascii="Times New Roman" w:hAnsi="Times New Roman" w:cs="Times New Roman"/>
          <w:b/>
          <w:sz w:val="32"/>
          <w:szCs w:val="32"/>
        </w:rPr>
        <w:t>ACKNOWLEDGEMENT</w:t>
      </w:r>
    </w:p>
    <w:p w14:paraId="1574815B" w14:textId="77777777" w:rsidR="00D6734E" w:rsidRPr="004006A8" w:rsidRDefault="00D6734E" w:rsidP="004006A8">
      <w:pPr>
        <w:ind w:left="1440" w:firstLine="720"/>
        <w:rPr>
          <w:rFonts w:ascii="Times New Roman" w:hAnsi="Times New Roman" w:cs="Times New Roman"/>
          <w:sz w:val="32"/>
          <w:szCs w:val="32"/>
        </w:rPr>
      </w:pPr>
    </w:p>
    <w:p w14:paraId="31933EC6" w14:textId="77777777" w:rsidR="00D6734E" w:rsidRPr="00AD17C5" w:rsidRDefault="00D6734E" w:rsidP="00AD17C5">
      <w:pPr>
        <w:pStyle w:val="Heading2"/>
        <w:rPr>
          <w:rFonts w:ascii="Times New Roman" w:hAnsi="Times New Roman" w:cs="Times New Roman"/>
          <w:b w:val="0"/>
          <w:color w:val="auto"/>
          <w:sz w:val="24"/>
          <w:szCs w:val="24"/>
        </w:rPr>
      </w:pPr>
      <w:r w:rsidRPr="00AD17C5">
        <w:rPr>
          <w:rFonts w:ascii="Times New Roman" w:hAnsi="Times New Roman" w:cs="Times New Roman"/>
          <w:b w:val="0"/>
          <w:color w:val="auto"/>
          <w:sz w:val="24"/>
          <w:szCs w:val="24"/>
        </w:rPr>
        <w:t xml:space="preserve">        It is our earnest duty to express our thanks to all those who contributed directly or indirectly to our project.</w:t>
      </w:r>
    </w:p>
    <w:p w14:paraId="78DC0D0A" w14:textId="77777777" w:rsidR="00D6734E" w:rsidRPr="00AD17C5" w:rsidRDefault="00D6734E" w:rsidP="00AD17C5">
      <w:pPr>
        <w:pStyle w:val="Heading2"/>
        <w:rPr>
          <w:rFonts w:ascii="Times New Roman" w:hAnsi="Times New Roman" w:cs="Times New Roman"/>
          <w:b w:val="0"/>
          <w:color w:val="auto"/>
          <w:sz w:val="24"/>
          <w:szCs w:val="24"/>
        </w:rPr>
      </w:pPr>
    </w:p>
    <w:p w14:paraId="2CED340B" w14:textId="77777777" w:rsidR="00D6734E" w:rsidRPr="00AD17C5" w:rsidRDefault="00D6734E" w:rsidP="00AD17C5">
      <w:pPr>
        <w:pStyle w:val="Heading2"/>
        <w:rPr>
          <w:rFonts w:ascii="Times New Roman" w:hAnsi="Times New Roman" w:cs="Times New Roman"/>
          <w:b w:val="0"/>
          <w:color w:val="auto"/>
          <w:sz w:val="24"/>
          <w:szCs w:val="24"/>
        </w:rPr>
      </w:pPr>
      <w:r w:rsidRPr="00AD17C5">
        <w:rPr>
          <w:rFonts w:ascii="Times New Roman" w:hAnsi="Times New Roman" w:cs="Times New Roman"/>
          <w:b w:val="0"/>
          <w:color w:val="auto"/>
          <w:sz w:val="24"/>
          <w:szCs w:val="24"/>
        </w:rPr>
        <w:t xml:space="preserve">                Firstly we would like to thank </w:t>
      </w:r>
      <w:r w:rsidRPr="00AD17C5">
        <w:rPr>
          <w:rFonts w:ascii="Times New Roman" w:hAnsi="Times New Roman" w:cs="Times New Roman"/>
          <w:color w:val="auto"/>
          <w:sz w:val="24"/>
          <w:szCs w:val="24"/>
        </w:rPr>
        <w:t>RSSP’S MAHARASHTRA COLLEGE OF SCIENCE &amp; COMMERCE,KOTHRUD, PUNE – 411 038</w:t>
      </w:r>
      <w:r w:rsidRPr="00AD17C5">
        <w:rPr>
          <w:rFonts w:ascii="Times New Roman" w:hAnsi="Times New Roman" w:cs="Times New Roman"/>
          <w:b w:val="0"/>
          <w:color w:val="auto"/>
          <w:sz w:val="24"/>
          <w:szCs w:val="24"/>
        </w:rPr>
        <w:t xml:space="preserve">  and </w:t>
      </w:r>
      <w:r w:rsidRPr="00AD17C5">
        <w:rPr>
          <w:rFonts w:ascii="Times New Roman" w:hAnsi="Times New Roman" w:cs="Times New Roman"/>
          <w:color w:val="auto"/>
          <w:sz w:val="24"/>
          <w:szCs w:val="24"/>
        </w:rPr>
        <w:t xml:space="preserve">Computer Science Department </w:t>
      </w:r>
      <w:r w:rsidRPr="00AD17C5">
        <w:rPr>
          <w:rFonts w:ascii="Times New Roman" w:hAnsi="Times New Roman" w:cs="Times New Roman"/>
          <w:b w:val="0"/>
          <w:color w:val="auto"/>
          <w:sz w:val="24"/>
          <w:szCs w:val="24"/>
        </w:rPr>
        <w:t xml:space="preserve">for giving us an opportunity. We would like to thank our Project Guide </w:t>
      </w:r>
      <w:r w:rsidRPr="00AD17C5">
        <w:rPr>
          <w:rFonts w:ascii="Times New Roman" w:hAnsi="Times New Roman" w:cs="Times New Roman"/>
          <w:color w:val="auto"/>
          <w:sz w:val="24"/>
          <w:szCs w:val="24"/>
        </w:rPr>
        <w:t xml:space="preserve">Prof. Mrs. </w:t>
      </w:r>
      <w:r w:rsidR="00282814" w:rsidRPr="00AD17C5">
        <w:rPr>
          <w:rFonts w:ascii="Times New Roman" w:hAnsi="Times New Roman" w:cs="Times New Roman"/>
          <w:color w:val="auto"/>
          <w:sz w:val="24"/>
          <w:szCs w:val="24"/>
        </w:rPr>
        <w:t>Shobha Jag</w:t>
      </w:r>
      <w:r w:rsidRPr="00AD17C5">
        <w:rPr>
          <w:rFonts w:ascii="Times New Roman" w:hAnsi="Times New Roman" w:cs="Times New Roman"/>
          <w:color w:val="auto"/>
          <w:sz w:val="24"/>
          <w:szCs w:val="24"/>
        </w:rPr>
        <w:t>tap,</w:t>
      </w:r>
      <w:r w:rsidRPr="00AD17C5">
        <w:rPr>
          <w:rFonts w:ascii="Times New Roman" w:hAnsi="Times New Roman" w:cs="Times New Roman"/>
          <w:b w:val="0"/>
          <w:color w:val="auto"/>
          <w:sz w:val="24"/>
          <w:szCs w:val="24"/>
        </w:rPr>
        <w:t xml:space="preserve"> who initiated us to complete this project and guided us timely.</w:t>
      </w:r>
    </w:p>
    <w:p w14:paraId="22F243C5" w14:textId="77777777" w:rsidR="00D6734E" w:rsidRPr="00AD17C5" w:rsidRDefault="00D6734E" w:rsidP="00AD17C5">
      <w:pPr>
        <w:pStyle w:val="Heading2"/>
        <w:rPr>
          <w:rFonts w:ascii="Times New Roman" w:hAnsi="Times New Roman" w:cs="Times New Roman"/>
          <w:b w:val="0"/>
          <w:color w:val="auto"/>
          <w:sz w:val="24"/>
          <w:szCs w:val="24"/>
        </w:rPr>
      </w:pPr>
    </w:p>
    <w:p w14:paraId="431E91C4" w14:textId="77777777" w:rsidR="00D6734E" w:rsidRPr="00AD17C5" w:rsidRDefault="00D6734E" w:rsidP="00AD17C5">
      <w:pPr>
        <w:pStyle w:val="Heading2"/>
        <w:rPr>
          <w:rFonts w:ascii="Times New Roman" w:hAnsi="Times New Roman" w:cs="Times New Roman"/>
          <w:b w:val="0"/>
          <w:color w:val="auto"/>
          <w:sz w:val="24"/>
          <w:szCs w:val="24"/>
        </w:rPr>
      </w:pPr>
      <w:r w:rsidRPr="00AD17C5">
        <w:rPr>
          <w:rFonts w:ascii="Times New Roman" w:hAnsi="Times New Roman" w:cs="Times New Roman"/>
          <w:b w:val="0"/>
          <w:color w:val="auto"/>
          <w:sz w:val="24"/>
          <w:szCs w:val="24"/>
        </w:rPr>
        <w:t xml:space="preserve"> Last but not least we express our gratitude to all staff members and all our friends for their excellent suggestions and coordination.</w:t>
      </w:r>
    </w:p>
    <w:p w14:paraId="06CAE4B2" w14:textId="77777777" w:rsidR="00D6734E" w:rsidRPr="00AD17C5" w:rsidRDefault="00D6734E" w:rsidP="00AD17C5">
      <w:pPr>
        <w:pStyle w:val="Heading2"/>
        <w:rPr>
          <w:rFonts w:ascii="Times New Roman" w:hAnsi="Times New Roman" w:cs="Times New Roman"/>
          <w:b w:val="0"/>
          <w:color w:val="auto"/>
          <w:sz w:val="24"/>
          <w:szCs w:val="24"/>
        </w:rPr>
      </w:pPr>
    </w:p>
    <w:p w14:paraId="30B447FF" w14:textId="77777777" w:rsidR="004006A8" w:rsidRPr="00AD17C5" w:rsidRDefault="00D6734E" w:rsidP="00AD17C5">
      <w:pPr>
        <w:pStyle w:val="Heading2"/>
        <w:rPr>
          <w:rFonts w:ascii="Times New Roman" w:hAnsi="Times New Roman" w:cs="Times New Roman"/>
          <w:b w:val="0"/>
          <w:color w:val="auto"/>
          <w:sz w:val="24"/>
          <w:szCs w:val="24"/>
        </w:rPr>
      </w:pPr>
      <w:r w:rsidRPr="00AD17C5">
        <w:rPr>
          <w:rFonts w:ascii="Times New Roman" w:hAnsi="Times New Roman" w:cs="Times New Roman"/>
          <w:b w:val="0"/>
          <w:color w:val="auto"/>
          <w:sz w:val="24"/>
          <w:szCs w:val="24"/>
        </w:rPr>
        <w:t xml:space="preserve">There might be some problems and extra requirements with this system. In future these problems will be corrected accordingly. For this </w:t>
      </w:r>
      <w:r w:rsidR="0004347F" w:rsidRPr="00AD17C5">
        <w:rPr>
          <w:rFonts w:ascii="Times New Roman" w:hAnsi="Times New Roman" w:cs="Times New Roman"/>
          <w:b w:val="0"/>
          <w:color w:val="auto"/>
          <w:sz w:val="24"/>
          <w:szCs w:val="24"/>
        </w:rPr>
        <w:t xml:space="preserve">your </w:t>
      </w:r>
      <w:r w:rsidRPr="00AD17C5">
        <w:rPr>
          <w:rFonts w:ascii="Times New Roman" w:hAnsi="Times New Roman" w:cs="Times New Roman"/>
          <w:b w:val="0"/>
          <w:color w:val="auto"/>
          <w:sz w:val="24"/>
          <w:szCs w:val="24"/>
        </w:rPr>
        <w:t>valuable suggestions are most welcomed</w:t>
      </w:r>
      <w:r w:rsidR="00797EFE" w:rsidRPr="00AD17C5">
        <w:rPr>
          <w:rFonts w:ascii="Times New Roman" w:hAnsi="Times New Roman" w:cs="Times New Roman"/>
          <w:b w:val="0"/>
          <w:color w:val="auto"/>
          <w:sz w:val="24"/>
          <w:szCs w:val="24"/>
        </w:rPr>
        <w:t>.</w:t>
      </w:r>
    </w:p>
    <w:p w14:paraId="0F3AD87B" w14:textId="77777777" w:rsidR="00C260AD" w:rsidRPr="00AD17C5" w:rsidRDefault="00C260AD" w:rsidP="00AD17C5">
      <w:pPr>
        <w:pStyle w:val="Heading2"/>
        <w:rPr>
          <w:rFonts w:ascii="Times New Roman" w:hAnsi="Times New Roman" w:cs="Times New Roman"/>
          <w:b w:val="0"/>
          <w:color w:val="auto"/>
          <w:sz w:val="24"/>
          <w:szCs w:val="24"/>
        </w:rPr>
      </w:pPr>
    </w:p>
    <w:p w14:paraId="5F8FAE2A" w14:textId="77777777" w:rsidR="00C260AD" w:rsidRDefault="00C260AD" w:rsidP="00C260AD">
      <w:pPr>
        <w:pStyle w:val="BodyText"/>
        <w:rPr>
          <w:lang w:eastAsia="ar-SA"/>
        </w:rPr>
      </w:pPr>
    </w:p>
    <w:p w14:paraId="2619660A" w14:textId="77777777" w:rsidR="00C260AD" w:rsidRDefault="00C260AD" w:rsidP="00C260AD">
      <w:pPr>
        <w:pStyle w:val="BodyText"/>
        <w:rPr>
          <w:lang w:eastAsia="ar-SA"/>
        </w:rPr>
      </w:pPr>
    </w:p>
    <w:p w14:paraId="376C4CE0" w14:textId="77777777" w:rsidR="00C260AD" w:rsidRDefault="00C260AD" w:rsidP="00C260AD">
      <w:pPr>
        <w:pStyle w:val="BodyText"/>
        <w:rPr>
          <w:lang w:eastAsia="ar-SA"/>
        </w:rPr>
      </w:pPr>
    </w:p>
    <w:p w14:paraId="50CDEC8A" w14:textId="77777777" w:rsidR="00C260AD" w:rsidRDefault="00C260AD" w:rsidP="00C260AD">
      <w:pPr>
        <w:pStyle w:val="BodyText"/>
        <w:rPr>
          <w:lang w:eastAsia="ar-SA"/>
        </w:rPr>
      </w:pPr>
    </w:p>
    <w:p w14:paraId="06F848B2" w14:textId="77777777" w:rsidR="00D1541B" w:rsidRDefault="00D1541B" w:rsidP="00C260AD">
      <w:pPr>
        <w:pStyle w:val="BodyText"/>
        <w:rPr>
          <w:lang w:eastAsia="ar-SA"/>
        </w:rPr>
      </w:pPr>
    </w:p>
    <w:p w14:paraId="7E0990FA" w14:textId="77777777" w:rsidR="00D1541B" w:rsidRDefault="00D1541B" w:rsidP="00C260AD">
      <w:pPr>
        <w:pStyle w:val="BodyText"/>
        <w:rPr>
          <w:lang w:eastAsia="ar-SA"/>
        </w:rPr>
      </w:pPr>
    </w:p>
    <w:p w14:paraId="500BCF7D" w14:textId="77777777" w:rsidR="00D1541B" w:rsidRDefault="00D1541B" w:rsidP="00C260AD">
      <w:pPr>
        <w:pStyle w:val="BodyText"/>
        <w:rPr>
          <w:lang w:eastAsia="ar-SA"/>
        </w:rPr>
      </w:pPr>
    </w:p>
    <w:p w14:paraId="7023D43C" w14:textId="77777777" w:rsidR="00D1541B" w:rsidRDefault="00D1541B" w:rsidP="00C260AD">
      <w:pPr>
        <w:pStyle w:val="BodyText"/>
        <w:rPr>
          <w:lang w:eastAsia="ar-SA"/>
        </w:rPr>
      </w:pPr>
    </w:p>
    <w:p w14:paraId="2991FC3B" w14:textId="77777777" w:rsidR="00D1541B" w:rsidRDefault="00D1541B" w:rsidP="00C260AD">
      <w:pPr>
        <w:pStyle w:val="BodyText"/>
        <w:rPr>
          <w:lang w:eastAsia="ar-SA"/>
        </w:rPr>
      </w:pPr>
    </w:p>
    <w:p w14:paraId="608635C7" w14:textId="77777777" w:rsidR="00C260AD" w:rsidRDefault="00C260AD" w:rsidP="00C260AD">
      <w:pPr>
        <w:pStyle w:val="BodyText"/>
        <w:rPr>
          <w:lang w:eastAsia="ar-SA"/>
        </w:rPr>
      </w:pPr>
    </w:p>
    <w:p w14:paraId="17CA0509" w14:textId="77777777" w:rsidR="00C260AD" w:rsidRDefault="00C260AD" w:rsidP="00C260AD">
      <w:pPr>
        <w:pStyle w:val="BodyText"/>
        <w:rPr>
          <w:lang w:eastAsia="ar-SA"/>
        </w:rPr>
      </w:pPr>
    </w:p>
    <w:p w14:paraId="3C2FF9C5" w14:textId="77777777" w:rsidR="00F908E9" w:rsidRDefault="00F908E9" w:rsidP="00C260AD">
      <w:pPr>
        <w:pStyle w:val="BodyText"/>
        <w:rPr>
          <w:lang w:eastAsia="ar-SA"/>
        </w:rPr>
      </w:pPr>
    </w:p>
    <w:p w14:paraId="178DC9B2" w14:textId="77777777" w:rsidR="00D1541B" w:rsidRDefault="00D1541B" w:rsidP="00C260AD">
      <w:pPr>
        <w:pStyle w:val="BodyText"/>
        <w:rPr>
          <w:lang w:eastAsia="ar-SA"/>
        </w:rPr>
      </w:pPr>
    </w:p>
    <w:p w14:paraId="357F5DF3" w14:textId="77777777" w:rsidR="00AD17C5" w:rsidRDefault="00AD17C5" w:rsidP="00C260AD">
      <w:pPr>
        <w:pStyle w:val="BodyText"/>
        <w:rPr>
          <w:lang w:eastAsia="ar-SA"/>
        </w:rPr>
      </w:pPr>
    </w:p>
    <w:p w14:paraId="7243F42A" w14:textId="77777777" w:rsidR="00D1541B" w:rsidRDefault="00D1541B" w:rsidP="00C260AD">
      <w:pPr>
        <w:pStyle w:val="BodyText"/>
        <w:rPr>
          <w:lang w:eastAsia="ar-SA"/>
        </w:rPr>
      </w:pPr>
    </w:p>
    <w:p w14:paraId="33FAD4A3" w14:textId="77777777" w:rsidR="00D1541B" w:rsidRPr="00D1541B" w:rsidRDefault="00D1541B" w:rsidP="00C260AD">
      <w:pPr>
        <w:pStyle w:val="BodyText"/>
        <w:rPr>
          <w:rFonts w:ascii="Times New Roman" w:hAnsi="Times New Roman" w:cs="Times New Roman"/>
          <w:b/>
          <w:sz w:val="32"/>
          <w:szCs w:val="32"/>
          <w:lang w:eastAsia="ar-SA"/>
        </w:rPr>
      </w:pPr>
      <w:r>
        <w:rPr>
          <w:rFonts w:ascii="Times New Roman" w:hAnsi="Times New Roman" w:cs="Times New Roman"/>
          <w:sz w:val="32"/>
          <w:szCs w:val="32"/>
          <w:lang w:eastAsia="ar-SA"/>
        </w:rPr>
        <w:t xml:space="preserve"> </w:t>
      </w:r>
      <w:r w:rsidRPr="00D1541B">
        <w:rPr>
          <w:rFonts w:ascii="Times New Roman" w:hAnsi="Times New Roman" w:cs="Times New Roman"/>
          <w:sz w:val="32"/>
          <w:szCs w:val="32"/>
          <w:lang w:eastAsia="ar-SA"/>
        </w:rPr>
        <w:t xml:space="preserve">                                         </w:t>
      </w:r>
      <w:r w:rsidRPr="00D1541B">
        <w:rPr>
          <w:rFonts w:ascii="Times New Roman" w:hAnsi="Times New Roman" w:cs="Times New Roman"/>
          <w:b/>
          <w:sz w:val="32"/>
          <w:szCs w:val="32"/>
          <w:lang w:eastAsia="ar-SA"/>
        </w:rPr>
        <w:t>INDEX</w:t>
      </w:r>
    </w:p>
    <w:p w14:paraId="38BC41EA" w14:textId="77777777" w:rsidR="00D1541B" w:rsidRDefault="00D1541B" w:rsidP="00C260AD">
      <w:pPr>
        <w:pStyle w:val="BodyText"/>
        <w:rPr>
          <w:lang w:eastAsia="ar-SA"/>
        </w:rPr>
      </w:pPr>
    </w:p>
    <w:tbl>
      <w:tblPr>
        <w:tblW w:w="0" w:type="auto"/>
        <w:jc w:val="center"/>
        <w:tblLayout w:type="fixed"/>
        <w:tblLook w:val="0000" w:firstRow="0" w:lastRow="0" w:firstColumn="0" w:lastColumn="0" w:noHBand="0" w:noVBand="0"/>
      </w:tblPr>
      <w:tblGrid>
        <w:gridCol w:w="1188"/>
        <w:gridCol w:w="5977"/>
        <w:gridCol w:w="1731"/>
      </w:tblGrid>
      <w:tr w:rsidR="00D1541B" w14:paraId="4459941C" w14:textId="77777777" w:rsidTr="005846CE">
        <w:trPr>
          <w:trHeight w:val="473"/>
          <w:jc w:val="center"/>
        </w:trPr>
        <w:tc>
          <w:tcPr>
            <w:tcW w:w="1188" w:type="dxa"/>
            <w:tcBorders>
              <w:top w:val="single" w:sz="4" w:space="0" w:color="000000"/>
              <w:left w:val="single" w:sz="4" w:space="0" w:color="000000"/>
              <w:bottom w:val="single" w:sz="4" w:space="0" w:color="000000"/>
            </w:tcBorders>
          </w:tcPr>
          <w:p w14:paraId="2939798A" w14:textId="77777777" w:rsidR="00D1541B" w:rsidRPr="00D05551" w:rsidRDefault="00D1541B" w:rsidP="00B30AED">
            <w:pPr>
              <w:snapToGrid w:val="0"/>
              <w:spacing w:before="60" w:after="60" w:line="240" w:lineRule="auto"/>
              <w:jc w:val="center"/>
              <w:rPr>
                <w:rFonts w:ascii="Times New Roman" w:eastAsia="Calibri" w:hAnsi="Times New Roman" w:cs="Times New Roman"/>
                <w:b/>
                <w:sz w:val="28"/>
                <w:szCs w:val="28"/>
              </w:rPr>
            </w:pPr>
            <w:r w:rsidRPr="00D05551">
              <w:rPr>
                <w:rFonts w:ascii="Times New Roman" w:eastAsia="Calibri" w:hAnsi="Times New Roman" w:cs="Times New Roman"/>
                <w:b/>
                <w:sz w:val="28"/>
                <w:szCs w:val="28"/>
              </w:rPr>
              <w:t>Sr. No</w:t>
            </w:r>
          </w:p>
        </w:tc>
        <w:tc>
          <w:tcPr>
            <w:tcW w:w="5977" w:type="dxa"/>
            <w:tcBorders>
              <w:top w:val="single" w:sz="4" w:space="0" w:color="000000"/>
              <w:left w:val="single" w:sz="4" w:space="0" w:color="000000"/>
              <w:bottom w:val="single" w:sz="4" w:space="0" w:color="000000"/>
            </w:tcBorders>
          </w:tcPr>
          <w:p w14:paraId="1CF85A35" w14:textId="77777777" w:rsidR="00D1541B" w:rsidRPr="00D05551" w:rsidRDefault="00D1541B" w:rsidP="00B30AED">
            <w:pPr>
              <w:snapToGrid w:val="0"/>
              <w:spacing w:before="60" w:after="60" w:line="240" w:lineRule="auto"/>
              <w:jc w:val="center"/>
              <w:rPr>
                <w:rFonts w:ascii="Times New Roman" w:eastAsia="Calibri" w:hAnsi="Times New Roman" w:cs="Times New Roman"/>
                <w:b/>
                <w:sz w:val="28"/>
                <w:szCs w:val="28"/>
              </w:rPr>
            </w:pPr>
            <w:r w:rsidRPr="00D05551">
              <w:rPr>
                <w:rFonts w:ascii="Times New Roman" w:eastAsia="Calibri" w:hAnsi="Times New Roman" w:cs="Times New Roman"/>
                <w:b/>
                <w:sz w:val="28"/>
                <w:szCs w:val="28"/>
              </w:rPr>
              <w:t>Contents</w:t>
            </w:r>
          </w:p>
        </w:tc>
        <w:tc>
          <w:tcPr>
            <w:tcW w:w="1731" w:type="dxa"/>
            <w:tcBorders>
              <w:top w:val="single" w:sz="4" w:space="0" w:color="000000"/>
              <w:left w:val="single" w:sz="4" w:space="0" w:color="000000"/>
              <w:bottom w:val="single" w:sz="4" w:space="0" w:color="000000"/>
              <w:right w:val="single" w:sz="4" w:space="0" w:color="000000"/>
            </w:tcBorders>
          </w:tcPr>
          <w:p w14:paraId="7EA96A22" w14:textId="77777777" w:rsidR="00D1541B" w:rsidRPr="00D05551" w:rsidRDefault="00D1541B" w:rsidP="00B30AED">
            <w:pPr>
              <w:snapToGrid w:val="0"/>
              <w:spacing w:before="60" w:after="60" w:line="240" w:lineRule="auto"/>
              <w:jc w:val="center"/>
              <w:rPr>
                <w:rFonts w:ascii="Times New Roman" w:eastAsia="Calibri" w:hAnsi="Times New Roman" w:cs="Times New Roman"/>
                <w:b/>
                <w:sz w:val="28"/>
                <w:szCs w:val="28"/>
              </w:rPr>
            </w:pPr>
            <w:r w:rsidRPr="00D05551">
              <w:rPr>
                <w:rFonts w:ascii="Times New Roman" w:eastAsia="Calibri" w:hAnsi="Times New Roman" w:cs="Times New Roman"/>
                <w:b/>
                <w:sz w:val="28"/>
                <w:szCs w:val="28"/>
              </w:rPr>
              <w:t>Page No</w:t>
            </w:r>
          </w:p>
        </w:tc>
      </w:tr>
      <w:tr w:rsidR="00D1541B" w14:paraId="2CAE9519"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3B93D675"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p>
        </w:tc>
        <w:tc>
          <w:tcPr>
            <w:tcW w:w="5977" w:type="dxa"/>
            <w:tcBorders>
              <w:top w:val="single" w:sz="4" w:space="0" w:color="000000"/>
              <w:left w:val="single" w:sz="4" w:space="0" w:color="000000"/>
              <w:bottom w:val="single" w:sz="4" w:space="0" w:color="000000"/>
            </w:tcBorders>
          </w:tcPr>
          <w:p w14:paraId="319709A4"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Problem </w:t>
            </w:r>
            <w:r w:rsidR="004C78E6" w:rsidRPr="000F6A3E">
              <w:rPr>
                <w:rFonts w:ascii="Times New Roman" w:eastAsia="Calibri" w:hAnsi="Times New Roman" w:cs="Times New Roman"/>
                <w:sz w:val="28"/>
                <w:szCs w:val="28"/>
              </w:rPr>
              <w:t>Definition</w:t>
            </w:r>
          </w:p>
        </w:tc>
        <w:tc>
          <w:tcPr>
            <w:tcW w:w="1731" w:type="dxa"/>
            <w:tcBorders>
              <w:top w:val="single" w:sz="4" w:space="0" w:color="000000"/>
              <w:left w:val="single" w:sz="4" w:space="0" w:color="000000"/>
              <w:bottom w:val="single" w:sz="4" w:space="0" w:color="000000"/>
              <w:right w:val="single" w:sz="4" w:space="0" w:color="000000"/>
            </w:tcBorders>
          </w:tcPr>
          <w:p w14:paraId="0A59A8D4"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7</w:t>
            </w:r>
          </w:p>
        </w:tc>
      </w:tr>
      <w:tr w:rsidR="00D1541B" w14:paraId="0E05420B"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409AAFE2"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2</w:t>
            </w:r>
          </w:p>
        </w:tc>
        <w:tc>
          <w:tcPr>
            <w:tcW w:w="5977" w:type="dxa"/>
            <w:tcBorders>
              <w:top w:val="single" w:sz="4" w:space="0" w:color="000000"/>
              <w:left w:val="single" w:sz="4" w:space="0" w:color="000000"/>
              <w:bottom w:val="single" w:sz="4" w:space="0" w:color="000000"/>
            </w:tcBorders>
          </w:tcPr>
          <w:p w14:paraId="095A35BD" w14:textId="77777777" w:rsidR="00D1541B" w:rsidRPr="000F6A3E" w:rsidRDefault="00B30AED" w:rsidP="000008AA">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lang w:val="en-IN"/>
              </w:rPr>
              <w:t>Existing System and need for the new system</w:t>
            </w:r>
          </w:p>
        </w:tc>
        <w:tc>
          <w:tcPr>
            <w:tcW w:w="1731" w:type="dxa"/>
            <w:tcBorders>
              <w:top w:val="single" w:sz="4" w:space="0" w:color="000000"/>
              <w:left w:val="single" w:sz="4" w:space="0" w:color="000000"/>
              <w:bottom w:val="single" w:sz="4" w:space="0" w:color="000000"/>
              <w:right w:val="single" w:sz="4" w:space="0" w:color="000000"/>
            </w:tcBorders>
          </w:tcPr>
          <w:p w14:paraId="64CC55D2"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8</w:t>
            </w:r>
          </w:p>
        </w:tc>
      </w:tr>
      <w:tr w:rsidR="00D1541B" w14:paraId="5DCCBE11"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7AC350EC"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3</w:t>
            </w:r>
          </w:p>
        </w:tc>
        <w:tc>
          <w:tcPr>
            <w:tcW w:w="5977" w:type="dxa"/>
            <w:tcBorders>
              <w:top w:val="single" w:sz="4" w:space="0" w:color="000000"/>
              <w:left w:val="single" w:sz="4" w:space="0" w:color="000000"/>
              <w:bottom w:val="single" w:sz="4" w:space="0" w:color="000000"/>
            </w:tcBorders>
          </w:tcPr>
          <w:p w14:paraId="32045F07" w14:textId="77777777" w:rsidR="00D1541B" w:rsidRPr="000F6A3E" w:rsidRDefault="000008AA" w:rsidP="000008AA">
            <w:pPr>
              <w:autoSpaceDE w:val="0"/>
              <w:autoSpaceDN w:val="0"/>
              <w:adjustRightInd w:val="0"/>
              <w:spacing w:after="0" w:line="240" w:lineRule="auto"/>
              <w:rPr>
                <w:rFonts w:ascii="Times New Roman" w:eastAsia="Calibri" w:hAnsi="Times New Roman" w:cs="Times New Roman"/>
                <w:sz w:val="28"/>
                <w:szCs w:val="28"/>
              </w:rPr>
            </w:pPr>
            <w:r w:rsidRPr="000F6A3E">
              <w:rPr>
                <w:rFonts w:ascii="Times New Roman" w:hAnsi="Times New Roman" w:cs="Times New Roman"/>
                <w:sz w:val="28"/>
                <w:szCs w:val="28"/>
              </w:rPr>
              <w:t>Scope of the work</w:t>
            </w:r>
          </w:p>
        </w:tc>
        <w:tc>
          <w:tcPr>
            <w:tcW w:w="1731" w:type="dxa"/>
            <w:tcBorders>
              <w:top w:val="single" w:sz="4" w:space="0" w:color="000000"/>
              <w:left w:val="single" w:sz="4" w:space="0" w:color="000000"/>
              <w:bottom w:val="single" w:sz="4" w:space="0" w:color="000000"/>
              <w:right w:val="single" w:sz="4" w:space="0" w:color="000000"/>
            </w:tcBorders>
          </w:tcPr>
          <w:p w14:paraId="6CBE5B98"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9</w:t>
            </w:r>
          </w:p>
        </w:tc>
      </w:tr>
      <w:tr w:rsidR="00D1541B" w14:paraId="5EBC065A"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12A48917"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4</w:t>
            </w:r>
          </w:p>
        </w:tc>
        <w:tc>
          <w:tcPr>
            <w:tcW w:w="5977" w:type="dxa"/>
            <w:tcBorders>
              <w:top w:val="single" w:sz="4" w:space="0" w:color="000000"/>
              <w:left w:val="single" w:sz="4" w:space="0" w:color="000000"/>
              <w:bottom w:val="single" w:sz="4" w:space="0" w:color="000000"/>
            </w:tcBorders>
          </w:tcPr>
          <w:p w14:paraId="4D2BF4F2" w14:textId="77777777" w:rsidR="00D1541B" w:rsidRPr="000F6A3E" w:rsidRDefault="00106D6C" w:rsidP="00106D6C">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Feasibilit</w:t>
            </w:r>
            <w:r w:rsidR="00D1541B" w:rsidRPr="000F6A3E">
              <w:rPr>
                <w:rFonts w:ascii="Times New Roman" w:eastAsia="Calibri" w:hAnsi="Times New Roman" w:cs="Times New Roman"/>
                <w:sz w:val="28"/>
                <w:szCs w:val="28"/>
              </w:rPr>
              <w:t>y Study</w:t>
            </w:r>
          </w:p>
        </w:tc>
        <w:tc>
          <w:tcPr>
            <w:tcW w:w="1731" w:type="dxa"/>
            <w:tcBorders>
              <w:top w:val="single" w:sz="4" w:space="0" w:color="000000"/>
              <w:left w:val="single" w:sz="4" w:space="0" w:color="000000"/>
              <w:bottom w:val="single" w:sz="4" w:space="0" w:color="000000"/>
              <w:right w:val="single" w:sz="4" w:space="0" w:color="000000"/>
            </w:tcBorders>
          </w:tcPr>
          <w:p w14:paraId="2A60CD98"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11</w:t>
            </w:r>
          </w:p>
        </w:tc>
      </w:tr>
      <w:tr w:rsidR="00D1541B" w14:paraId="088A1BA5" w14:textId="77777777" w:rsidTr="005846CE">
        <w:trPr>
          <w:trHeight w:val="448"/>
          <w:jc w:val="center"/>
        </w:trPr>
        <w:tc>
          <w:tcPr>
            <w:tcW w:w="1188" w:type="dxa"/>
            <w:tcBorders>
              <w:top w:val="single" w:sz="4" w:space="0" w:color="000000"/>
              <w:left w:val="single" w:sz="4" w:space="0" w:color="000000"/>
              <w:bottom w:val="single" w:sz="4" w:space="0" w:color="000000"/>
            </w:tcBorders>
          </w:tcPr>
          <w:p w14:paraId="6E4C8522"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089C4C69"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 Technical </w:t>
            </w:r>
            <w:r w:rsidR="00106D6C" w:rsidRPr="000F6A3E">
              <w:rPr>
                <w:rFonts w:ascii="Times New Roman" w:eastAsia="Calibri" w:hAnsi="Times New Roman" w:cs="Times New Roman"/>
                <w:sz w:val="28"/>
                <w:szCs w:val="28"/>
              </w:rPr>
              <w:t>Feasibility</w:t>
            </w:r>
          </w:p>
        </w:tc>
        <w:tc>
          <w:tcPr>
            <w:tcW w:w="1731" w:type="dxa"/>
            <w:tcBorders>
              <w:top w:val="single" w:sz="4" w:space="0" w:color="000000"/>
              <w:left w:val="single" w:sz="4" w:space="0" w:color="000000"/>
              <w:bottom w:val="single" w:sz="4" w:space="0" w:color="000000"/>
              <w:right w:val="single" w:sz="4" w:space="0" w:color="000000"/>
            </w:tcBorders>
          </w:tcPr>
          <w:p w14:paraId="6F2C10B6"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11</w:t>
            </w:r>
          </w:p>
        </w:tc>
      </w:tr>
      <w:tr w:rsidR="00D1541B" w14:paraId="287FE140"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3553306E"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5375BB3C" w14:textId="77777777" w:rsidR="00D1541B" w:rsidRPr="000F6A3E" w:rsidRDefault="00106D6C"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 Economical</w:t>
            </w:r>
            <w:r w:rsidR="00D1541B" w:rsidRPr="000F6A3E">
              <w:rPr>
                <w:rFonts w:ascii="Times New Roman" w:eastAsia="Calibri" w:hAnsi="Times New Roman" w:cs="Times New Roman"/>
                <w:sz w:val="28"/>
                <w:szCs w:val="28"/>
              </w:rPr>
              <w:t xml:space="preserve"> </w:t>
            </w:r>
            <w:r w:rsidRPr="000F6A3E">
              <w:rPr>
                <w:rFonts w:ascii="Times New Roman" w:eastAsia="Calibri" w:hAnsi="Times New Roman" w:cs="Times New Roman"/>
                <w:sz w:val="28"/>
                <w:szCs w:val="28"/>
              </w:rPr>
              <w:t>Feasibility</w:t>
            </w:r>
          </w:p>
        </w:tc>
        <w:tc>
          <w:tcPr>
            <w:tcW w:w="1731" w:type="dxa"/>
            <w:tcBorders>
              <w:top w:val="single" w:sz="4" w:space="0" w:color="000000"/>
              <w:left w:val="single" w:sz="4" w:space="0" w:color="000000"/>
              <w:bottom w:val="single" w:sz="4" w:space="0" w:color="000000"/>
              <w:right w:val="single" w:sz="4" w:space="0" w:color="000000"/>
            </w:tcBorders>
          </w:tcPr>
          <w:p w14:paraId="669CCD61"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11</w:t>
            </w:r>
          </w:p>
        </w:tc>
      </w:tr>
      <w:tr w:rsidR="00D1541B" w14:paraId="581D137C"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4CF11403"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5799A708" w14:textId="77777777" w:rsidR="00D1541B" w:rsidRPr="000F6A3E" w:rsidRDefault="00106D6C"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 Operational</w:t>
            </w:r>
            <w:r w:rsidR="00D1541B" w:rsidRPr="000F6A3E">
              <w:rPr>
                <w:rFonts w:ascii="Times New Roman" w:eastAsia="Calibri" w:hAnsi="Times New Roman" w:cs="Times New Roman"/>
                <w:sz w:val="28"/>
                <w:szCs w:val="28"/>
              </w:rPr>
              <w:t xml:space="preserve"> </w:t>
            </w:r>
            <w:r w:rsidRPr="000F6A3E">
              <w:rPr>
                <w:rFonts w:ascii="Times New Roman" w:eastAsia="Calibri" w:hAnsi="Times New Roman" w:cs="Times New Roman"/>
                <w:sz w:val="28"/>
                <w:szCs w:val="28"/>
              </w:rPr>
              <w:t>Feasibility</w:t>
            </w:r>
          </w:p>
        </w:tc>
        <w:tc>
          <w:tcPr>
            <w:tcW w:w="1731" w:type="dxa"/>
            <w:tcBorders>
              <w:top w:val="single" w:sz="4" w:space="0" w:color="000000"/>
              <w:left w:val="single" w:sz="4" w:space="0" w:color="000000"/>
              <w:bottom w:val="single" w:sz="4" w:space="0" w:color="000000"/>
              <w:right w:val="single" w:sz="4" w:space="0" w:color="000000"/>
            </w:tcBorders>
          </w:tcPr>
          <w:p w14:paraId="3CA9C5FB"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11</w:t>
            </w:r>
          </w:p>
        </w:tc>
      </w:tr>
      <w:tr w:rsidR="00D1541B" w14:paraId="4828BCDE"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6E816C10"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761B90DA" w14:textId="77777777" w:rsidR="00D1541B" w:rsidRPr="000F6A3E" w:rsidRDefault="00113AFC"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Hardware</w:t>
            </w:r>
            <w:r w:rsidR="006E29AD">
              <w:rPr>
                <w:rFonts w:ascii="Times New Roman" w:eastAsia="Calibri" w:hAnsi="Times New Roman" w:cs="Times New Roman"/>
                <w:sz w:val="28"/>
                <w:szCs w:val="28"/>
              </w:rPr>
              <w:t xml:space="preserve"> &amp;software</w:t>
            </w:r>
            <w:r w:rsidRPr="000F6A3E">
              <w:rPr>
                <w:rFonts w:ascii="Times New Roman" w:eastAsia="Calibri" w:hAnsi="Times New Roman" w:cs="Times New Roman"/>
                <w:sz w:val="28"/>
                <w:szCs w:val="28"/>
              </w:rPr>
              <w:t xml:space="preserve"> Requirement Specification</w:t>
            </w:r>
          </w:p>
        </w:tc>
        <w:tc>
          <w:tcPr>
            <w:tcW w:w="1731" w:type="dxa"/>
            <w:tcBorders>
              <w:top w:val="single" w:sz="4" w:space="0" w:color="000000"/>
              <w:left w:val="single" w:sz="4" w:space="0" w:color="000000"/>
              <w:bottom w:val="single" w:sz="4" w:space="0" w:color="000000"/>
              <w:right w:val="single" w:sz="4" w:space="0" w:color="000000"/>
            </w:tcBorders>
          </w:tcPr>
          <w:p w14:paraId="1A9102E5"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12</w:t>
            </w:r>
          </w:p>
        </w:tc>
      </w:tr>
      <w:tr w:rsidR="000C274A" w14:paraId="021A9474"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5DE27AE5" w14:textId="77777777" w:rsidR="000C274A"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5</w:t>
            </w:r>
          </w:p>
        </w:tc>
        <w:tc>
          <w:tcPr>
            <w:tcW w:w="5977" w:type="dxa"/>
            <w:tcBorders>
              <w:top w:val="single" w:sz="4" w:space="0" w:color="000000"/>
              <w:left w:val="single" w:sz="4" w:space="0" w:color="000000"/>
              <w:bottom w:val="single" w:sz="4" w:space="0" w:color="000000"/>
            </w:tcBorders>
          </w:tcPr>
          <w:p w14:paraId="549192C2" w14:textId="77777777" w:rsidR="000C274A" w:rsidRPr="000F6A3E" w:rsidRDefault="000C274A" w:rsidP="00B30AED">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Requirement Analysis</w:t>
            </w:r>
          </w:p>
        </w:tc>
        <w:tc>
          <w:tcPr>
            <w:tcW w:w="1731" w:type="dxa"/>
            <w:tcBorders>
              <w:top w:val="single" w:sz="4" w:space="0" w:color="000000"/>
              <w:left w:val="single" w:sz="4" w:space="0" w:color="000000"/>
              <w:bottom w:val="single" w:sz="4" w:space="0" w:color="000000"/>
              <w:right w:val="single" w:sz="4" w:space="0" w:color="000000"/>
            </w:tcBorders>
          </w:tcPr>
          <w:p w14:paraId="6FB80812" w14:textId="77777777" w:rsidR="000C274A"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13</w:t>
            </w:r>
          </w:p>
        </w:tc>
      </w:tr>
      <w:tr w:rsidR="000C274A" w14:paraId="6D073351"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50BDC7A2" w14:textId="77777777" w:rsidR="000C274A" w:rsidRPr="000F6A3E" w:rsidRDefault="000C274A"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1BA0731D" w14:textId="77777777" w:rsidR="000C274A" w:rsidRPr="000F6A3E" w:rsidRDefault="000C274A" w:rsidP="00B30AED">
            <w:pPr>
              <w:snapToGrid w:val="0"/>
              <w:spacing w:before="60" w:after="60" w:line="240" w:lineRule="auto"/>
              <w:rPr>
                <w:rFonts w:ascii="Times New Roman" w:hAnsi="Times New Roman" w:cs="Times New Roman"/>
                <w:sz w:val="28"/>
                <w:szCs w:val="28"/>
              </w:rPr>
            </w:pPr>
            <w:r w:rsidRPr="000F6A3E">
              <w:rPr>
                <w:rFonts w:ascii="Times New Roman" w:hAnsi="Times New Roman" w:cs="Times New Roman"/>
                <w:sz w:val="28"/>
                <w:szCs w:val="28"/>
              </w:rPr>
              <w:t>fact finding methods</w:t>
            </w:r>
          </w:p>
        </w:tc>
        <w:tc>
          <w:tcPr>
            <w:tcW w:w="1731" w:type="dxa"/>
            <w:tcBorders>
              <w:top w:val="single" w:sz="4" w:space="0" w:color="000000"/>
              <w:left w:val="single" w:sz="4" w:space="0" w:color="000000"/>
              <w:bottom w:val="single" w:sz="4" w:space="0" w:color="000000"/>
              <w:right w:val="single" w:sz="4" w:space="0" w:color="000000"/>
            </w:tcBorders>
          </w:tcPr>
          <w:p w14:paraId="756CE12B" w14:textId="77777777" w:rsidR="000C274A"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13</w:t>
            </w:r>
          </w:p>
        </w:tc>
      </w:tr>
      <w:tr w:rsidR="002622AC" w14:paraId="122DA232"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48489EA4" w14:textId="77777777" w:rsidR="002622AC"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6</w:t>
            </w:r>
          </w:p>
        </w:tc>
        <w:tc>
          <w:tcPr>
            <w:tcW w:w="5977" w:type="dxa"/>
            <w:tcBorders>
              <w:top w:val="single" w:sz="4" w:space="0" w:color="000000"/>
              <w:left w:val="single" w:sz="4" w:space="0" w:color="000000"/>
              <w:bottom w:val="single" w:sz="4" w:space="0" w:color="000000"/>
            </w:tcBorders>
          </w:tcPr>
          <w:p w14:paraId="24FAC8EE" w14:textId="77777777" w:rsidR="004C78E6" w:rsidRPr="000F6A3E" w:rsidRDefault="002622AC"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E-R Diagram</w:t>
            </w:r>
          </w:p>
        </w:tc>
        <w:tc>
          <w:tcPr>
            <w:tcW w:w="1731" w:type="dxa"/>
            <w:tcBorders>
              <w:top w:val="single" w:sz="4" w:space="0" w:color="000000"/>
              <w:left w:val="single" w:sz="4" w:space="0" w:color="000000"/>
              <w:bottom w:val="single" w:sz="4" w:space="0" w:color="000000"/>
              <w:right w:val="single" w:sz="4" w:space="0" w:color="000000"/>
            </w:tcBorders>
          </w:tcPr>
          <w:p w14:paraId="43FB13A6" w14:textId="77777777" w:rsidR="002622AC"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15</w:t>
            </w:r>
          </w:p>
        </w:tc>
      </w:tr>
      <w:tr w:rsidR="004C78E6" w14:paraId="5F5967F1"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7BB4184D" w14:textId="77777777" w:rsidR="004C78E6"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5977" w:type="dxa"/>
            <w:tcBorders>
              <w:top w:val="single" w:sz="4" w:space="0" w:color="000000"/>
              <w:left w:val="single" w:sz="4" w:space="0" w:color="000000"/>
              <w:bottom w:val="single" w:sz="4" w:space="0" w:color="000000"/>
            </w:tcBorders>
          </w:tcPr>
          <w:p w14:paraId="47152E65" w14:textId="77777777" w:rsidR="004C78E6" w:rsidRPr="000F6A3E" w:rsidRDefault="00A07BC7" w:rsidP="004C78E6">
            <w:pPr>
              <w:autoSpaceDE w:val="0"/>
              <w:autoSpaceDN w:val="0"/>
              <w:adjustRightInd w:val="0"/>
              <w:spacing w:after="0" w:line="240" w:lineRule="auto"/>
              <w:rPr>
                <w:rFonts w:ascii="Times New Roman" w:hAnsi="Times New Roman" w:cs="Times New Roman"/>
                <w:sz w:val="28"/>
                <w:szCs w:val="28"/>
              </w:rPr>
            </w:pPr>
            <w:r w:rsidRPr="000F6A3E">
              <w:rPr>
                <w:rFonts w:ascii="Times New Roman" w:hAnsi="Times New Roman" w:cs="Times New Roman"/>
                <w:sz w:val="28"/>
                <w:szCs w:val="28"/>
              </w:rPr>
              <w:t>Normalized Database Design &amp; Data Dictionary</w:t>
            </w:r>
          </w:p>
        </w:tc>
        <w:tc>
          <w:tcPr>
            <w:tcW w:w="1731" w:type="dxa"/>
            <w:tcBorders>
              <w:top w:val="single" w:sz="4" w:space="0" w:color="000000"/>
              <w:left w:val="single" w:sz="4" w:space="0" w:color="000000"/>
              <w:bottom w:val="single" w:sz="4" w:space="0" w:color="000000"/>
              <w:right w:val="single" w:sz="4" w:space="0" w:color="000000"/>
            </w:tcBorders>
          </w:tcPr>
          <w:p w14:paraId="12A1AC3D" w14:textId="77777777" w:rsidR="004C78E6"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16</w:t>
            </w:r>
          </w:p>
        </w:tc>
      </w:tr>
      <w:tr w:rsidR="00D1541B" w14:paraId="7B0C28D7" w14:textId="77777777" w:rsidTr="005846CE">
        <w:trPr>
          <w:trHeight w:val="473"/>
          <w:jc w:val="center"/>
        </w:trPr>
        <w:tc>
          <w:tcPr>
            <w:tcW w:w="1188" w:type="dxa"/>
            <w:tcBorders>
              <w:top w:val="single" w:sz="4" w:space="0" w:color="000000"/>
              <w:left w:val="single" w:sz="4" w:space="0" w:color="000000"/>
              <w:bottom w:val="single" w:sz="4" w:space="0" w:color="000000"/>
            </w:tcBorders>
          </w:tcPr>
          <w:p w14:paraId="03F562D8" w14:textId="77777777" w:rsidR="00D1541B"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5977" w:type="dxa"/>
            <w:tcBorders>
              <w:top w:val="single" w:sz="4" w:space="0" w:color="000000"/>
              <w:left w:val="single" w:sz="4" w:space="0" w:color="000000"/>
              <w:bottom w:val="single" w:sz="4" w:space="0" w:color="000000"/>
            </w:tcBorders>
          </w:tcPr>
          <w:p w14:paraId="77DDA739" w14:textId="77777777" w:rsidR="00D1541B" w:rsidRPr="000F6A3E" w:rsidRDefault="00A07BC7" w:rsidP="00B30AED">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Use-case Diagrams</w:t>
            </w:r>
          </w:p>
        </w:tc>
        <w:tc>
          <w:tcPr>
            <w:tcW w:w="1731" w:type="dxa"/>
            <w:tcBorders>
              <w:top w:val="single" w:sz="4" w:space="0" w:color="000000"/>
              <w:left w:val="single" w:sz="4" w:space="0" w:color="000000"/>
              <w:bottom w:val="single" w:sz="4" w:space="0" w:color="000000"/>
              <w:right w:val="single" w:sz="4" w:space="0" w:color="000000"/>
            </w:tcBorders>
          </w:tcPr>
          <w:p w14:paraId="0D651CBD" w14:textId="77777777" w:rsidR="00D1541B" w:rsidRPr="000F6A3E" w:rsidRDefault="00FB2C01"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19</w:t>
            </w:r>
          </w:p>
        </w:tc>
      </w:tr>
      <w:tr w:rsidR="00A07BC7" w14:paraId="41F9D44C" w14:textId="77777777" w:rsidTr="005846CE">
        <w:trPr>
          <w:trHeight w:val="473"/>
          <w:jc w:val="center"/>
        </w:trPr>
        <w:tc>
          <w:tcPr>
            <w:tcW w:w="1188" w:type="dxa"/>
            <w:tcBorders>
              <w:top w:val="single" w:sz="4" w:space="0" w:color="000000"/>
              <w:left w:val="single" w:sz="4" w:space="0" w:color="000000"/>
              <w:bottom w:val="single" w:sz="4" w:space="0" w:color="000000"/>
            </w:tcBorders>
          </w:tcPr>
          <w:p w14:paraId="1C87CA6D" w14:textId="77777777" w:rsidR="00A07BC7"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9</w:t>
            </w:r>
          </w:p>
        </w:tc>
        <w:tc>
          <w:tcPr>
            <w:tcW w:w="5977" w:type="dxa"/>
            <w:tcBorders>
              <w:top w:val="single" w:sz="4" w:space="0" w:color="000000"/>
              <w:left w:val="single" w:sz="4" w:space="0" w:color="000000"/>
              <w:bottom w:val="single" w:sz="4" w:space="0" w:color="000000"/>
            </w:tcBorders>
          </w:tcPr>
          <w:p w14:paraId="206D7710" w14:textId="77777777" w:rsidR="00A07BC7" w:rsidRPr="000F6A3E" w:rsidRDefault="00A07BC7" w:rsidP="00A07BC7">
            <w:pPr>
              <w:autoSpaceDE w:val="0"/>
              <w:autoSpaceDN w:val="0"/>
              <w:adjustRightInd w:val="0"/>
              <w:spacing w:after="0" w:line="240" w:lineRule="auto"/>
              <w:rPr>
                <w:rFonts w:ascii="Times New Roman" w:hAnsi="Times New Roman" w:cs="Times New Roman"/>
                <w:sz w:val="28"/>
                <w:szCs w:val="28"/>
              </w:rPr>
            </w:pPr>
            <w:r w:rsidRPr="000F6A3E">
              <w:rPr>
                <w:rFonts w:ascii="Times New Roman" w:hAnsi="Times New Roman" w:cs="Times New Roman"/>
                <w:sz w:val="28"/>
                <w:szCs w:val="28"/>
              </w:rPr>
              <w:t>Class Diagrams</w:t>
            </w:r>
          </w:p>
        </w:tc>
        <w:tc>
          <w:tcPr>
            <w:tcW w:w="1731" w:type="dxa"/>
            <w:tcBorders>
              <w:top w:val="single" w:sz="4" w:space="0" w:color="000000"/>
              <w:left w:val="single" w:sz="4" w:space="0" w:color="000000"/>
              <w:bottom w:val="single" w:sz="4" w:space="0" w:color="000000"/>
              <w:right w:val="single" w:sz="4" w:space="0" w:color="000000"/>
            </w:tcBorders>
          </w:tcPr>
          <w:p w14:paraId="227D74E2" w14:textId="77777777" w:rsidR="00A07BC7"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20</w:t>
            </w:r>
          </w:p>
        </w:tc>
      </w:tr>
      <w:tr w:rsidR="00D1541B" w14:paraId="6F5905F6" w14:textId="77777777" w:rsidTr="005846CE">
        <w:trPr>
          <w:trHeight w:val="448"/>
          <w:jc w:val="center"/>
        </w:trPr>
        <w:tc>
          <w:tcPr>
            <w:tcW w:w="1188" w:type="dxa"/>
            <w:tcBorders>
              <w:top w:val="single" w:sz="4" w:space="0" w:color="000000"/>
              <w:left w:val="single" w:sz="4" w:space="0" w:color="000000"/>
              <w:bottom w:val="single" w:sz="4" w:space="0" w:color="000000"/>
            </w:tcBorders>
          </w:tcPr>
          <w:p w14:paraId="28524B6A" w14:textId="77777777" w:rsidR="00D1541B" w:rsidRPr="000F6A3E" w:rsidRDefault="00B30AED" w:rsidP="00282814">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r w:rsidR="00282814">
              <w:rPr>
                <w:rFonts w:ascii="Times New Roman" w:eastAsia="Calibri" w:hAnsi="Times New Roman" w:cs="Times New Roman"/>
                <w:sz w:val="28"/>
                <w:szCs w:val="28"/>
              </w:rPr>
              <w:t>0</w:t>
            </w:r>
          </w:p>
        </w:tc>
        <w:tc>
          <w:tcPr>
            <w:tcW w:w="5977" w:type="dxa"/>
            <w:tcBorders>
              <w:top w:val="single" w:sz="4" w:space="0" w:color="000000"/>
              <w:left w:val="single" w:sz="4" w:space="0" w:color="000000"/>
              <w:bottom w:val="single" w:sz="4" w:space="0" w:color="000000"/>
            </w:tcBorders>
          </w:tcPr>
          <w:p w14:paraId="7823F93F"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 Sequence Diagram</w:t>
            </w:r>
          </w:p>
        </w:tc>
        <w:tc>
          <w:tcPr>
            <w:tcW w:w="1731" w:type="dxa"/>
            <w:tcBorders>
              <w:top w:val="single" w:sz="4" w:space="0" w:color="000000"/>
              <w:left w:val="single" w:sz="4" w:space="0" w:color="000000"/>
              <w:bottom w:val="single" w:sz="4" w:space="0" w:color="000000"/>
              <w:right w:val="single" w:sz="4" w:space="0" w:color="000000"/>
            </w:tcBorders>
          </w:tcPr>
          <w:p w14:paraId="171DDAA1"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21</w:t>
            </w:r>
          </w:p>
        </w:tc>
      </w:tr>
      <w:tr w:rsidR="00B30AED" w14:paraId="18556222" w14:textId="77777777" w:rsidTr="005846CE">
        <w:trPr>
          <w:trHeight w:val="448"/>
          <w:jc w:val="center"/>
        </w:trPr>
        <w:tc>
          <w:tcPr>
            <w:tcW w:w="1188" w:type="dxa"/>
            <w:tcBorders>
              <w:top w:val="single" w:sz="4" w:space="0" w:color="000000"/>
              <w:left w:val="single" w:sz="4" w:space="0" w:color="000000"/>
              <w:bottom w:val="single" w:sz="4" w:space="0" w:color="000000"/>
            </w:tcBorders>
          </w:tcPr>
          <w:p w14:paraId="4546A667" w14:textId="77777777" w:rsidR="00B30AED"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r w:rsidR="00282814">
              <w:rPr>
                <w:rFonts w:ascii="Times New Roman" w:eastAsia="Calibri" w:hAnsi="Times New Roman" w:cs="Times New Roman"/>
                <w:sz w:val="28"/>
                <w:szCs w:val="28"/>
              </w:rPr>
              <w:t>1</w:t>
            </w:r>
          </w:p>
        </w:tc>
        <w:tc>
          <w:tcPr>
            <w:tcW w:w="5977" w:type="dxa"/>
            <w:tcBorders>
              <w:top w:val="single" w:sz="4" w:space="0" w:color="000000"/>
              <w:left w:val="single" w:sz="4" w:space="0" w:color="000000"/>
              <w:bottom w:val="single" w:sz="4" w:space="0" w:color="000000"/>
            </w:tcBorders>
          </w:tcPr>
          <w:p w14:paraId="426A96F5" w14:textId="77777777" w:rsidR="00B30AED" w:rsidRPr="000F6A3E" w:rsidRDefault="00B30AED" w:rsidP="00B30AED">
            <w:pPr>
              <w:snapToGrid w:val="0"/>
              <w:spacing w:before="60" w:after="60" w:line="240" w:lineRule="auto"/>
              <w:rPr>
                <w:rFonts w:ascii="Times New Roman" w:hAnsi="Times New Roman" w:cs="Times New Roman"/>
                <w:sz w:val="28"/>
                <w:szCs w:val="28"/>
              </w:rPr>
            </w:pPr>
            <w:r w:rsidRPr="000F6A3E">
              <w:rPr>
                <w:rFonts w:ascii="Times New Roman" w:hAnsi="Times New Roman" w:cs="Times New Roman"/>
                <w:sz w:val="28"/>
                <w:szCs w:val="28"/>
              </w:rPr>
              <w:t>Activity Diagram</w:t>
            </w:r>
          </w:p>
        </w:tc>
        <w:tc>
          <w:tcPr>
            <w:tcW w:w="1731" w:type="dxa"/>
            <w:tcBorders>
              <w:top w:val="single" w:sz="4" w:space="0" w:color="000000"/>
              <w:left w:val="single" w:sz="4" w:space="0" w:color="000000"/>
              <w:bottom w:val="single" w:sz="4" w:space="0" w:color="000000"/>
              <w:right w:val="single" w:sz="4" w:space="0" w:color="000000"/>
            </w:tcBorders>
          </w:tcPr>
          <w:p w14:paraId="0E2E112B" w14:textId="77777777" w:rsidR="00B30AED"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22</w:t>
            </w:r>
          </w:p>
        </w:tc>
      </w:tr>
      <w:tr w:rsidR="00B30AED" w14:paraId="04186D14" w14:textId="77777777" w:rsidTr="005846CE">
        <w:trPr>
          <w:trHeight w:val="448"/>
          <w:jc w:val="center"/>
        </w:trPr>
        <w:tc>
          <w:tcPr>
            <w:tcW w:w="1188" w:type="dxa"/>
            <w:tcBorders>
              <w:top w:val="single" w:sz="4" w:space="0" w:color="000000"/>
              <w:left w:val="single" w:sz="4" w:space="0" w:color="000000"/>
              <w:bottom w:val="single" w:sz="4" w:space="0" w:color="000000"/>
            </w:tcBorders>
          </w:tcPr>
          <w:p w14:paraId="1EA27F15" w14:textId="77777777" w:rsidR="00B30AED"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r w:rsidR="00282814">
              <w:rPr>
                <w:rFonts w:ascii="Times New Roman" w:eastAsia="Calibri" w:hAnsi="Times New Roman" w:cs="Times New Roman"/>
                <w:sz w:val="28"/>
                <w:szCs w:val="28"/>
              </w:rPr>
              <w:t>2</w:t>
            </w:r>
          </w:p>
        </w:tc>
        <w:tc>
          <w:tcPr>
            <w:tcW w:w="5977" w:type="dxa"/>
            <w:tcBorders>
              <w:top w:val="single" w:sz="4" w:space="0" w:color="000000"/>
              <w:left w:val="single" w:sz="4" w:space="0" w:color="000000"/>
              <w:bottom w:val="single" w:sz="4" w:space="0" w:color="000000"/>
            </w:tcBorders>
          </w:tcPr>
          <w:p w14:paraId="5AF1FC1A" w14:textId="77777777" w:rsidR="00B30AED" w:rsidRPr="000F6A3E" w:rsidRDefault="00B30AED" w:rsidP="00B30AED">
            <w:pPr>
              <w:snapToGrid w:val="0"/>
              <w:spacing w:before="60" w:after="60" w:line="240" w:lineRule="auto"/>
              <w:rPr>
                <w:rFonts w:ascii="Times New Roman" w:hAnsi="Times New Roman" w:cs="Times New Roman"/>
                <w:sz w:val="28"/>
                <w:szCs w:val="28"/>
              </w:rPr>
            </w:pPr>
            <w:r w:rsidRPr="000F6A3E">
              <w:rPr>
                <w:rFonts w:ascii="Times New Roman" w:hAnsi="Times New Roman" w:cs="Times New Roman"/>
                <w:sz w:val="28"/>
                <w:szCs w:val="28"/>
              </w:rPr>
              <w:t>Component Diagram</w:t>
            </w:r>
          </w:p>
        </w:tc>
        <w:tc>
          <w:tcPr>
            <w:tcW w:w="1731" w:type="dxa"/>
            <w:tcBorders>
              <w:top w:val="single" w:sz="4" w:space="0" w:color="000000"/>
              <w:left w:val="single" w:sz="4" w:space="0" w:color="000000"/>
              <w:bottom w:val="single" w:sz="4" w:space="0" w:color="000000"/>
              <w:right w:val="single" w:sz="4" w:space="0" w:color="000000"/>
            </w:tcBorders>
          </w:tcPr>
          <w:p w14:paraId="1061697C" w14:textId="77777777" w:rsidR="00B30AED"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23</w:t>
            </w:r>
          </w:p>
        </w:tc>
      </w:tr>
      <w:tr w:rsidR="00D1541B" w14:paraId="285196E2"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381D4021"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r w:rsidR="00282814">
              <w:rPr>
                <w:rFonts w:ascii="Times New Roman" w:eastAsia="Calibri" w:hAnsi="Times New Roman" w:cs="Times New Roman"/>
                <w:sz w:val="28"/>
                <w:szCs w:val="28"/>
              </w:rPr>
              <w:t>3</w:t>
            </w:r>
          </w:p>
        </w:tc>
        <w:tc>
          <w:tcPr>
            <w:tcW w:w="5977" w:type="dxa"/>
            <w:tcBorders>
              <w:top w:val="single" w:sz="4" w:space="0" w:color="000000"/>
              <w:left w:val="single" w:sz="4" w:space="0" w:color="000000"/>
              <w:bottom w:val="single" w:sz="4" w:space="0" w:color="000000"/>
            </w:tcBorders>
          </w:tcPr>
          <w:p w14:paraId="5531FDBD" w14:textId="77777777" w:rsidR="00D1541B" w:rsidRPr="000F6A3E" w:rsidRDefault="00D1541B" w:rsidP="00B30AED">
            <w:pPr>
              <w:autoSpaceDE w:val="0"/>
              <w:autoSpaceDN w:val="0"/>
              <w:adjustRightInd w:val="0"/>
              <w:spacing w:after="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 xml:space="preserve"> </w:t>
            </w:r>
            <w:r w:rsidR="00B30AED" w:rsidRPr="000F6A3E">
              <w:rPr>
                <w:rFonts w:ascii="Times New Roman" w:hAnsi="Times New Roman" w:cs="Times New Roman"/>
                <w:sz w:val="28"/>
                <w:szCs w:val="28"/>
              </w:rPr>
              <w:t xml:space="preserve">Deployment Diagram </w:t>
            </w:r>
          </w:p>
        </w:tc>
        <w:tc>
          <w:tcPr>
            <w:tcW w:w="1731" w:type="dxa"/>
            <w:tcBorders>
              <w:top w:val="single" w:sz="4" w:space="0" w:color="000000"/>
              <w:left w:val="single" w:sz="4" w:space="0" w:color="000000"/>
              <w:bottom w:val="single" w:sz="4" w:space="0" w:color="000000"/>
              <w:right w:val="single" w:sz="4" w:space="0" w:color="000000"/>
            </w:tcBorders>
          </w:tcPr>
          <w:p w14:paraId="79E02DFF"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24</w:t>
            </w:r>
          </w:p>
        </w:tc>
      </w:tr>
      <w:tr w:rsidR="00D1541B" w14:paraId="5C85A31D"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5D1630B2"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1</w:t>
            </w:r>
            <w:r w:rsidR="00282814">
              <w:rPr>
                <w:rFonts w:ascii="Times New Roman" w:eastAsia="Calibri" w:hAnsi="Times New Roman" w:cs="Times New Roman"/>
                <w:sz w:val="28"/>
                <w:szCs w:val="28"/>
              </w:rPr>
              <w:t>4</w:t>
            </w:r>
          </w:p>
        </w:tc>
        <w:tc>
          <w:tcPr>
            <w:tcW w:w="5977" w:type="dxa"/>
            <w:tcBorders>
              <w:top w:val="single" w:sz="4" w:space="0" w:color="000000"/>
              <w:left w:val="single" w:sz="4" w:space="0" w:color="000000"/>
              <w:bottom w:val="single" w:sz="4" w:space="0" w:color="000000"/>
            </w:tcBorders>
          </w:tcPr>
          <w:p w14:paraId="3756F947" w14:textId="77777777" w:rsidR="00D1541B" w:rsidRPr="000F6A3E" w:rsidRDefault="00B30AED" w:rsidP="00B30AED">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Use interface design</w:t>
            </w:r>
          </w:p>
        </w:tc>
        <w:tc>
          <w:tcPr>
            <w:tcW w:w="1731" w:type="dxa"/>
            <w:tcBorders>
              <w:top w:val="single" w:sz="4" w:space="0" w:color="000000"/>
              <w:left w:val="single" w:sz="4" w:space="0" w:color="000000"/>
              <w:bottom w:val="single" w:sz="4" w:space="0" w:color="000000"/>
              <w:right w:val="single" w:sz="4" w:space="0" w:color="000000"/>
            </w:tcBorders>
          </w:tcPr>
          <w:p w14:paraId="1EA5DFC1"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25</w:t>
            </w:r>
          </w:p>
        </w:tc>
      </w:tr>
      <w:tr w:rsidR="00D1541B" w14:paraId="629EB08E" w14:textId="77777777" w:rsidTr="007C59E8">
        <w:trPr>
          <w:trHeight w:val="325"/>
          <w:jc w:val="center"/>
        </w:trPr>
        <w:tc>
          <w:tcPr>
            <w:tcW w:w="1188" w:type="dxa"/>
            <w:tcBorders>
              <w:top w:val="single" w:sz="4" w:space="0" w:color="000000"/>
              <w:left w:val="single" w:sz="4" w:space="0" w:color="000000"/>
              <w:bottom w:val="single" w:sz="4" w:space="0" w:color="000000"/>
            </w:tcBorders>
          </w:tcPr>
          <w:p w14:paraId="0DCF6BA0"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696095AA" w14:textId="77777777" w:rsidR="00D1541B" w:rsidRPr="000F6A3E" w:rsidRDefault="00282814" w:rsidP="007C59E8">
            <w:pPr>
              <w:autoSpaceDE w:val="0"/>
              <w:autoSpaceDN w:val="0"/>
              <w:adjustRightInd w:val="0"/>
              <w:spacing w:after="0" w:line="240" w:lineRule="auto"/>
              <w:rPr>
                <w:rFonts w:ascii="Times New Roman" w:eastAsia="Calibri" w:hAnsi="Times New Roman" w:cs="Times New Roman"/>
                <w:sz w:val="28"/>
                <w:szCs w:val="28"/>
              </w:rPr>
            </w:pPr>
            <w:r w:rsidRPr="000F6A3E">
              <w:rPr>
                <w:rFonts w:ascii="Times New Roman" w:hAnsi="Times New Roman" w:cs="Times New Roman"/>
                <w:sz w:val="28"/>
                <w:szCs w:val="28"/>
              </w:rPr>
              <w:t>Input Screens using sample data</w:t>
            </w:r>
          </w:p>
        </w:tc>
        <w:tc>
          <w:tcPr>
            <w:tcW w:w="1731" w:type="dxa"/>
            <w:tcBorders>
              <w:top w:val="single" w:sz="4" w:space="0" w:color="000000"/>
              <w:left w:val="single" w:sz="4" w:space="0" w:color="000000"/>
              <w:bottom w:val="single" w:sz="4" w:space="0" w:color="000000"/>
              <w:right w:val="single" w:sz="4" w:space="0" w:color="000000"/>
            </w:tcBorders>
          </w:tcPr>
          <w:p w14:paraId="395A91F8"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25</w:t>
            </w:r>
          </w:p>
        </w:tc>
      </w:tr>
      <w:tr w:rsidR="00D1541B" w14:paraId="594EB60C"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7CE83324"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p>
        </w:tc>
        <w:tc>
          <w:tcPr>
            <w:tcW w:w="5977" w:type="dxa"/>
            <w:tcBorders>
              <w:top w:val="single" w:sz="4" w:space="0" w:color="000000"/>
              <w:left w:val="single" w:sz="4" w:space="0" w:color="000000"/>
              <w:bottom w:val="single" w:sz="4" w:space="0" w:color="000000"/>
            </w:tcBorders>
          </w:tcPr>
          <w:p w14:paraId="72FEDA12" w14:textId="77777777" w:rsidR="00D1541B" w:rsidRPr="000F6A3E" w:rsidRDefault="008F1EC1" w:rsidP="007C59E8">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Reports</w:t>
            </w:r>
          </w:p>
        </w:tc>
        <w:tc>
          <w:tcPr>
            <w:tcW w:w="1731" w:type="dxa"/>
            <w:tcBorders>
              <w:top w:val="single" w:sz="4" w:space="0" w:color="000000"/>
              <w:left w:val="single" w:sz="4" w:space="0" w:color="000000"/>
              <w:bottom w:val="single" w:sz="4" w:space="0" w:color="000000"/>
              <w:right w:val="single" w:sz="4" w:space="0" w:color="000000"/>
            </w:tcBorders>
          </w:tcPr>
          <w:p w14:paraId="3600D741"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33</w:t>
            </w:r>
          </w:p>
        </w:tc>
      </w:tr>
      <w:tr w:rsidR="00D1541B" w14:paraId="5A090D1D"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3BAAD79B" w14:textId="77777777" w:rsidR="00D1541B"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15</w:t>
            </w:r>
          </w:p>
        </w:tc>
        <w:tc>
          <w:tcPr>
            <w:tcW w:w="5977" w:type="dxa"/>
            <w:tcBorders>
              <w:top w:val="single" w:sz="4" w:space="0" w:color="000000"/>
              <w:left w:val="single" w:sz="4" w:space="0" w:color="000000"/>
              <w:bottom w:val="single" w:sz="4" w:space="0" w:color="000000"/>
            </w:tcBorders>
          </w:tcPr>
          <w:p w14:paraId="241E28B5" w14:textId="77777777" w:rsidR="00D1541B" w:rsidRPr="000F6A3E" w:rsidRDefault="009B46A7" w:rsidP="00B30AED">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Testing &amp; Implementation plan</w:t>
            </w:r>
          </w:p>
        </w:tc>
        <w:tc>
          <w:tcPr>
            <w:tcW w:w="1731" w:type="dxa"/>
            <w:tcBorders>
              <w:top w:val="single" w:sz="4" w:space="0" w:color="000000"/>
              <w:left w:val="single" w:sz="4" w:space="0" w:color="000000"/>
              <w:bottom w:val="single" w:sz="4" w:space="0" w:color="000000"/>
              <w:right w:val="single" w:sz="4" w:space="0" w:color="000000"/>
            </w:tcBorders>
          </w:tcPr>
          <w:p w14:paraId="340C6199"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34</w:t>
            </w:r>
          </w:p>
        </w:tc>
      </w:tr>
      <w:tr w:rsidR="00D1541B" w14:paraId="26D9F5AD"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2848E5E8" w14:textId="77777777" w:rsidR="00D1541B"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16</w:t>
            </w:r>
          </w:p>
        </w:tc>
        <w:tc>
          <w:tcPr>
            <w:tcW w:w="5977" w:type="dxa"/>
            <w:tcBorders>
              <w:top w:val="single" w:sz="4" w:space="0" w:color="000000"/>
              <w:left w:val="single" w:sz="4" w:space="0" w:color="000000"/>
              <w:bottom w:val="single" w:sz="4" w:space="0" w:color="000000"/>
            </w:tcBorders>
          </w:tcPr>
          <w:p w14:paraId="0FA8BCFE" w14:textId="77777777" w:rsidR="00D1541B" w:rsidRPr="000F6A3E" w:rsidRDefault="005846CE" w:rsidP="005846CE">
            <w:pPr>
              <w:rPr>
                <w:rFonts w:ascii="Times New Roman" w:eastAsia="Calibri" w:hAnsi="Times New Roman" w:cs="Times New Roman"/>
                <w:sz w:val="28"/>
                <w:szCs w:val="28"/>
              </w:rPr>
            </w:pPr>
            <w:r w:rsidRPr="000F6A3E">
              <w:rPr>
                <w:rFonts w:ascii="Times New Roman" w:hAnsi="Times New Roman" w:cs="Times New Roman"/>
                <w:sz w:val="28"/>
                <w:szCs w:val="28"/>
              </w:rPr>
              <w:t>User manual</w:t>
            </w:r>
          </w:p>
        </w:tc>
        <w:tc>
          <w:tcPr>
            <w:tcW w:w="1731" w:type="dxa"/>
            <w:tcBorders>
              <w:top w:val="single" w:sz="4" w:space="0" w:color="000000"/>
              <w:left w:val="single" w:sz="4" w:space="0" w:color="000000"/>
              <w:bottom w:val="single" w:sz="4" w:space="0" w:color="000000"/>
              <w:right w:val="single" w:sz="4" w:space="0" w:color="000000"/>
            </w:tcBorders>
          </w:tcPr>
          <w:p w14:paraId="5767093B"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40</w:t>
            </w:r>
          </w:p>
        </w:tc>
      </w:tr>
      <w:tr w:rsidR="00D1541B" w14:paraId="5115CCE5"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12B2AE24" w14:textId="77777777" w:rsidR="00D1541B"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17</w:t>
            </w:r>
          </w:p>
        </w:tc>
        <w:tc>
          <w:tcPr>
            <w:tcW w:w="5977" w:type="dxa"/>
            <w:tcBorders>
              <w:top w:val="single" w:sz="4" w:space="0" w:color="000000"/>
              <w:left w:val="single" w:sz="4" w:space="0" w:color="000000"/>
              <w:bottom w:val="single" w:sz="4" w:space="0" w:color="000000"/>
            </w:tcBorders>
          </w:tcPr>
          <w:p w14:paraId="6BCF48B5" w14:textId="77777777" w:rsidR="00D1541B" w:rsidRPr="000F6A3E" w:rsidRDefault="005846CE" w:rsidP="00B30AED">
            <w:pPr>
              <w:snapToGrid w:val="0"/>
              <w:spacing w:before="60" w:after="60" w:line="240" w:lineRule="auto"/>
              <w:rPr>
                <w:rFonts w:ascii="Times New Roman" w:eastAsia="Calibri" w:hAnsi="Times New Roman" w:cs="Times New Roman"/>
                <w:sz w:val="28"/>
                <w:szCs w:val="28"/>
              </w:rPr>
            </w:pPr>
            <w:r w:rsidRPr="000F6A3E">
              <w:rPr>
                <w:rFonts w:ascii="Times New Roman" w:hAnsi="Times New Roman" w:cs="Times New Roman"/>
                <w:sz w:val="28"/>
                <w:szCs w:val="28"/>
              </w:rPr>
              <w:t>Drawbacks, Limitations &amp; Proposed enhancement</w:t>
            </w:r>
          </w:p>
        </w:tc>
        <w:tc>
          <w:tcPr>
            <w:tcW w:w="1731" w:type="dxa"/>
            <w:tcBorders>
              <w:top w:val="single" w:sz="4" w:space="0" w:color="000000"/>
              <w:left w:val="single" w:sz="4" w:space="0" w:color="000000"/>
              <w:bottom w:val="single" w:sz="4" w:space="0" w:color="000000"/>
              <w:right w:val="single" w:sz="4" w:space="0" w:color="000000"/>
            </w:tcBorders>
          </w:tcPr>
          <w:p w14:paraId="0A253959"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43</w:t>
            </w:r>
          </w:p>
        </w:tc>
      </w:tr>
      <w:tr w:rsidR="00CD7198" w14:paraId="1A588811"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4C62448F" w14:textId="77777777" w:rsidR="00CD7198" w:rsidRDefault="00CD7198"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18</w:t>
            </w:r>
          </w:p>
        </w:tc>
        <w:tc>
          <w:tcPr>
            <w:tcW w:w="5977" w:type="dxa"/>
            <w:tcBorders>
              <w:top w:val="single" w:sz="4" w:space="0" w:color="000000"/>
              <w:left w:val="single" w:sz="4" w:space="0" w:color="000000"/>
              <w:bottom w:val="single" w:sz="4" w:space="0" w:color="000000"/>
            </w:tcBorders>
          </w:tcPr>
          <w:p w14:paraId="70ECF3D8" w14:textId="77777777" w:rsidR="00CD7198" w:rsidRPr="000F6A3E" w:rsidRDefault="00CD7198" w:rsidP="00B30AED">
            <w:pPr>
              <w:snapToGrid w:val="0"/>
              <w:spacing w:before="60" w:after="60" w:line="240" w:lineRule="auto"/>
              <w:rPr>
                <w:rFonts w:ascii="Times New Roman" w:hAnsi="Times New Roman" w:cs="Times New Roman"/>
                <w:sz w:val="28"/>
                <w:szCs w:val="28"/>
              </w:rPr>
            </w:pPr>
            <w:r w:rsidRPr="009779A9">
              <w:rPr>
                <w:rFonts w:ascii="Times New Roman" w:hAnsi="Times New Roman" w:cs="Times New Roman"/>
                <w:sz w:val="28"/>
                <w:szCs w:val="28"/>
              </w:rPr>
              <w:t>Abbreviations</w:t>
            </w:r>
          </w:p>
        </w:tc>
        <w:tc>
          <w:tcPr>
            <w:tcW w:w="1731" w:type="dxa"/>
            <w:tcBorders>
              <w:top w:val="single" w:sz="4" w:space="0" w:color="000000"/>
              <w:left w:val="single" w:sz="4" w:space="0" w:color="000000"/>
              <w:bottom w:val="single" w:sz="4" w:space="0" w:color="000000"/>
              <w:right w:val="single" w:sz="4" w:space="0" w:color="000000"/>
            </w:tcBorders>
          </w:tcPr>
          <w:p w14:paraId="4D5393C3" w14:textId="77777777" w:rsidR="00CD7198" w:rsidRDefault="00CD7198"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44</w:t>
            </w:r>
          </w:p>
        </w:tc>
      </w:tr>
      <w:tr w:rsidR="00D1541B" w14:paraId="10E62E9A" w14:textId="77777777" w:rsidTr="005846CE">
        <w:trPr>
          <w:trHeight w:val="423"/>
          <w:jc w:val="center"/>
        </w:trPr>
        <w:tc>
          <w:tcPr>
            <w:tcW w:w="1188" w:type="dxa"/>
            <w:tcBorders>
              <w:top w:val="single" w:sz="4" w:space="0" w:color="000000"/>
              <w:left w:val="single" w:sz="4" w:space="0" w:color="000000"/>
              <w:bottom w:val="single" w:sz="4" w:space="0" w:color="000000"/>
            </w:tcBorders>
          </w:tcPr>
          <w:p w14:paraId="5168C10D" w14:textId="77777777" w:rsidR="00D1541B" w:rsidRPr="000F6A3E" w:rsidRDefault="00282814" w:rsidP="00B30AED">
            <w:pPr>
              <w:snapToGrid w:val="0"/>
              <w:spacing w:before="60" w:after="6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w:t>
            </w:r>
            <w:r w:rsidR="004D1E0A">
              <w:rPr>
                <w:rFonts w:ascii="Times New Roman" w:eastAsia="Calibri" w:hAnsi="Times New Roman" w:cs="Times New Roman"/>
                <w:sz w:val="28"/>
                <w:szCs w:val="28"/>
              </w:rPr>
              <w:t>9</w:t>
            </w:r>
          </w:p>
        </w:tc>
        <w:tc>
          <w:tcPr>
            <w:tcW w:w="5977" w:type="dxa"/>
            <w:tcBorders>
              <w:top w:val="single" w:sz="4" w:space="0" w:color="000000"/>
              <w:left w:val="single" w:sz="4" w:space="0" w:color="000000"/>
              <w:bottom w:val="single" w:sz="4" w:space="0" w:color="000000"/>
            </w:tcBorders>
          </w:tcPr>
          <w:p w14:paraId="3AC2F780" w14:textId="77777777" w:rsidR="00D1541B" w:rsidRPr="000F6A3E" w:rsidRDefault="00D1541B" w:rsidP="00B30AED">
            <w:pPr>
              <w:snapToGrid w:val="0"/>
              <w:spacing w:before="60" w:after="60" w:line="240" w:lineRule="auto"/>
              <w:rPr>
                <w:rFonts w:ascii="Times New Roman" w:eastAsia="Calibri" w:hAnsi="Times New Roman" w:cs="Times New Roman"/>
                <w:sz w:val="28"/>
                <w:szCs w:val="28"/>
              </w:rPr>
            </w:pPr>
            <w:r w:rsidRPr="000F6A3E">
              <w:rPr>
                <w:rFonts w:ascii="Times New Roman" w:eastAsia="Calibri" w:hAnsi="Times New Roman" w:cs="Times New Roman"/>
                <w:sz w:val="28"/>
                <w:szCs w:val="28"/>
              </w:rPr>
              <w:t>Bibliography</w:t>
            </w:r>
            <w:r w:rsidR="005846CE" w:rsidRPr="000F6A3E">
              <w:rPr>
                <w:rFonts w:ascii="Times New Roman" w:eastAsia="Calibri" w:hAnsi="Times New Roman" w:cs="Times New Roman"/>
                <w:sz w:val="28"/>
                <w:szCs w:val="28"/>
              </w:rPr>
              <w:t xml:space="preserve"> &amp; References</w:t>
            </w:r>
          </w:p>
        </w:tc>
        <w:tc>
          <w:tcPr>
            <w:tcW w:w="1731" w:type="dxa"/>
            <w:tcBorders>
              <w:top w:val="single" w:sz="4" w:space="0" w:color="000000"/>
              <w:left w:val="single" w:sz="4" w:space="0" w:color="000000"/>
              <w:bottom w:val="single" w:sz="4" w:space="0" w:color="000000"/>
              <w:right w:val="single" w:sz="4" w:space="0" w:color="000000"/>
            </w:tcBorders>
          </w:tcPr>
          <w:p w14:paraId="649DB2EE" w14:textId="77777777" w:rsidR="00D1541B" w:rsidRPr="000F6A3E" w:rsidRDefault="00986EB9" w:rsidP="00B30AED">
            <w:pPr>
              <w:snapToGrid w:val="0"/>
              <w:spacing w:before="60" w:after="6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w:t>
            </w:r>
            <w:r w:rsidR="00CD7198">
              <w:rPr>
                <w:rFonts w:ascii="Times New Roman" w:eastAsia="Calibri" w:hAnsi="Times New Roman" w:cs="Times New Roman"/>
                <w:sz w:val="28"/>
                <w:szCs w:val="28"/>
              </w:rPr>
              <w:t>5</w:t>
            </w:r>
          </w:p>
        </w:tc>
      </w:tr>
    </w:tbl>
    <w:p w14:paraId="69969120" w14:textId="77777777" w:rsidR="000F6A3E" w:rsidRDefault="000F6A3E" w:rsidP="00C260AD">
      <w:pPr>
        <w:pStyle w:val="BodyText"/>
        <w:rPr>
          <w:lang w:eastAsia="ar-SA"/>
        </w:rPr>
      </w:pPr>
    </w:p>
    <w:p w14:paraId="504A67E5" w14:textId="77777777" w:rsidR="00CF6B51" w:rsidRPr="00CF6B51" w:rsidRDefault="003073B0" w:rsidP="003073B0">
      <w:pPr>
        <w:tabs>
          <w:tab w:val="left" w:pos="540"/>
        </w:tabs>
        <w:rPr>
          <w:rFonts w:ascii="Times New Roman" w:hAnsi="Times New Roman" w:cs="Times New Roman"/>
          <w:b/>
          <w:sz w:val="36"/>
          <w:szCs w:val="36"/>
        </w:rPr>
      </w:pPr>
      <w:r w:rsidRPr="003073B0">
        <w:rPr>
          <w:rFonts w:ascii="Times New Roman" w:hAnsi="Times New Roman" w:cs="Times New Roman"/>
          <w:b/>
          <w:sz w:val="32"/>
          <w:szCs w:val="32"/>
        </w:rPr>
        <w:t>Introduction</w:t>
      </w:r>
      <w:r>
        <w:rPr>
          <w:rFonts w:ascii="Times New Roman" w:hAnsi="Times New Roman" w:cs="Times New Roman"/>
          <w:b/>
          <w:sz w:val="32"/>
          <w:szCs w:val="32"/>
        </w:rPr>
        <w:t>:-</w:t>
      </w:r>
    </w:p>
    <w:p w14:paraId="51808BEA" w14:textId="77777777" w:rsidR="00656075" w:rsidRDefault="00301D23" w:rsidP="00656075">
      <w:pPr>
        <w:spacing w:line="360" w:lineRule="auto"/>
        <w:jc w:val="both"/>
        <w:rPr>
          <w:rFonts w:ascii="Times New Roman" w:hAnsi="Times New Roman" w:cs="Times New Roman"/>
          <w:sz w:val="24"/>
          <w:szCs w:val="24"/>
        </w:rPr>
      </w:pPr>
      <w:r>
        <w:rPr>
          <w:rFonts w:ascii="Times New Roman" w:hAnsi="Times New Roman" w:cs="Times New Roman"/>
          <w:b/>
          <w:sz w:val="32"/>
          <w:szCs w:val="32"/>
        </w:rPr>
        <w:t xml:space="preserve"> </w:t>
      </w:r>
      <w:r w:rsidR="00656075">
        <w:rPr>
          <w:rFonts w:ascii="Times New Roman" w:hAnsi="Times New Roman" w:cs="Times New Roman"/>
          <w:b/>
          <w:sz w:val="32"/>
          <w:szCs w:val="32"/>
        </w:rPr>
        <w:t xml:space="preserve">   </w:t>
      </w:r>
      <w:r w:rsidR="00656075">
        <w:rPr>
          <w:sz w:val="28"/>
          <w:szCs w:val="28"/>
        </w:rPr>
        <w:t xml:space="preserve">             </w:t>
      </w:r>
      <w:r w:rsidR="00656075" w:rsidRPr="00656075">
        <w:rPr>
          <w:rFonts w:ascii="Times New Roman" w:hAnsi="Times New Roman" w:cs="Times New Roman"/>
          <w:sz w:val="24"/>
          <w:szCs w:val="24"/>
        </w:rPr>
        <w:t>We are very glad to introduce our project “</w:t>
      </w:r>
      <w:r w:rsidR="00656075">
        <w:rPr>
          <w:rFonts w:ascii="Times New Roman" w:hAnsi="Times New Roman" w:cs="Times New Roman"/>
          <w:b/>
          <w:sz w:val="24"/>
          <w:szCs w:val="24"/>
        </w:rPr>
        <w:t xml:space="preserve">AUTOMATED </w:t>
      </w:r>
      <w:r w:rsidR="00DA02DC" w:rsidRPr="00656075">
        <w:rPr>
          <w:rFonts w:ascii="Times New Roman" w:hAnsi="Times New Roman" w:cs="Times New Roman"/>
          <w:b/>
          <w:sz w:val="24"/>
          <w:szCs w:val="24"/>
        </w:rPr>
        <w:t>TELLER MACHINE</w:t>
      </w:r>
      <w:r w:rsidR="00656075" w:rsidRPr="00656075">
        <w:rPr>
          <w:rFonts w:ascii="Times New Roman" w:hAnsi="Times New Roman" w:cs="Times New Roman"/>
          <w:sz w:val="24"/>
          <w:szCs w:val="24"/>
        </w:rPr>
        <w:t>”. Now a day each company or organization prefers the computerized paper-work. Definitely the computer system is more reliable than the manual works. The common human errors can be eliminated with the help of system.</w:t>
      </w:r>
    </w:p>
    <w:p w14:paraId="4B847409" w14:textId="77777777" w:rsidR="00656075" w:rsidRDefault="00656075" w:rsidP="00656075">
      <w:pPr>
        <w:spacing w:line="360" w:lineRule="auto"/>
        <w:jc w:val="both"/>
        <w:rPr>
          <w:rFonts w:ascii="Times New Roman" w:hAnsi="Times New Roman" w:cs="Times New Roman"/>
          <w:sz w:val="24"/>
          <w:szCs w:val="24"/>
        </w:rPr>
      </w:pPr>
      <w:r w:rsidRPr="00656075">
        <w:rPr>
          <w:rFonts w:ascii="Times New Roman" w:hAnsi="Times New Roman" w:cs="Times New Roman"/>
          <w:sz w:val="24"/>
          <w:szCs w:val="24"/>
        </w:rPr>
        <w:t xml:space="preserve">               An </w:t>
      </w:r>
      <w:r w:rsidRPr="00656075">
        <w:rPr>
          <w:rFonts w:ascii="Times New Roman" w:hAnsi="Times New Roman" w:cs="Times New Roman"/>
          <w:b/>
          <w:bCs/>
          <w:sz w:val="24"/>
          <w:szCs w:val="24"/>
        </w:rPr>
        <w:t>Automated Teller Machine</w:t>
      </w:r>
      <w:r w:rsidRPr="00656075">
        <w:rPr>
          <w:rFonts w:ascii="Times New Roman" w:hAnsi="Times New Roman" w:cs="Times New Roman"/>
          <w:sz w:val="24"/>
          <w:szCs w:val="24"/>
        </w:rPr>
        <w:t xml:space="preserve"> (</w:t>
      </w:r>
      <w:r w:rsidRPr="00656075">
        <w:rPr>
          <w:rFonts w:ascii="Times New Roman" w:hAnsi="Times New Roman" w:cs="Times New Roman"/>
          <w:b/>
          <w:bCs/>
          <w:sz w:val="24"/>
          <w:szCs w:val="24"/>
        </w:rPr>
        <w:t>ATM</w:t>
      </w:r>
      <w:r w:rsidRPr="00656075">
        <w:rPr>
          <w:rFonts w:ascii="Times New Roman" w:hAnsi="Times New Roman" w:cs="Times New Roman"/>
          <w:sz w:val="24"/>
          <w:szCs w:val="24"/>
        </w:rPr>
        <w:t xml:space="preserve">) is a computerized telecommunications device that provides the customers of a financial </w:t>
      </w:r>
      <w:r w:rsidR="00AB2F43" w:rsidRPr="00656075">
        <w:rPr>
          <w:rFonts w:ascii="Times New Roman" w:hAnsi="Times New Roman" w:cs="Times New Roman"/>
          <w:sz w:val="24"/>
          <w:szCs w:val="24"/>
        </w:rPr>
        <w:t>institution</w:t>
      </w:r>
      <w:r w:rsidRPr="00656075">
        <w:rPr>
          <w:rFonts w:ascii="Times New Roman" w:hAnsi="Times New Roman" w:cs="Times New Roman"/>
          <w:sz w:val="24"/>
          <w:szCs w:val="24"/>
        </w:rPr>
        <w:t xml:space="preserve"> with access to financial transaction in a public space without the need for a human clerk or bank teller.</w:t>
      </w:r>
      <w:r w:rsidR="00155C93">
        <w:rPr>
          <w:rFonts w:ascii="Times New Roman" w:hAnsi="Times New Roman" w:cs="Times New Roman"/>
          <w:sz w:val="24"/>
          <w:szCs w:val="24"/>
        </w:rPr>
        <w:t xml:space="preserve"> On most modern ATMs, </w:t>
      </w:r>
      <w:r w:rsidRPr="00656075">
        <w:rPr>
          <w:rFonts w:ascii="Times New Roman" w:hAnsi="Times New Roman" w:cs="Times New Roman"/>
          <w:sz w:val="24"/>
          <w:szCs w:val="24"/>
        </w:rPr>
        <w:t xml:space="preserve">the customer is identified by inserting a plastic ATM card with a magnetic stripe or a plastic smartcard </w:t>
      </w:r>
      <w:r w:rsidR="00155C93">
        <w:rPr>
          <w:rFonts w:ascii="Times New Roman" w:hAnsi="Times New Roman" w:cs="Times New Roman"/>
          <w:sz w:val="24"/>
          <w:szCs w:val="24"/>
        </w:rPr>
        <w:t xml:space="preserve">with a </w:t>
      </w:r>
      <w:r w:rsidR="00AB2F43" w:rsidRPr="00656075">
        <w:rPr>
          <w:rFonts w:ascii="Times New Roman" w:hAnsi="Times New Roman" w:cs="Times New Roman"/>
          <w:sz w:val="24"/>
          <w:szCs w:val="24"/>
        </w:rPr>
        <w:t>chip</w:t>
      </w:r>
      <w:r w:rsidR="00AB2F43">
        <w:rPr>
          <w:rFonts w:ascii="Times New Roman" w:hAnsi="Times New Roman" w:cs="Times New Roman"/>
          <w:sz w:val="24"/>
          <w:szCs w:val="24"/>
        </w:rPr>
        <w:t xml:space="preserve"> that</w:t>
      </w:r>
      <w:r w:rsidRPr="00656075">
        <w:rPr>
          <w:rFonts w:ascii="Times New Roman" w:hAnsi="Times New Roman" w:cs="Times New Roman"/>
          <w:sz w:val="24"/>
          <w:szCs w:val="24"/>
        </w:rPr>
        <w:t xml:space="preserve"> contains a unique card number and some security information</w:t>
      </w:r>
      <w:r>
        <w:rPr>
          <w:rFonts w:ascii="Times New Roman" w:hAnsi="Times New Roman" w:cs="Times New Roman"/>
          <w:sz w:val="24"/>
          <w:szCs w:val="24"/>
        </w:rPr>
        <w:t xml:space="preserve">. </w:t>
      </w:r>
    </w:p>
    <w:p w14:paraId="336469EB" w14:textId="77777777" w:rsidR="00AB2F43" w:rsidRDefault="00656075" w:rsidP="00AB2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ATMs are known by various other names </w:t>
      </w:r>
      <w:r w:rsidRPr="00656075">
        <w:rPr>
          <w:rFonts w:ascii="Times New Roman" w:hAnsi="Times New Roman" w:cs="Times New Roman"/>
          <w:sz w:val="24"/>
          <w:szCs w:val="24"/>
        </w:rPr>
        <w:t>including</w:t>
      </w:r>
      <w:r>
        <w:rPr>
          <w:rFonts w:ascii="Times New Roman" w:hAnsi="Times New Roman" w:cs="Times New Roman"/>
          <w:iCs/>
          <w:sz w:val="24"/>
          <w:szCs w:val="24"/>
        </w:rPr>
        <w:t xml:space="preserve"> automated banking </w:t>
      </w:r>
      <w:r w:rsidRPr="00656075">
        <w:rPr>
          <w:rFonts w:ascii="Times New Roman" w:hAnsi="Times New Roman" w:cs="Times New Roman"/>
          <w:iCs/>
          <w:sz w:val="24"/>
          <w:szCs w:val="24"/>
        </w:rPr>
        <w:t>machine</w:t>
      </w:r>
      <w:r w:rsidR="00AB2F43" w:rsidRPr="00656075">
        <w:rPr>
          <w:rFonts w:ascii="Times New Roman" w:hAnsi="Times New Roman" w:cs="Times New Roman"/>
          <w:sz w:val="24"/>
          <w:szCs w:val="24"/>
        </w:rPr>
        <w:t>, money</w:t>
      </w:r>
      <w:r w:rsidRPr="00656075">
        <w:rPr>
          <w:rFonts w:ascii="Times New Roman" w:hAnsi="Times New Roman" w:cs="Times New Roman"/>
          <w:iCs/>
          <w:sz w:val="24"/>
          <w:szCs w:val="24"/>
        </w:rPr>
        <w:t xml:space="preserve"> machine</w:t>
      </w:r>
      <w:r>
        <w:rPr>
          <w:rFonts w:ascii="Times New Roman" w:hAnsi="Times New Roman" w:cs="Times New Roman"/>
          <w:sz w:val="24"/>
          <w:szCs w:val="24"/>
        </w:rPr>
        <w:t xml:space="preserve">, </w:t>
      </w:r>
      <w:r>
        <w:rPr>
          <w:rFonts w:ascii="Times New Roman" w:hAnsi="Times New Roman" w:cs="Times New Roman"/>
          <w:iCs/>
          <w:sz w:val="24"/>
          <w:szCs w:val="24"/>
        </w:rPr>
        <w:t xml:space="preserve">bank </w:t>
      </w:r>
      <w:r w:rsidRPr="00656075">
        <w:rPr>
          <w:rFonts w:ascii="Times New Roman" w:hAnsi="Times New Roman" w:cs="Times New Roman"/>
          <w:iCs/>
          <w:sz w:val="24"/>
          <w:szCs w:val="24"/>
        </w:rPr>
        <w:t>machine</w:t>
      </w:r>
      <w:r>
        <w:rPr>
          <w:rFonts w:ascii="Times New Roman" w:hAnsi="Times New Roman" w:cs="Times New Roman"/>
          <w:sz w:val="24"/>
          <w:szCs w:val="24"/>
        </w:rPr>
        <w:t xml:space="preserve">, </w:t>
      </w:r>
      <w:r>
        <w:rPr>
          <w:rFonts w:ascii="Times New Roman" w:hAnsi="Times New Roman" w:cs="Times New Roman"/>
          <w:iCs/>
          <w:sz w:val="24"/>
          <w:szCs w:val="24"/>
        </w:rPr>
        <w:t xml:space="preserve">cash </w:t>
      </w:r>
      <w:r w:rsidRPr="00656075">
        <w:rPr>
          <w:rFonts w:ascii="Times New Roman" w:hAnsi="Times New Roman" w:cs="Times New Roman"/>
          <w:iCs/>
          <w:sz w:val="24"/>
          <w:szCs w:val="24"/>
        </w:rPr>
        <w:t>machine</w:t>
      </w:r>
      <w:r>
        <w:rPr>
          <w:rFonts w:ascii="Times New Roman" w:hAnsi="Times New Roman" w:cs="Times New Roman"/>
          <w:sz w:val="24"/>
          <w:szCs w:val="24"/>
        </w:rPr>
        <w:t xml:space="preserve"> and Any Time Money in </w:t>
      </w:r>
      <w:r w:rsidRPr="00656075">
        <w:rPr>
          <w:rFonts w:ascii="Times New Roman" w:hAnsi="Times New Roman" w:cs="Times New Roman"/>
          <w:sz w:val="24"/>
          <w:szCs w:val="24"/>
        </w:rPr>
        <w:t>India.</w:t>
      </w:r>
    </w:p>
    <w:p w14:paraId="2E401E62" w14:textId="77777777" w:rsidR="006D1654" w:rsidRDefault="00656075" w:rsidP="006D1654">
      <w:pPr>
        <w:spacing w:line="360" w:lineRule="auto"/>
        <w:jc w:val="both"/>
        <w:rPr>
          <w:rFonts w:ascii="Times New Roman" w:hAnsi="Times New Roman" w:cs="Times New Roman"/>
          <w:sz w:val="24"/>
          <w:szCs w:val="24"/>
        </w:rPr>
      </w:pPr>
      <w:r w:rsidRPr="00656075">
        <w:rPr>
          <w:rFonts w:ascii="Times New Roman" w:hAnsi="Times New Roman" w:cs="Times New Roman"/>
          <w:sz w:val="24"/>
          <w:szCs w:val="24"/>
        </w:rPr>
        <w:t xml:space="preserve">              </w:t>
      </w:r>
      <w:r w:rsidR="00AB2F43">
        <w:rPr>
          <w:rFonts w:ascii="Times New Roman" w:hAnsi="Times New Roman" w:cs="Times New Roman"/>
          <w:sz w:val="24"/>
          <w:szCs w:val="24"/>
        </w:rPr>
        <w:t xml:space="preserve">An </w:t>
      </w:r>
      <w:r w:rsidR="00AB2F43">
        <w:rPr>
          <w:rFonts w:ascii="Times New Roman" w:hAnsi="Times New Roman" w:cs="Times New Roman"/>
          <w:bCs/>
          <w:sz w:val="24"/>
          <w:szCs w:val="24"/>
        </w:rPr>
        <w:t xml:space="preserve">ATM </w:t>
      </w:r>
      <w:r w:rsidRPr="00656075">
        <w:rPr>
          <w:rFonts w:ascii="Times New Roman" w:hAnsi="Times New Roman" w:cs="Times New Roman"/>
          <w:bCs/>
          <w:sz w:val="24"/>
          <w:szCs w:val="24"/>
        </w:rPr>
        <w:t>card</w:t>
      </w:r>
      <w:r w:rsidR="00AB2F43">
        <w:rPr>
          <w:rFonts w:ascii="Times New Roman" w:hAnsi="Times New Roman" w:cs="Times New Roman"/>
          <w:sz w:val="24"/>
          <w:szCs w:val="24"/>
        </w:rPr>
        <w:t xml:space="preserve"> (also known as a </w:t>
      </w:r>
      <w:r w:rsidR="00AB2F43">
        <w:rPr>
          <w:rFonts w:ascii="Times New Roman" w:hAnsi="Times New Roman" w:cs="Times New Roman"/>
          <w:bCs/>
          <w:sz w:val="24"/>
          <w:szCs w:val="24"/>
        </w:rPr>
        <w:t xml:space="preserve">bank </w:t>
      </w:r>
      <w:r w:rsidRPr="00656075">
        <w:rPr>
          <w:rFonts w:ascii="Times New Roman" w:hAnsi="Times New Roman" w:cs="Times New Roman"/>
          <w:bCs/>
          <w:sz w:val="24"/>
          <w:szCs w:val="24"/>
        </w:rPr>
        <w:t>card</w:t>
      </w:r>
      <w:r w:rsidR="00AB2F43">
        <w:rPr>
          <w:rFonts w:ascii="Times New Roman" w:hAnsi="Times New Roman" w:cs="Times New Roman"/>
          <w:sz w:val="24"/>
          <w:szCs w:val="24"/>
        </w:rPr>
        <w:t xml:space="preserve">, </w:t>
      </w:r>
      <w:r w:rsidR="00AB2F43">
        <w:rPr>
          <w:rFonts w:ascii="Times New Roman" w:hAnsi="Times New Roman" w:cs="Times New Roman"/>
          <w:bCs/>
          <w:sz w:val="24"/>
          <w:szCs w:val="24"/>
        </w:rPr>
        <w:t xml:space="preserve">client </w:t>
      </w:r>
      <w:r w:rsidRPr="00656075">
        <w:rPr>
          <w:rFonts w:ascii="Times New Roman" w:hAnsi="Times New Roman" w:cs="Times New Roman"/>
          <w:bCs/>
          <w:sz w:val="24"/>
          <w:szCs w:val="24"/>
        </w:rPr>
        <w:t>card</w:t>
      </w:r>
      <w:r w:rsidR="00AB2F43">
        <w:rPr>
          <w:rFonts w:ascii="Times New Roman" w:hAnsi="Times New Roman" w:cs="Times New Roman"/>
          <w:sz w:val="24"/>
          <w:szCs w:val="24"/>
        </w:rPr>
        <w:t xml:space="preserve">, </w:t>
      </w:r>
      <w:r w:rsidR="00AB2F43">
        <w:rPr>
          <w:rFonts w:ascii="Times New Roman" w:hAnsi="Times New Roman" w:cs="Times New Roman"/>
          <w:bCs/>
          <w:sz w:val="24"/>
          <w:szCs w:val="24"/>
        </w:rPr>
        <w:t xml:space="preserve">key </w:t>
      </w:r>
      <w:r w:rsidRPr="00656075">
        <w:rPr>
          <w:rFonts w:ascii="Times New Roman" w:hAnsi="Times New Roman" w:cs="Times New Roman"/>
          <w:bCs/>
          <w:sz w:val="24"/>
          <w:szCs w:val="24"/>
        </w:rPr>
        <w:t>card</w:t>
      </w:r>
      <w:r w:rsidRPr="00656075">
        <w:rPr>
          <w:rFonts w:ascii="Times New Roman" w:hAnsi="Times New Roman" w:cs="Times New Roman"/>
          <w:sz w:val="24"/>
          <w:szCs w:val="24"/>
        </w:rPr>
        <w:t xml:space="preserve">  or  </w:t>
      </w:r>
      <w:r w:rsidRPr="00656075">
        <w:rPr>
          <w:rFonts w:ascii="Times New Roman" w:hAnsi="Times New Roman" w:cs="Times New Roman"/>
          <w:bCs/>
          <w:sz w:val="24"/>
          <w:szCs w:val="24"/>
        </w:rPr>
        <w:t>cash card</w:t>
      </w:r>
      <w:r w:rsidR="00AB2F43">
        <w:rPr>
          <w:rFonts w:ascii="Times New Roman" w:hAnsi="Times New Roman" w:cs="Times New Roman"/>
          <w:sz w:val="24"/>
          <w:szCs w:val="24"/>
        </w:rPr>
        <w:t xml:space="preserve">)  is an  ISO 7810 card issued by a bank, credit union or building  society, Unlike  a   debit  card, in-store purchases or refunds with an ATM card can generally be made in person only, as </w:t>
      </w:r>
      <w:r w:rsidRPr="00656075">
        <w:rPr>
          <w:rFonts w:ascii="Times New Roman" w:hAnsi="Times New Roman" w:cs="Times New Roman"/>
          <w:sz w:val="24"/>
          <w:szCs w:val="24"/>
        </w:rPr>
        <w:t>they</w:t>
      </w:r>
      <w:r w:rsidR="00AB2F43">
        <w:rPr>
          <w:rFonts w:ascii="Times New Roman" w:hAnsi="Times New Roman" w:cs="Times New Roman"/>
          <w:sz w:val="24"/>
          <w:szCs w:val="24"/>
        </w:rPr>
        <w:t xml:space="preserve"> require authentication through</w:t>
      </w:r>
      <w:r w:rsidRPr="00656075">
        <w:rPr>
          <w:rFonts w:ascii="Times New Roman" w:hAnsi="Times New Roman" w:cs="Times New Roman"/>
          <w:sz w:val="24"/>
          <w:szCs w:val="24"/>
        </w:rPr>
        <w:t xml:space="preserve"> a  </w:t>
      </w:r>
      <w:r w:rsidR="00AB2F43">
        <w:rPr>
          <w:rFonts w:ascii="Times New Roman" w:hAnsi="Times New Roman" w:cs="Times New Roman"/>
          <w:sz w:val="24"/>
          <w:szCs w:val="24"/>
        </w:rPr>
        <w:t>personal identification number (</w:t>
      </w:r>
      <w:r w:rsidRPr="00656075">
        <w:rPr>
          <w:rFonts w:ascii="Times New Roman" w:hAnsi="Times New Roman" w:cs="Times New Roman"/>
          <w:sz w:val="24"/>
          <w:szCs w:val="24"/>
        </w:rPr>
        <w:t>PIN</w:t>
      </w:r>
      <w:r w:rsidR="00AB2F43">
        <w:rPr>
          <w:rFonts w:ascii="Times New Roman" w:hAnsi="Times New Roman" w:cs="Times New Roman"/>
          <w:sz w:val="24"/>
          <w:szCs w:val="24"/>
        </w:rPr>
        <w:t xml:space="preserve">). In </w:t>
      </w:r>
      <w:r w:rsidRPr="00656075">
        <w:rPr>
          <w:rFonts w:ascii="Times New Roman" w:hAnsi="Times New Roman" w:cs="Times New Roman"/>
          <w:sz w:val="24"/>
          <w:szCs w:val="24"/>
        </w:rPr>
        <w:t>other  words,  ATM  cards  cannot  be  used  at  merchants  that  only  accept  credit cards.</w:t>
      </w:r>
    </w:p>
    <w:p w14:paraId="6CDA706A" w14:textId="77777777" w:rsidR="003073B0" w:rsidRDefault="003073B0" w:rsidP="006D1654">
      <w:pPr>
        <w:spacing w:line="360" w:lineRule="auto"/>
        <w:jc w:val="both"/>
        <w:rPr>
          <w:rFonts w:ascii="Times New Roman" w:hAnsi="Times New Roman" w:cs="Times New Roman"/>
          <w:sz w:val="24"/>
          <w:szCs w:val="24"/>
        </w:rPr>
      </w:pPr>
    </w:p>
    <w:p w14:paraId="1317720B" w14:textId="77777777" w:rsidR="00B44F79" w:rsidRDefault="00B44F79" w:rsidP="006D1654">
      <w:pPr>
        <w:spacing w:line="360" w:lineRule="auto"/>
        <w:jc w:val="both"/>
        <w:rPr>
          <w:rFonts w:ascii="Times New Roman" w:hAnsi="Times New Roman" w:cs="Times New Roman"/>
          <w:sz w:val="24"/>
          <w:szCs w:val="24"/>
        </w:rPr>
      </w:pPr>
    </w:p>
    <w:p w14:paraId="057EDA41" w14:textId="77777777" w:rsidR="00B44F79" w:rsidRDefault="00B44F79" w:rsidP="006D1654">
      <w:pPr>
        <w:spacing w:line="360" w:lineRule="auto"/>
        <w:jc w:val="both"/>
        <w:rPr>
          <w:rFonts w:ascii="Times New Roman" w:hAnsi="Times New Roman" w:cs="Times New Roman"/>
          <w:sz w:val="24"/>
          <w:szCs w:val="24"/>
        </w:rPr>
      </w:pPr>
    </w:p>
    <w:p w14:paraId="6E87A350" w14:textId="77777777" w:rsidR="00B44F79" w:rsidRDefault="00B44F79" w:rsidP="006D1654">
      <w:pPr>
        <w:spacing w:line="360" w:lineRule="auto"/>
        <w:jc w:val="both"/>
        <w:rPr>
          <w:rFonts w:ascii="Times New Roman" w:hAnsi="Times New Roman" w:cs="Times New Roman"/>
          <w:sz w:val="24"/>
          <w:szCs w:val="24"/>
        </w:rPr>
      </w:pPr>
    </w:p>
    <w:p w14:paraId="64911AA3" w14:textId="77777777" w:rsidR="00B44F79" w:rsidRDefault="00B44F79" w:rsidP="006D1654">
      <w:pPr>
        <w:spacing w:line="360" w:lineRule="auto"/>
        <w:jc w:val="both"/>
        <w:rPr>
          <w:rFonts w:ascii="Times New Roman" w:hAnsi="Times New Roman" w:cs="Times New Roman"/>
          <w:sz w:val="24"/>
          <w:szCs w:val="24"/>
        </w:rPr>
      </w:pPr>
    </w:p>
    <w:p w14:paraId="2DB7D2AE" w14:textId="77777777" w:rsidR="00B44F79" w:rsidRDefault="00B44F79" w:rsidP="006D1654">
      <w:pPr>
        <w:spacing w:line="360" w:lineRule="auto"/>
        <w:jc w:val="both"/>
        <w:rPr>
          <w:rFonts w:ascii="Times New Roman" w:hAnsi="Times New Roman" w:cs="Times New Roman"/>
          <w:sz w:val="24"/>
          <w:szCs w:val="24"/>
        </w:rPr>
      </w:pPr>
    </w:p>
    <w:p w14:paraId="001A3388" w14:textId="77777777" w:rsidR="00B44F79" w:rsidRDefault="00B44F79" w:rsidP="006D1654">
      <w:pPr>
        <w:spacing w:line="360" w:lineRule="auto"/>
        <w:jc w:val="both"/>
        <w:rPr>
          <w:rFonts w:ascii="Times New Roman" w:hAnsi="Times New Roman" w:cs="Times New Roman"/>
          <w:sz w:val="24"/>
          <w:szCs w:val="24"/>
        </w:rPr>
      </w:pPr>
    </w:p>
    <w:p w14:paraId="0837A57A" w14:textId="77777777" w:rsidR="00B44F79" w:rsidRDefault="00B44F79" w:rsidP="006D1654">
      <w:pPr>
        <w:spacing w:line="360" w:lineRule="auto"/>
        <w:jc w:val="both"/>
        <w:rPr>
          <w:rFonts w:ascii="Times New Roman" w:hAnsi="Times New Roman" w:cs="Times New Roman"/>
          <w:sz w:val="24"/>
          <w:szCs w:val="24"/>
        </w:rPr>
      </w:pPr>
    </w:p>
    <w:p w14:paraId="59D3EE38" w14:textId="77777777" w:rsidR="00B44F79" w:rsidRDefault="00B44F79" w:rsidP="006D1654">
      <w:pPr>
        <w:spacing w:line="360" w:lineRule="auto"/>
        <w:jc w:val="both"/>
        <w:rPr>
          <w:rFonts w:ascii="Times New Roman" w:hAnsi="Times New Roman" w:cs="Times New Roman"/>
          <w:sz w:val="24"/>
          <w:szCs w:val="24"/>
        </w:rPr>
      </w:pPr>
    </w:p>
    <w:p w14:paraId="3266CBB4" w14:textId="77777777" w:rsidR="006D1654" w:rsidRPr="006D1654" w:rsidRDefault="006D1654" w:rsidP="006D1654">
      <w:pPr>
        <w:spacing w:line="360" w:lineRule="auto"/>
        <w:jc w:val="both"/>
        <w:rPr>
          <w:rFonts w:ascii="Times New Roman" w:hAnsi="Times New Roman" w:cs="Times New Roman"/>
          <w:b/>
          <w:sz w:val="28"/>
          <w:szCs w:val="28"/>
        </w:rPr>
      </w:pPr>
      <w:r w:rsidRPr="006D1654">
        <w:rPr>
          <w:rFonts w:ascii="Times New Roman" w:hAnsi="Times New Roman" w:cs="Times New Roman"/>
          <w:b/>
          <w:sz w:val="28"/>
          <w:szCs w:val="28"/>
        </w:rPr>
        <w:t xml:space="preserve">                            </w:t>
      </w:r>
      <w:r w:rsidR="009465A8">
        <w:rPr>
          <w:rFonts w:ascii="Times New Roman" w:hAnsi="Times New Roman" w:cs="Times New Roman"/>
          <w:b/>
          <w:sz w:val="28"/>
          <w:szCs w:val="28"/>
        </w:rPr>
        <w:t xml:space="preserve">       </w:t>
      </w:r>
      <w:r w:rsidRPr="006D1654">
        <w:rPr>
          <w:rFonts w:ascii="Times New Roman" w:hAnsi="Times New Roman" w:cs="Times New Roman"/>
          <w:b/>
          <w:sz w:val="28"/>
          <w:szCs w:val="28"/>
        </w:rPr>
        <w:t>History of ATM Machines:</w:t>
      </w:r>
    </w:p>
    <w:p w14:paraId="2CA17C21" w14:textId="77777777" w:rsidR="006D1654" w:rsidRPr="006D1654" w:rsidRDefault="006D1654" w:rsidP="006D165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509760" behindDoc="0" locked="0" layoutInCell="1" allowOverlap="1" wp14:anchorId="30A13453" wp14:editId="3361253A">
            <wp:simplePos x="0" y="0"/>
            <wp:positionH relativeFrom="column">
              <wp:align>left</wp:align>
            </wp:positionH>
            <wp:positionV relativeFrom="paragraph">
              <wp:posOffset>23495</wp:posOffset>
            </wp:positionV>
            <wp:extent cx="1714500" cy="1905000"/>
            <wp:effectExtent l="19050" t="0" r="0" b="0"/>
            <wp:wrapSquare wrapText="bothSides"/>
            <wp:docPr id="4" name="Picture 4" descr="http://upload.wikimedia.org/wikipedia/commons/thumb/b/b7/Fr%C3%BCher_Bankautomat_von_Nixdorf.jpg/180px-Fr%C3%BCher_Bankautomat_von_Nixdorf.jpg">
              <a:hlinkClick xmlns:a="http://schemas.openxmlformats.org/drawingml/2006/main" r:id="rId8" tooltip="&quot;An old Nixdorf AT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b/b7/Fr%C3%BCher_Bankautomat_von_Nixdorf.jpg/180px-Fr%C3%BCher_Bankautomat_von_Nixdorf.jpg">
                      <a:hlinkClick r:id="rId8" tooltip="&quot;An old Nixdorf ATM&quot;"/>
                    </pic:cNvPr>
                    <pic:cNvPicPr>
                      <a:picLocks noChangeAspect="1" noChangeArrowheads="1"/>
                    </pic:cNvPicPr>
                  </pic:nvPicPr>
                  <pic:blipFill>
                    <a:blip r:embed="rId9"/>
                    <a:srcRect/>
                    <a:stretch>
                      <a:fillRect/>
                    </a:stretch>
                  </pic:blipFill>
                  <pic:spPr bwMode="auto">
                    <a:xfrm>
                      <a:off x="0" y="0"/>
                      <a:ext cx="1714500" cy="1905000"/>
                    </a:xfrm>
                    <a:prstGeom prst="rect">
                      <a:avLst/>
                    </a:prstGeom>
                    <a:noFill/>
                    <a:ln w="9525">
                      <a:noFill/>
                      <a:miter lim="800000"/>
                      <a:headEnd/>
                      <a:tailEnd/>
                    </a:ln>
                  </pic:spPr>
                </pic:pic>
              </a:graphicData>
            </a:graphic>
          </wp:anchor>
        </w:drawing>
      </w:r>
    </w:p>
    <w:p w14:paraId="4A23B942" w14:textId="77777777" w:rsidR="006D1654" w:rsidRPr="006D1654" w:rsidRDefault="006D1654" w:rsidP="006D1654">
      <w:pPr>
        <w:pStyle w:val="NormalWeb"/>
        <w:shd w:val="clear" w:color="auto" w:fill="F8FCFF"/>
        <w:spacing w:line="360" w:lineRule="auto"/>
      </w:pPr>
      <w:r>
        <w:t xml:space="preserve">  The first mechanical </w:t>
      </w:r>
      <w:r w:rsidRPr="006D1654">
        <w:t>cash dispenser was developed and built by Luther George Simjian</w:t>
      </w:r>
      <w:r>
        <w:t xml:space="preserve"> </w:t>
      </w:r>
      <w:r w:rsidRPr="006D1654">
        <w:t xml:space="preserve">and installed in 1939 in New York City by the City Bank of New York, but removed after 6 months due to the lack of customer acceptance. </w:t>
      </w:r>
    </w:p>
    <w:p w14:paraId="5786E674" w14:textId="77777777" w:rsidR="006D1654" w:rsidRDefault="006D1654" w:rsidP="006D1654">
      <w:pPr>
        <w:pStyle w:val="NormalWeb"/>
        <w:shd w:val="clear" w:color="auto" w:fill="F8FCFF"/>
        <w:spacing w:line="360" w:lineRule="auto"/>
      </w:pPr>
      <w:r>
        <w:t xml:space="preserve"> </w:t>
      </w:r>
      <w:r w:rsidRPr="006D1654">
        <w:t xml:space="preserve">Thereafter, the history of ATMs paused for over 25 years, until De La Rue developed the first electronic ATM, which was installed first in Enfield Town in North London, United Kingdom on 27 June 1967 by Barclays Bank. This instance of the invention is credited to John Shepherd-Barron, although various other engineers were awarded patents for related technologies at the time. Shepherd-Barron was awarded an OBE in the 2005 New Year's Honours List. The first person to use the machine was the British variety artist and actor Reg Varney. </w:t>
      </w:r>
    </w:p>
    <w:p w14:paraId="6D43C2EF" w14:textId="77777777" w:rsidR="00166302" w:rsidRDefault="00166302" w:rsidP="006D1654">
      <w:pPr>
        <w:pStyle w:val="NormalWeb"/>
        <w:shd w:val="clear" w:color="auto" w:fill="F8FCFF"/>
        <w:spacing w:line="360" w:lineRule="auto"/>
      </w:pPr>
      <w:r w:rsidRPr="00166302">
        <w:rPr>
          <w:noProof/>
          <w:lang w:val="en-IN" w:eastAsia="en-IN"/>
        </w:rPr>
        <w:drawing>
          <wp:anchor distT="0" distB="0" distL="114300" distR="114300" simplePos="0" relativeHeight="251510784" behindDoc="0" locked="0" layoutInCell="1" allowOverlap="1" wp14:anchorId="30DDEA14" wp14:editId="4C69CA18">
            <wp:simplePos x="0" y="0"/>
            <wp:positionH relativeFrom="column">
              <wp:align>left</wp:align>
            </wp:positionH>
            <wp:positionV relativeFrom="paragraph">
              <wp:align>top</wp:align>
            </wp:positionV>
            <wp:extent cx="2524125" cy="2409825"/>
            <wp:effectExtent l="152400" t="0" r="238125" b="123825"/>
            <wp:wrapSquare wrapText="bothSides"/>
            <wp:docPr id="1" name="Picture 1" descr="atmBSOD.jpg"/>
            <wp:cNvGraphicFramePr/>
            <a:graphic xmlns:a="http://schemas.openxmlformats.org/drawingml/2006/main">
              <a:graphicData uri="http://schemas.openxmlformats.org/drawingml/2006/picture">
                <pic:pic xmlns:pic="http://schemas.openxmlformats.org/drawingml/2006/picture">
                  <pic:nvPicPr>
                    <pic:cNvPr id="3" name="Picture 2" descr="atmBSOD.jpg"/>
                    <pic:cNvPicPr>
                      <a:picLocks noChangeAspect="1"/>
                    </pic:cNvPicPr>
                  </pic:nvPicPr>
                  <pic:blipFill>
                    <a:blip r:embed="rId10"/>
                    <a:stretch>
                      <a:fillRect/>
                    </a:stretch>
                  </pic:blipFill>
                  <pic:spPr>
                    <a:xfrm>
                      <a:off x="0" y="0"/>
                      <a:ext cx="2524125" cy="24098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p w14:paraId="5B9A4003" w14:textId="77777777" w:rsidR="006D1654" w:rsidRPr="006D1654" w:rsidRDefault="00166302" w:rsidP="006D1654">
      <w:pPr>
        <w:pStyle w:val="NormalWeb"/>
        <w:shd w:val="clear" w:color="auto" w:fill="F8FCFF"/>
        <w:spacing w:line="360" w:lineRule="auto"/>
      </w:pPr>
      <w:r>
        <w:t xml:space="preserve">         </w:t>
      </w:r>
      <w:r w:rsidR="006D1654">
        <w:t xml:space="preserve">    </w:t>
      </w:r>
      <w:r w:rsidR="006D1654" w:rsidRPr="006D1654">
        <w:t xml:space="preserve">The first ATMs accepted only a single-use token or voucher, which was retained by the machine. These worked on various principles including radiation and low-coercively magnetism that was wiped by the card reader to make fraud more difficult. The machine dispensed pre-packaged envelopes containing ten pounds sterling. The idea of a PIN stored on the card was developed by the British engineer </w:t>
      </w:r>
      <w:r w:rsidR="00F46A4F">
        <w:t xml:space="preserve">James </w:t>
      </w:r>
      <w:r w:rsidR="006D1654" w:rsidRPr="006D1654">
        <w:t xml:space="preserve">Goodfellow in 1965. </w:t>
      </w:r>
    </w:p>
    <w:p w14:paraId="4796903A" w14:textId="77777777" w:rsidR="006D1654" w:rsidRPr="006D1654" w:rsidRDefault="006D1654" w:rsidP="006D1654">
      <w:pPr>
        <w:spacing w:line="360" w:lineRule="auto"/>
        <w:rPr>
          <w:rFonts w:ascii="Times New Roman" w:hAnsi="Times New Roman" w:cs="Times New Roman"/>
          <w:sz w:val="24"/>
          <w:szCs w:val="24"/>
        </w:rPr>
      </w:pPr>
      <w:r w:rsidRPr="006D1654">
        <w:rPr>
          <w:rFonts w:ascii="Times New Roman" w:hAnsi="Times New Roman" w:cs="Times New Roman"/>
          <w:sz w:val="24"/>
          <w:szCs w:val="24"/>
        </w:rPr>
        <w:t xml:space="preserve"> ATMs first came into wide UK use in 1973; the IBM 2984 was designed at the request of Lloyds Bank.</w:t>
      </w:r>
    </w:p>
    <w:p w14:paraId="7627D271" w14:textId="77777777" w:rsidR="00166302" w:rsidRDefault="00166302" w:rsidP="00AB5DB4">
      <w:pPr>
        <w:rPr>
          <w:rFonts w:ascii="Times New Roman" w:hAnsi="Times New Roman" w:cs="Times New Roman"/>
          <w:sz w:val="24"/>
          <w:szCs w:val="24"/>
        </w:rPr>
      </w:pPr>
    </w:p>
    <w:p w14:paraId="70C11CED" w14:textId="77777777" w:rsidR="003073B0" w:rsidRDefault="003073B0" w:rsidP="00AB5DB4">
      <w:pPr>
        <w:rPr>
          <w:rFonts w:ascii="Times New Roman" w:hAnsi="Times New Roman" w:cs="Times New Roman"/>
          <w:sz w:val="24"/>
          <w:szCs w:val="24"/>
        </w:rPr>
      </w:pPr>
    </w:p>
    <w:p w14:paraId="3B7FB53F" w14:textId="77777777" w:rsidR="00185828" w:rsidRDefault="00185828" w:rsidP="00AB5DB4">
      <w:pPr>
        <w:autoSpaceDE w:val="0"/>
        <w:autoSpaceDN w:val="0"/>
        <w:adjustRightInd w:val="0"/>
        <w:spacing w:after="0" w:line="240" w:lineRule="auto"/>
        <w:rPr>
          <w:rFonts w:ascii="Times New Roman" w:hAnsi="Times New Roman" w:cs="Times New Roman"/>
          <w:b/>
          <w:sz w:val="32"/>
          <w:szCs w:val="32"/>
        </w:rPr>
      </w:pPr>
    </w:p>
    <w:p w14:paraId="2D59032F" w14:textId="77777777" w:rsidR="00A52C18" w:rsidRDefault="00AB5DB4" w:rsidP="00AB5DB4">
      <w:pPr>
        <w:autoSpaceDE w:val="0"/>
        <w:autoSpaceDN w:val="0"/>
        <w:adjustRightInd w:val="0"/>
        <w:spacing w:after="0" w:line="240" w:lineRule="auto"/>
        <w:rPr>
          <w:rFonts w:ascii="Times New Roman" w:hAnsi="Times New Roman" w:cs="Times New Roman"/>
          <w:b/>
          <w:sz w:val="32"/>
          <w:szCs w:val="32"/>
        </w:rPr>
      </w:pPr>
      <w:r w:rsidRPr="00301D23">
        <w:rPr>
          <w:rFonts w:ascii="Times New Roman" w:hAnsi="Times New Roman" w:cs="Times New Roman"/>
          <w:b/>
          <w:sz w:val="32"/>
          <w:szCs w:val="32"/>
        </w:rPr>
        <w:t>Problem Definition:</w:t>
      </w:r>
      <w:r>
        <w:rPr>
          <w:rFonts w:ascii="Times New Roman" w:hAnsi="Times New Roman" w:cs="Times New Roman"/>
          <w:b/>
          <w:sz w:val="32"/>
          <w:szCs w:val="32"/>
        </w:rPr>
        <w:t>-</w:t>
      </w:r>
    </w:p>
    <w:p w14:paraId="4ADBFEFC" w14:textId="77777777" w:rsidR="00A410C5" w:rsidRDefault="00A410C5" w:rsidP="00AB5DB4">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74D1EC60" w14:textId="77777777" w:rsidR="008032DF" w:rsidRPr="005636EE" w:rsidRDefault="00461F9E" w:rsidP="00461F9E">
      <w:pPr>
        <w:pStyle w:val="PlainText"/>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5636EE">
        <w:rPr>
          <w:rFonts w:ascii="Times New Roman" w:hAnsi="Times New Roman" w:cs="Times New Roman"/>
          <w:b/>
          <w:bCs/>
          <w:sz w:val="24"/>
          <w:szCs w:val="24"/>
        </w:rPr>
        <w:t>Automated Teller Machine</w:t>
      </w:r>
      <w:r w:rsidRPr="005636EE">
        <w:rPr>
          <w:rFonts w:ascii="Times New Roman" w:hAnsi="Times New Roman" w:cs="Times New Roman"/>
          <w:sz w:val="24"/>
          <w:szCs w:val="24"/>
        </w:rPr>
        <w:t xml:space="preserve"> (</w:t>
      </w:r>
      <w:r w:rsidRPr="005636EE">
        <w:rPr>
          <w:rFonts w:ascii="Times New Roman" w:hAnsi="Times New Roman" w:cs="Times New Roman"/>
          <w:b/>
          <w:bCs/>
          <w:sz w:val="24"/>
          <w:szCs w:val="24"/>
        </w:rPr>
        <w:t>ATM</w:t>
      </w:r>
      <w:r w:rsidRPr="005636EE">
        <w:rPr>
          <w:rFonts w:ascii="Times New Roman" w:hAnsi="Times New Roman" w:cs="Times New Roman"/>
          <w:sz w:val="24"/>
          <w:szCs w:val="24"/>
        </w:rPr>
        <w:t xml:space="preserve">) </w:t>
      </w:r>
      <w:r w:rsidR="005636EE">
        <w:rPr>
          <w:rFonts w:ascii="Times New Roman" w:hAnsi="Times New Roman" w:cs="Times New Roman"/>
          <w:sz w:val="24"/>
          <w:szCs w:val="24"/>
        </w:rPr>
        <w:t>s</w:t>
      </w:r>
      <w:r w:rsidRPr="005636EE">
        <w:rPr>
          <w:rFonts w:ascii="Times New Roman" w:hAnsi="Times New Roman" w:cs="Times New Roman"/>
          <w:sz w:val="24"/>
          <w:szCs w:val="24"/>
        </w:rPr>
        <w:t>ystem</w:t>
      </w:r>
      <w:r w:rsidR="00087EC2">
        <w:rPr>
          <w:rFonts w:ascii="Times New Roman" w:hAnsi="Times New Roman" w:cs="Times New Roman"/>
          <w:sz w:val="24"/>
          <w:szCs w:val="24"/>
        </w:rPr>
        <w:t xml:space="preserve"> </w:t>
      </w:r>
      <w:r w:rsidRPr="005636EE">
        <w:rPr>
          <w:rFonts w:ascii="Times New Roman" w:hAnsi="Times New Roman" w:cs="Times New Roman"/>
          <w:sz w:val="24"/>
          <w:szCs w:val="24"/>
        </w:rPr>
        <w:t>is banking soft</w:t>
      </w:r>
      <w:r w:rsidR="005564CE" w:rsidRPr="005636EE">
        <w:rPr>
          <w:rFonts w:ascii="Times New Roman" w:hAnsi="Times New Roman" w:cs="Times New Roman"/>
          <w:sz w:val="24"/>
          <w:szCs w:val="24"/>
        </w:rPr>
        <w:t>ware developed to give facility of bank</w:t>
      </w:r>
      <w:r w:rsidRPr="005636EE">
        <w:rPr>
          <w:rFonts w:ascii="Times New Roman" w:hAnsi="Times New Roman" w:cs="Times New Roman"/>
          <w:sz w:val="24"/>
          <w:szCs w:val="24"/>
        </w:rPr>
        <w:t xml:space="preserve"> customer for 24hours</w:t>
      </w:r>
      <w:r w:rsidR="003A46D4" w:rsidRPr="005636EE">
        <w:rPr>
          <w:rFonts w:ascii="Times New Roman" w:hAnsi="Times New Roman" w:cs="Times New Roman"/>
          <w:sz w:val="24"/>
          <w:szCs w:val="24"/>
        </w:rPr>
        <w:t xml:space="preserve"> &amp; nearer to your </w:t>
      </w:r>
      <w:r w:rsidR="0020526B" w:rsidRPr="005636EE">
        <w:rPr>
          <w:rFonts w:ascii="Times New Roman" w:hAnsi="Times New Roman" w:cs="Times New Roman"/>
          <w:sz w:val="24"/>
          <w:szCs w:val="24"/>
        </w:rPr>
        <w:t>location;</w:t>
      </w:r>
      <w:r w:rsidR="003A46D4" w:rsidRPr="005636EE">
        <w:rPr>
          <w:rFonts w:ascii="Times New Roman" w:hAnsi="Times New Roman" w:cs="Times New Roman"/>
          <w:sz w:val="24"/>
          <w:szCs w:val="24"/>
        </w:rPr>
        <w:t xml:space="preserve"> therefore customer can do their transaction at any time at any place</w:t>
      </w:r>
      <w:r w:rsidRPr="005636EE">
        <w:rPr>
          <w:rFonts w:ascii="Times New Roman" w:hAnsi="Times New Roman" w:cs="Times New Roman"/>
          <w:sz w:val="24"/>
          <w:szCs w:val="24"/>
        </w:rPr>
        <w:t>.</w:t>
      </w:r>
      <w:r w:rsidR="003A46D4" w:rsidRPr="005636EE">
        <w:rPr>
          <w:rFonts w:ascii="Times New Roman" w:hAnsi="Times New Roman" w:cs="Times New Roman"/>
          <w:sz w:val="24"/>
          <w:szCs w:val="24"/>
        </w:rPr>
        <w:t xml:space="preserve"> </w:t>
      </w:r>
      <w:r w:rsidRPr="005636EE">
        <w:rPr>
          <w:rFonts w:ascii="Times New Roman" w:hAnsi="Times New Roman" w:cs="Times New Roman"/>
          <w:sz w:val="24"/>
          <w:szCs w:val="24"/>
        </w:rPr>
        <w:t>This software is also help</w:t>
      </w:r>
      <w:r w:rsidR="003A46D4" w:rsidRPr="005636EE">
        <w:rPr>
          <w:rFonts w:ascii="Times New Roman" w:hAnsi="Times New Roman" w:cs="Times New Roman"/>
          <w:sz w:val="24"/>
          <w:szCs w:val="24"/>
        </w:rPr>
        <w:t xml:space="preserve"> for</w:t>
      </w:r>
      <w:r w:rsidRPr="005636EE">
        <w:rPr>
          <w:rFonts w:ascii="Times New Roman" w:hAnsi="Times New Roman" w:cs="Times New Roman"/>
          <w:sz w:val="24"/>
          <w:szCs w:val="24"/>
        </w:rPr>
        <w:t xml:space="preserve"> </w:t>
      </w:r>
      <w:r w:rsidR="003A46D4" w:rsidRPr="005636EE">
        <w:rPr>
          <w:rFonts w:ascii="Times New Roman" w:hAnsi="Times New Roman" w:cs="Times New Roman"/>
          <w:sz w:val="24"/>
          <w:szCs w:val="24"/>
        </w:rPr>
        <w:t>bank, to</w:t>
      </w:r>
      <w:r w:rsidRPr="005636EE">
        <w:rPr>
          <w:rFonts w:ascii="Times New Roman" w:hAnsi="Times New Roman" w:cs="Times New Roman"/>
          <w:sz w:val="24"/>
          <w:szCs w:val="24"/>
        </w:rPr>
        <w:t xml:space="preserve"> </w:t>
      </w:r>
      <w:r w:rsidR="00F40CA1" w:rsidRPr="005636EE">
        <w:rPr>
          <w:rFonts w:ascii="Times New Roman" w:hAnsi="Times New Roman" w:cs="Times New Roman"/>
          <w:sz w:val="24"/>
          <w:szCs w:val="24"/>
        </w:rPr>
        <w:t xml:space="preserve">minimize </w:t>
      </w:r>
      <w:r w:rsidRPr="005636EE">
        <w:rPr>
          <w:rFonts w:ascii="Times New Roman" w:hAnsi="Times New Roman" w:cs="Times New Roman"/>
          <w:sz w:val="24"/>
          <w:szCs w:val="24"/>
        </w:rPr>
        <w:t>crowding of customer in bank premises</w:t>
      </w:r>
      <w:r w:rsidR="00F40CA1" w:rsidRPr="005636EE">
        <w:rPr>
          <w:rFonts w:ascii="Times New Roman" w:hAnsi="Times New Roman" w:cs="Times New Roman"/>
          <w:sz w:val="24"/>
          <w:szCs w:val="24"/>
        </w:rPr>
        <w:t xml:space="preserve"> &amp; pressure of work on bank </w:t>
      </w:r>
      <w:r w:rsidR="005564CE" w:rsidRPr="005636EE">
        <w:rPr>
          <w:rFonts w:ascii="Times New Roman" w:hAnsi="Times New Roman" w:cs="Times New Roman"/>
          <w:sz w:val="24"/>
          <w:szCs w:val="24"/>
        </w:rPr>
        <w:t xml:space="preserve">servants. </w:t>
      </w:r>
    </w:p>
    <w:p w14:paraId="34660F1E" w14:textId="77777777" w:rsidR="008032DF" w:rsidRDefault="00247710" w:rsidP="00021895">
      <w:pPr>
        <w:spacing w:line="360" w:lineRule="auto"/>
        <w:jc w:val="both"/>
        <w:rPr>
          <w:rFonts w:ascii="Times New Roman" w:eastAsia="Calibri" w:hAnsi="Times New Roman" w:cs="Times New Roman"/>
          <w:sz w:val="24"/>
          <w:szCs w:val="24"/>
        </w:rPr>
      </w:pPr>
      <w:r w:rsidRPr="00247710">
        <w:rPr>
          <w:rFonts w:ascii="Times New Roman" w:hAnsi="Times New Roman" w:cs="Times New Roman"/>
          <w:sz w:val="24"/>
          <w:szCs w:val="24"/>
        </w:rPr>
        <w:t xml:space="preserve">              </w:t>
      </w:r>
      <w:r w:rsidR="00021895">
        <w:rPr>
          <w:rFonts w:ascii="Times New Roman" w:hAnsi="Times New Roman" w:cs="Times New Roman"/>
          <w:sz w:val="24"/>
          <w:szCs w:val="24"/>
        </w:rPr>
        <w:t xml:space="preserve">       Now a </w:t>
      </w:r>
      <w:r w:rsidRPr="00247710">
        <w:rPr>
          <w:rFonts w:ascii="Times New Roman" w:eastAsia="Calibri" w:hAnsi="Times New Roman" w:cs="Times New Roman"/>
          <w:sz w:val="24"/>
          <w:szCs w:val="24"/>
        </w:rPr>
        <w:t>day each company or organization prefers the computerized paper-work. Definitely the computer system is more reliable than the manual works. The common human errors can be eliminated with the help of system.</w:t>
      </w:r>
    </w:p>
    <w:p w14:paraId="4A5ECFA2" w14:textId="77777777" w:rsidR="00156797" w:rsidRDefault="00247710" w:rsidP="00021895">
      <w:pPr>
        <w:spacing w:line="360" w:lineRule="auto"/>
        <w:jc w:val="both"/>
        <w:rPr>
          <w:rFonts w:ascii="Times New Roman" w:hAnsi="Times New Roman" w:cs="Times New Roman"/>
          <w:sz w:val="24"/>
          <w:szCs w:val="24"/>
        </w:rPr>
      </w:pPr>
      <w:r w:rsidRPr="00247710">
        <w:rPr>
          <w:rFonts w:ascii="Times New Roman" w:eastAsia="Calibri" w:hAnsi="Times New Roman" w:cs="Times New Roman"/>
          <w:sz w:val="24"/>
          <w:szCs w:val="24"/>
        </w:rPr>
        <w:t xml:space="preserve">           The </w:t>
      </w:r>
      <w:r w:rsidR="00021895">
        <w:rPr>
          <w:rFonts w:ascii="Times New Roman" w:hAnsi="Times New Roman" w:cs="Times New Roman"/>
          <w:sz w:val="24"/>
          <w:szCs w:val="24"/>
        </w:rPr>
        <w:t xml:space="preserve">main </w:t>
      </w:r>
      <w:r w:rsidRPr="00247710">
        <w:rPr>
          <w:rFonts w:ascii="Times New Roman" w:eastAsia="Calibri" w:hAnsi="Times New Roman" w:cs="Times New Roman"/>
          <w:sz w:val="24"/>
          <w:szCs w:val="24"/>
        </w:rPr>
        <w:t xml:space="preserve">objective of </w:t>
      </w:r>
      <w:r>
        <w:rPr>
          <w:rFonts w:ascii="Times New Roman" w:hAnsi="Times New Roman" w:cs="Times New Roman"/>
          <w:sz w:val="24"/>
          <w:szCs w:val="24"/>
        </w:rPr>
        <w:t>ATM s</w:t>
      </w:r>
      <w:r w:rsidRPr="00247710">
        <w:rPr>
          <w:rFonts w:ascii="Times New Roman" w:eastAsia="Calibri" w:hAnsi="Times New Roman" w:cs="Times New Roman"/>
          <w:sz w:val="24"/>
          <w:szCs w:val="24"/>
        </w:rPr>
        <w:t>ystem i</w:t>
      </w:r>
      <w:r w:rsidR="00021895">
        <w:rPr>
          <w:rFonts w:ascii="Times New Roman" w:hAnsi="Times New Roman" w:cs="Times New Roman"/>
          <w:sz w:val="24"/>
          <w:szCs w:val="24"/>
        </w:rPr>
        <w:t xml:space="preserve">s to help the organization </w:t>
      </w:r>
      <w:r w:rsidRPr="00247710">
        <w:rPr>
          <w:rFonts w:ascii="Times New Roman" w:eastAsia="Calibri" w:hAnsi="Times New Roman" w:cs="Times New Roman"/>
          <w:sz w:val="24"/>
          <w:szCs w:val="24"/>
        </w:rPr>
        <w:t>in automating the whole manual processing of the existing system.</w:t>
      </w:r>
      <w:r w:rsidR="00021895">
        <w:rPr>
          <w:rFonts w:ascii="Times New Roman" w:hAnsi="Times New Roman" w:cs="Times New Roman"/>
          <w:sz w:val="24"/>
          <w:szCs w:val="24"/>
        </w:rPr>
        <w:t xml:space="preserve"> This project should </w:t>
      </w:r>
      <w:r w:rsidRPr="00247710">
        <w:rPr>
          <w:rFonts w:ascii="Times New Roman" w:eastAsia="Calibri" w:hAnsi="Times New Roman" w:cs="Times New Roman"/>
          <w:sz w:val="24"/>
          <w:szCs w:val="24"/>
        </w:rPr>
        <w:t>support multi user environment.</w:t>
      </w:r>
      <w:r w:rsidR="00021895">
        <w:rPr>
          <w:rFonts w:ascii="Times New Roman" w:hAnsi="Times New Roman" w:cs="Times New Roman"/>
          <w:sz w:val="24"/>
          <w:szCs w:val="24"/>
        </w:rPr>
        <w:t xml:space="preserve"> </w:t>
      </w:r>
      <w:r w:rsidRPr="00247710">
        <w:rPr>
          <w:rFonts w:ascii="Times New Roman" w:eastAsia="Calibri" w:hAnsi="Times New Roman" w:cs="Times New Roman"/>
          <w:sz w:val="24"/>
          <w:szCs w:val="24"/>
        </w:rPr>
        <w:t xml:space="preserve">The system is fully automated. </w:t>
      </w:r>
      <w:r w:rsidR="00021895">
        <w:rPr>
          <w:rFonts w:ascii="Times New Roman" w:hAnsi="Times New Roman" w:cs="Times New Roman"/>
          <w:sz w:val="24"/>
          <w:szCs w:val="24"/>
        </w:rPr>
        <w:t xml:space="preserve"> ATM</w:t>
      </w:r>
      <w:r w:rsidRPr="00247710">
        <w:rPr>
          <w:rFonts w:ascii="Times New Roman" w:eastAsia="Calibri" w:hAnsi="Times New Roman" w:cs="Times New Roman"/>
          <w:sz w:val="24"/>
          <w:szCs w:val="24"/>
        </w:rPr>
        <w:t xml:space="preserve"> </w:t>
      </w:r>
      <w:r w:rsidR="00021895">
        <w:rPr>
          <w:rFonts w:ascii="Times New Roman" w:hAnsi="Times New Roman" w:cs="Times New Roman"/>
          <w:sz w:val="24"/>
          <w:szCs w:val="24"/>
        </w:rPr>
        <w:t>s</w:t>
      </w:r>
      <w:r w:rsidRPr="00247710">
        <w:rPr>
          <w:rFonts w:ascii="Times New Roman" w:eastAsia="Calibri" w:hAnsi="Times New Roman" w:cs="Times New Roman"/>
          <w:sz w:val="24"/>
          <w:szCs w:val="24"/>
        </w:rPr>
        <w:t>ystem</w:t>
      </w:r>
      <w:r w:rsidRPr="00247710">
        <w:rPr>
          <w:rFonts w:ascii="Times New Roman" w:eastAsia="Calibri" w:hAnsi="Times New Roman" w:cs="Times New Roman"/>
          <w:b/>
          <w:sz w:val="24"/>
          <w:szCs w:val="24"/>
        </w:rPr>
        <w:t xml:space="preserve"> </w:t>
      </w:r>
      <w:r w:rsidRPr="00247710">
        <w:rPr>
          <w:rFonts w:ascii="Times New Roman" w:eastAsia="Calibri" w:hAnsi="Times New Roman" w:cs="Times New Roman"/>
          <w:sz w:val="24"/>
          <w:szCs w:val="24"/>
        </w:rPr>
        <w:t>is designed to solve the purpose of clarifying system requirement.</w:t>
      </w:r>
      <w:r w:rsidR="00021895">
        <w:rPr>
          <w:rFonts w:ascii="Times New Roman" w:hAnsi="Times New Roman" w:cs="Times New Roman"/>
          <w:sz w:val="24"/>
          <w:szCs w:val="24"/>
        </w:rPr>
        <w:t xml:space="preserve"> </w:t>
      </w:r>
      <w:r w:rsidRPr="00247710">
        <w:rPr>
          <w:rFonts w:ascii="Times New Roman" w:eastAsia="Calibri" w:hAnsi="Times New Roman" w:cs="Times New Roman"/>
          <w:sz w:val="24"/>
          <w:szCs w:val="24"/>
        </w:rPr>
        <w:t>Th</w:t>
      </w:r>
      <w:r w:rsidR="00021895">
        <w:rPr>
          <w:rFonts w:ascii="Times New Roman" w:hAnsi="Times New Roman" w:cs="Times New Roman"/>
          <w:sz w:val="24"/>
          <w:szCs w:val="24"/>
        </w:rPr>
        <w:t xml:space="preserve">is system should be able to </w:t>
      </w:r>
      <w:r w:rsidRPr="00247710">
        <w:rPr>
          <w:rFonts w:ascii="Times New Roman" w:eastAsia="Calibri" w:hAnsi="Times New Roman" w:cs="Times New Roman"/>
          <w:sz w:val="24"/>
          <w:szCs w:val="24"/>
        </w:rPr>
        <w:t>handle extremely large volumes of data. This system should capable to keep track of all de</w:t>
      </w:r>
      <w:r w:rsidR="00021895">
        <w:rPr>
          <w:rFonts w:ascii="Times New Roman" w:hAnsi="Times New Roman" w:cs="Times New Roman"/>
          <w:sz w:val="24"/>
          <w:szCs w:val="24"/>
        </w:rPr>
        <w:t>tailed description of the account holder of banks.</w:t>
      </w:r>
    </w:p>
    <w:p w14:paraId="32505C9C" w14:textId="77777777" w:rsidR="00455B43" w:rsidRDefault="00DC26B4" w:rsidP="00021895">
      <w:pPr>
        <w:spacing w:after="80" w:line="360" w:lineRule="auto"/>
        <w:rPr>
          <w:rFonts w:ascii="Times New Roman" w:hAnsi="Times New Roman" w:cs="Times New Roman"/>
          <w:sz w:val="24"/>
          <w:szCs w:val="24"/>
        </w:rPr>
      </w:pPr>
      <w:r>
        <w:rPr>
          <w:rFonts w:ascii="Times New Roman" w:hAnsi="Times New Roman" w:cs="Times New Roman"/>
          <w:sz w:val="24"/>
          <w:szCs w:val="24"/>
        </w:rPr>
        <w:t>The following details</w:t>
      </w:r>
      <w:r w:rsidR="00021895" w:rsidRPr="00247710">
        <w:rPr>
          <w:rFonts w:ascii="Times New Roman" w:hAnsi="Times New Roman" w:cs="Times New Roman"/>
          <w:sz w:val="24"/>
          <w:szCs w:val="24"/>
        </w:rPr>
        <w:t xml:space="preserve"> are involved in this </w:t>
      </w:r>
      <w:r w:rsidR="00021895">
        <w:rPr>
          <w:rFonts w:ascii="Times New Roman" w:hAnsi="Times New Roman" w:cs="Times New Roman"/>
          <w:sz w:val="24"/>
          <w:szCs w:val="24"/>
        </w:rPr>
        <w:t xml:space="preserve">ATM system </w:t>
      </w:r>
      <w:r w:rsidR="00021895" w:rsidRPr="00247710">
        <w:rPr>
          <w:rFonts w:ascii="Times New Roman" w:hAnsi="Times New Roman" w:cs="Times New Roman"/>
          <w:sz w:val="24"/>
          <w:szCs w:val="24"/>
        </w:rPr>
        <w:t>project,</w:t>
      </w:r>
    </w:p>
    <w:p w14:paraId="4FFD8F95" w14:textId="77777777" w:rsidR="00DC26B4" w:rsidRDefault="00DC26B4" w:rsidP="00D05BD3">
      <w:pPr>
        <w:pStyle w:val="ListParagraph"/>
        <w:numPr>
          <w:ilvl w:val="0"/>
          <w:numId w:val="5"/>
        </w:numPr>
        <w:spacing w:after="80" w:line="360" w:lineRule="auto"/>
        <w:rPr>
          <w:rFonts w:ascii="Times New Roman" w:hAnsi="Times New Roman" w:cs="Times New Roman"/>
          <w:sz w:val="24"/>
          <w:szCs w:val="24"/>
        </w:rPr>
      </w:pPr>
      <w:r>
        <w:rPr>
          <w:rFonts w:ascii="Times New Roman" w:hAnsi="Times New Roman" w:cs="Times New Roman"/>
          <w:sz w:val="24"/>
          <w:szCs w:val="24"/>
        </w:rPr>
        <w:t>ATM Card holder /account /bank customer detail.</w:t>
      </w:r>
    </w:p>
    <w:p w14:paraId="4D7A28D6" w14:textId="77777777" w:rsidR="00DC26B4" w:rsidRDefault="00DC26B4" w:rsidP="00D05BD3">
      <w:pPr>
        <w:pStyle w:val="ListParagraph"/>
        <w:numPr>
          <w:ilvl w:val="0"/>
          <w:numId w:val="5"/>
        </w:numPr>
        <w:spacing w:after="80" w:line="360" w:lineRule="auto"/>
        <w:rPr>
          <w:rFonts w:ascii="Times New Roman" w:hAnsi="Times New Roman" w:cs="Times New Roman"/>
          <w:sz w:val="24"/>
          <w:szCs w:val="24"/>
        </w:rPr>
      </w:pPr>
      <w:r>
        <w:rPr>
          <w:rFonts w:ascii="Times New Roman" w:hAnsi="Times New Roman" w:cs="Times New Roman"/>
          <w:sz w:val="24"/>
          <w:szCs w:val="24"/>
        </w:rPr>
        <w:t>Daily transaction detail of each ATM card holder.</w:t>
      </w:r>
    </w:p>
    <w:p w14:paraId="627D6E2F" w14:textId="77777777" w:rsidR="00DC26B4" w:rsidRDefault="00DC26B4" w:rsidP="00DC26B4">
      <w:pPr>
        <w:spacing w:after="80" w:line="360" w:lineRule="auto"/>
        <w:rPr>
          <w:rFonts w:ascii="Times New Roman" w:hAnsi="Times New Roman" w:cs="Times New Roman"/>
          <w:sz w:val="24"/>
          <w:szCs w:val="24"/>
        </w:rPr>
      </w:pPr>
    </w:p>
    <w:p w14:paraId="00F8F61E" w14:textId="77777777" w:rsidR="00DC26B4" w:rsidRDefault="00DC26B4" w:rsidP="00DC26B4">
      <w:pPr>
        <w:spacing w:after="80" w:line="360" w:lineRule="auto"/>
        <w:rPr>
          <w:rFonts w:ascii="Times New Roman" w:hAnsi="Times New Roman" w:cs="Times New Roman"/>
          <w:sz w:val="24"/>
          <w:szCs w:val="24"/>
        </w:rPr>
      </w:pPr>
    </w:p>
    <w:p w14:paraId="6A0685BB" w14:textId="77777777" w:rsidR="00DC26B4" w:rsidRDefault="00DC26B4" w:rsidP="00DC26B4">
      <w:pPr>
        <w:spacing w:after="80" w:line="360" w:lineRule="auto"/>
        <w:rPr>
          <w:rFonts w:ascii="Times New Roman" w:hAnsi="Times New Roman" w:cs="Times New Roman"/>
          <w:sz w:val="24"/>
          <w:szCs w:val="24"/>
        </w:rPr>
      </w:pPr>
    </w:p>
    <w:p w14:paraId="174556EA" w14:textId="77777777" w:rsidR="00DC26B4" w:rsidRDefault="00DC26B4" w:rsidP="00DC26B4">
      <w:pPr>
        <w:spacing w:after="80" w:line="360" w:lineRule="auto"/>
        <w:rPr>
          <w:rFonts w:ascii="Times New Roman" w:hAnsi="Times New Roman" w:cs="Times New Roman"/>
          <w:sz w:val="24"/>
          <w:szCs w:val="24"/>
        </w:rPr>
      </w:pPr>
    </w:p>
    <w:p w14:paraId="5A24173D" w14:textId="77777777" w:rsidR="00DC26B4" w:rsidRDefault="00DC26B4" w:rsidP="00DC26B4">
      <w:pPr>
        <w:spacing w:after="80" w:line="360" w:lineRule="auto"/>
        <w:rPr>
          <w:rFonts w:ascii="Times New Roman" w:hAnsi="Times New Roman" w:cs="Times New Roman"/>
          <w:sz w:val="24"/>
          <w:szCs w:val="24"/>
        </w:rPr>
      </w:pPr>
    </w:p>
    <w:p w14:paraId="359C5CE5" w14:textId="77777777" w:rsidR="00DC26B4" w:rsidRDefault="00DC26B4" w:rsidP="00DC26B4">
      <w:pPr>
        <w:spacing w:after="80" w:line="360" w:lineRule="auto"/>
        <w:rPr>
          <w:rFonts w:ascii="Times New Roman" w:hAnsi="Times New Roman" w:cs="Times New Roman"/>
          <w:sz w:val="24"/>
          <w:szCs w:val="24"/>
        </w:rPr>
      </w:pPr>
    </w:p>
    <w:p w14:paraId="4AA49FF2" w14:textId="77777777" w:rsidR="00DC26B4" w:rsidRDefault="00DC26B4" w:rsidP="00DC26B4">
      <w:pPr>
        <w:spacing w:after="80" w:line="360" w:lineRule="auto"/>
        <w:rPr>
          <w:rFonts w:ascii="Times New Roman" w:hAnsi="Times New Roman" w:cs="Times New Roman"/>
          <w:sz w:val="24"/>
          <w:szCs w:val="24"/>
        </w:rPr>
      </w:pPr>
    </w:p>
    <w:p w14:paraId="2898F031" w14:textId="77777777" w:rsidR="00DC26B4" w:rsidRPr="00DC26B4" w:rsidRDefault="00DC26B4" w:rsidP="00DC26B4">
      <w:pPr>
        <w:spacing w:after="80" w:line="360" w:lineRule="auto"/>
        <w:rPr>
          <w:rFonts w:ascii="Times New Roman" w:hAnsi="Times New Roman" w:cs="Times New Roman"/>
          <w:sz w:val="24"/>
          <w:szCs w:val="24"/>
        </w:rPr>
      </w:pPr>
    </w:p>
    <w:p w14:paraId="0E434326" w14:textId="77777777" w:rsidR="00B97269" w:rsidRDefault="00B97269" w:rsidP="00102253">
      <w:pPr>
        <w:pStyle w:val="ListParagraph"/>
        <w:ind w:left="360"/>
        <w:jc w:val="both"/>
        <w:rPr>
          <w:rFonts w:ascii="Times New Roman" w:hAnsi="Times New Roman" w:cs="Times New Roman"/>
          <w:sz w:val="24"/>
          <w:szCs w:val="24"/>
        </w:rPr>
      </w:pPr>
    </w:p>
    <w:p w14:paraId="4573B6E3" w14:textId="77777777" w:rsidR="00B97269" w:rsidRDefault="00B97269" w:rsidP="00102253">
      <w:pPr>
        <w:pStyle w:val="ListParagraph"/>
        <w:ind w:left="360"/>
        <w:jc w:val="both"/>
        <w:rPr>
          <w:rFonts w:ascii="Times New Roman" w:hAnsi="Times New Roman" w:cs="Times New Roman"/>
          <w:sz w:val="24"/>
          <w:szCs w:val="24"/>
        </w:rPr>
      </w:pPr>
    </w:p>
    <w:p w14:paraId="033BF125" w14:textId="77777777" w:rsidR="00B97269" w:rsidRDefault="00B97269" w:rsidP="00102253">
      <w:pPr>
        <w:pStyle w:val="ListParagraph"/>
        <w:ind w:left="360"/>
        <w:jc w:val="both"/>
        <w:rPr>
          <w:rFonts w:ascii="Times New Roman" w:hAnsi="Times New Roman" w:cs="Times New Roman"/>
          <w:sz w:val="24"/>
          <w:szCs w:val="24"/>
        </w:rPr>
      </w:pPr>
    </w:p>
    <w:p w14:paraId="2D9EC147" w14:textId="77777777" w:rsidR="00B97269" w:rsidRDefault="00B97269" w:rsidP="00102253">
      <w:pPr>
        <w:pStyle w:val="ListParagraph"/>
        <w:ind w:left="360"/>
        <w:jc w:val="both"/>
        <w:rPr>
          <w:rFonts w:ascii="Times New Roman" w:hAnsi="Times New Roman" w:cs="Times New Roman"/>
          <w:sz w:val="24"/>
          <w:szCs w:val="24"/>
        </w:rPr>
      </w:pPr>
    </w:p>
    <w:p w14:paraId="3E699A69" w14:textId="77777777" w:rsidR="00B97269" w:rsidRDefault="00B97269" w:rsidP="00102253">
      <w:pPr>
        <w:pStyle w:val="ListParagraph"/>
        <w:ind w:left="360"/>
        <w:jc w:val="both"/>
        <w:rPr>
          <w:rFonts w:ascii="Times New Roman" w:hAnsi="Times New Roman" w:cs="Times New Roman"/>
          <w:sz w:val="24"/>
          <w:szCs w:val="24"/>
        </w:rPr>
      </w:pPr>
    </w:p>
    <w:p w14:paraId="745581E9" w14:textId="77777777" w:rsidR="00887940" w:rsidRDefault="00CC3E97" w:rsidP="001D2D7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4"/>
          <w:szCs w:val="24"/>
        </w:rPr>
        <w:t xml:space="preserve">  </w:t>
      </w:r>
      <w:r w:rsidR="001D2D76" w:rsidRPr="001D2D76">
        <w:rPr>
          <w:rFonts w:ascii="Times New Roman" w:hAnsi="Times New Roman" w:cs="Times New Roman"/>
          <w:b/>
          <w:sz w:val="32"/>
          <w:szCs w:val="32"/>
        </w:rPr>
        <w:t>Existing System</w:t>
      </w:r>
      <w:r w:rsidR="001D2D76" w:rsidRPr="001D2D76">
        <w:rPr>
          <w:rFonts w:ascii="Times New Roman" w:hAnsi="Times New Roman" w:cs="Times New Roman"/>
          <w:b/>
          <w:sz w:val="28"/>
          <w:szCs w:val="28"/>
        </w:rPr>
        <w:t>:-</w:t>
      </w:r>
    </w:p>
    <w:p w14:paraId="0F65CAB3" w14:textId="77777777" w:rsidR="001D611C" w:rsidRDefault="001D611C" w:rsidP="001D2D76">
      <w:pPr>
        <w:autoSpaceDE w:val="0"/>
        <w:autoSpaceDN w:val="0"/>
        <w:adjustRightInd w:val="0"/>
        <w:spacing w:after="0" w:line="240" w:lineRule="auto"/>
        <w:rPr>
          <w:rFonts w:ascii="Times New Roman" w:hAnsi="Times New Roman" w:cs="Times New Roman"/>
          <w:b/>
          <w:sz w:val="28"/>
          <w:szCs w:val="28"/>
        </w:rPr>
      </w:pPr>
    </w:p>
    <w:p w14:paraId="4F1DDCAA" w14:textId="77777777" w:rsidR="00887940" w:rsidRPr="00B84142" w:rsidRDefault="00887940" w:rsidP="00D05BD3">
      <w:pPr>
        <w:pStyle w:val="ListParagraph"/>
        <w:numPr>
          <w:ilvl w:val="0"/>
          <w:numId w:val="3"/>
        </w:numPr>
        <w:spacing w:after="0" w:line="360" w:lineRule="auto"/>
        <w:jc w:val="both"/>
        <w:rPr>
          <w:rFonts w:ascii="Times New Roman" w:eastAsia="Calibri" w:hAnsi="Times New Roman" w:cs="Times New Roman"/>
          <w:sz w:val="24"/>
          <w:szCs w:val="24"/>
        </w:rPr>
      </w:pPr>
      <w:r w:rsidRPr="00B84142">
        <w:rPr>
          <w:rFonts w:ascii="Times New Roman" w:hAnsi="Times New Roman" w:cs="Times New Roman"/>
          <w:sz w:val="24"/>
          <w:szCs w:val="24"/>
        </w:rPr>
        <w:t xml:space="preserve">Existing system </w:t>
      </w:r>
      <w:r w:rsidRPr="00B84142">
        <w:rPr>
          <w:rFonts w:ascii="Times New Roman" w:eastAsia="Calibri" w:hAnsi="Times New Roman" w:cs="Times New Roman"/>
          <w:sz w:val="24"/>
          <w:szCs w:val="24"/>
        </w:rPr>
        <w:t xml:space="preserve">creates complexity in doing calculation of collection of </w:t>
      </w:r>
      <w:r w:rsidRPr="00B84142">
        <w:rPr>
          <w:rFonts w:ascii="Times New Roman" w:hAnsi="Times New Roman" w:cs="Times New Roman"/>
          <w:sz w:val="24"/>
          <w:szCs w:val="24"/>
        </w:rPr>
        <w:t>money because</w:t>
      </w:r>
      <w:r w:rsidRPr="00B84142">
        <w:rPr>
          <w:rFonts w:ascii="Times New Roman" w:eastAsia="Calibri" w:hAnsi="Times New Roman" w:cs="Times New Roman"/>
          <w:sz w:val="24"/>
          <w:szCs w:val="24"/>
        </w:rPr>
        <w:t xml:space="preserve"> it is manual.</w:t>
      </w:r>
    </w:p>
    <w:p w14:paraId="47A742F8" w14:textId="77777777" w:rsidR="00887940" w:rsidRPr="00B84142" w:rsidRDefault="00887940" w:rsidP="00D05BD3">
      <w:pPr>
        <w:pStyle w:val="ListParagraph"/>
        <w:numPr>
          <w:ilvl w:val="0"/>
          <w:numId w:val="3"/>
        </w:numPr>
        <w:spacing w:after="0" w:line="360" w:lineRule="auto"/>
        <w:jc w:val="both"/>
        <w:rPr>
          <w:rFonts w:ascii="Times New Roman" w:eastAsia="Calibri" w:hAnsi="Times New Roman" w:cs="Times New Roman"/>
          <w:sz w:val="24"/>
          <w:szCs w:val="24"/>
        </w:rPr>
      </w:pPr>
      <w:r w:rsidRPr="00B84142">
        <w:rPr>
          <w:rFonts w:ascii="Times New Roman" w:hAnsi="Times New Roman" w:cs="Times New Roman"/>
          <w:sz w:val="24"/>
          <w:szCs w:val="24"/>
        </w:rPr>
        <w:t xml:space="preserve">Existing system </w:t>
      </w:r>
      <w:r w:rsidRPr="00B84142">
        <w:rPr>
          <w:rFonts w:ascii="Times New Roman" w:eastAsia="Calibri" w:hAnsi="Times New Roman" w:cs="Times New Roman"/>
          <w:sz w:val="24"/>
          <w:szCs w:val="24"/>
        </w:rPr>
        <w:t>creates problems in maintaining records of book keeping.</w:t>
      </w:r>
    </w:p>
    <w:p w14:paraId="76C0FC6E" w14:textId="77777777" w:rsidR="00887940" w:rsidRPr="00B84142" w:rsidRDefault="00887940" w:rsidP="00D05BD3">
      <w:pPr>
        <w:pStyle w:val="ListParagraph"/>
        <w:numPr>
          <w:ilvl w:val="0"/>
          <w:numId w:val="3"/>
        </w:numPr>
        <w:spacing w:after="0" w:line="360" w:lineRule="auto"/>
        <w:jc w:val="both"/>
        <w:rPr>
          <w:rFonts w:ascii="Times New Roman" w:eastAsia="Calibri" w:hAnsi="Times New Roman" w:cs="Times New Roman"/>
          <w:sz w:val="24"/>
          <w:szCs w:val="24"/>
        </w:rPr>
      </w:pPr>
      <w:r w:rsidRPr="00B84142">
        <w:rPr>
          <w:rFonts w:ascii="Times New Roman" w:hAnsi="Times New Roman" w:cs="Times New Roman"/>
          <w:sz w:val="24"/>
          <w:szCs w:val="24"/>
        </w:rPr>
        <w:t>Existing system</w:t>
      </w:r>
      <w:r w:rsidRPr="00B84142">
        <w:rPr>
          <w:rFonts w:ascii="Times New Roman" w:eastAsia="Calibri" w:hAnsi="Times New Roman" w:cs="Times New Roman"/>
          <w:sz w:val="24"/>
          <w:szCs w:val="24"/>
        </w:rPr>
        <w:t>, there is large documentary work so it requires space for its storage.</w:t>
      </w:r>
    </w:p>
    <w:p w14:paraId="64A10E15" w14:textId="77777777" w:rsidR="00887940" w:rsidRPr="00B84142" w:rsidRDefault="00887940" w:rsidP="00D05BD3">
      <w:pPr>
        <w:pStyle w:val="ListParagraph"/>
        <w:numPr>
          <w:ilvl w:val="0"/>
          <w:numId w:val="3"/>
        </w:numPr>
        <w:spacing w:after="0" w:line="360" w:lineRule="auto"/>
        <w:jc w:val="both"/>
        <w:rPr>
          <w:rFonts w:ascii="Times New Roman" w:eastAsia="Calibri" w:hAnsi="Times New Roman" w:cs="Times New Roman"/>
          <w:sz w:val="24"/>
          <w:szCs w:val="24"/>
        </w:rPr>
      </w:pPr>
      <w:r w:rsidRPr="00B84142">
        <w:rPr>
          <w:rFonts w:ascii="Times New Roman" w:eastAsia="Calibri" w:hAnsi="Times New Roman" w:cs="Times New Roman"/>
          <w:sz w:val="24"/>
          <w:szCs w:val="24"/>
        </w:rPr>
        <w:t>To do the documentary work there is need of extra staff worker.</w:t>
      </w:r>
    </w:p>
    <w:p w14:paraId="11A61ADE" w14:textId="77777777" w:rsidR="00887940" w:rsidRDefault="00887940" w:rsidP="00D05BD3">
      <w:pPr>
        <w:pStyle w:val="ListParagraph"/>
        <w:numPr>
          <w:ilvl w:val="0"/>
          <w:numId w:val="3"/>
        </w:numPr>
        <w:spacing w:after="0" w:line="360" w:lineRule="auto"/>
        <w:jc w:val="both"/>
        <w:rPr>
          <w:rFonts w:ascii="Times New Roman" w:hAnsi="Times New Roman" w:cs="Times New Roman"/>
          <w:sz w:val="24"/>
          <w:szCs w:val="24"/>
        </w:rPr>
      </w:pPr>
      <w:r w:rsidRPr="00B84142">
        <w:rPr>
          <w:rFonts w:ascii="Times New Roman" w:hAnsi="Times New Roman" w:cs="Times New Roman"/>
          <w:sz w:val="24"/>
          <w:szCs w:val="24"/>
        </w:rPr>
        <w:t xml:space="preserve">Existing system </w:t>
      </w:r>
      <w:r w:rsidRPr="00B84142">
        <w:rPr>
          <w:rFonts w:ascii="Times New Roman" w:eastAsia="Calibri" w:hAnsi="Times New Roman" w:cs="Times New Roman"/>
          <w:sz w:val="24"/>
          <w:szCs w:val="24"/>
        </w:rPr>
        <w:t xml:space="preserve">takes much </w:t>
      </w:r>
      <w:r w:rsidR="00BB6CE5">
        <w:rPr>
          <w:rFonts w:ascii="Times New Roman" w:eastAsia="Calibri" w:hAnsi="Times New Roman" w:cs="Times New Roman"/>
          <w:sz w:val="24"/>
          <w:szCs w:val="24"/>
        </w:rPr>
        <w:t xml:space="preserve">more </w:t>
      </w:r>
      <w:r w:rsidRPr="00B84142">
        <w:rPr>
          <w:rFonts w:ascii="Times New Roman" w:eastAsia="Calibri" w:hAnsi="Times New Roman" w:cs="Times New Roman"/>
          <w:sz w:val="24"/>
          <w:szCs w:val="24"/>
        </w:rPr>
        <w:t>time to updating process of records.</w:t>
      </w:r>
    </w:p>
    <w:p w14:paraId="2C6164F5" w14:textId="77777777" w:rsidR="001D2D76" w:rsidRPr="00B97269" w:rsidRDefault="00832DAD" w:rsidP="00D05BD3">
      <w:pPr>
        <w:pStyle w:val="PlainText"/>
        <w:numPr>
          <w:ilvl w:val="0"/>
          <w:numId w:val="3"/>
        </w:numPr>
        <w:autoSpaceDE w:val="0"/>
        <w:autoSpaceDN w:val="0"/>
        <w:adjustRightInd w:val="0"/>
        <w:jc w:val="both"/>
        <w:rPr>
          <w:rFonts w:ascii="Times New Roman" w:hAnsi="Times New Roman" w:cs="Times New Roman"/>
          <w:sz w:val="28"/>
          <w:szCs w:val="28"/>
        </w:rPr>
      </w:pPr>
      <w:r w:rsidRPr="00B97269">
        <w:rPr>
          <w:rFonts w:ascii="Times New Roman" w:hAnsi="Times New Roman" w:cs="Times New Roman"/>
          <w:sz w:val="24"/>
          <w:szCs w:val="24"/>
        </w:rPr>
        <w:t>Due to e</w:t>
      </w:r>
      <w:r w:rsidR="0081631F" w:rsidRPr="00B97269">
        <w:rPr>
          <w:rFonts w:ascii="Times New Roman" w:hAnsi="Times New Roman" w:cs="Times New Roman"/>
          <w:sz w:val="24"/>
          <w:szCs w:val="24"/>
        </w:rPr>
        <w:t xml:space="preserve">xisting system crowding of customer in bank premises </w:t>
      </w:r>
      <w:r w:rsidRPr="00B97269">
        <w:rPr>
          <w:rFonts w:ascii="Times New Roman" w:hAnsi="Times New Roman" w:cs="Times New Roman"/>
          <w:sz w:val="24"/>
          <w:szCs w:val="24"/>
        </w:rPr>
        <w:t xml:space="preserve">are more </w:t>
      </w:r>
      <w:r w:rsidR="0081631F" w:rsidRPr="00B97269">
        <w:rPr>
          <w:rFonts w:ascii="Times New Roman" w:hAnsi="Times New Roman" w:cs="Times New Roman"/>
          <w:sz w:val="24"/>
          <w:szCs w:val="24"/>
        </w:rPr>
        <w:t>&amp; pressure of work on bank servants</w:t>
      </w:r>
      <w:r w:rsidRPr="00B97269">
        <w:rPr>
          <w:rFonts w:ascii="Times New Roman" w:hAnsi="Times New Roman" w:cs="Times New Roman"/>
          <w:sz w:val="24"/>
          <w:szCs w:val="24"/>
        </w:rPr>
        <w:t xml:space="preserve"> are also more</w:t>
      </w:r>
      <w:r w:rsidR="0081631F" w:rsidRPr="00B97269">
        <w:rPr>
          <w:rFonts w:ascii="Times New Roman" w:hAnsi="Times New Roman" w:cs="Times New Roman"/>
          <w:sz w:val="24"/>
          <w:szCs w:val="24"/>
        </w:rPr>
        <w:t xml:space="preserve">. </w:t>
      </w:r>
    </w:p>
    <w:p w14:paraId="2F6AC839" w14:textId="77777777" w:rsidR="00B34D24" w:rsidRDefault="00B34D24" w:rsidP="001D2D76">
      <w:pPr>
        <w:autoSpaceDE w:val="0"/>
        <w:autoSpaceDN w:val="0"/>
        <w:adjustRightInd w:val="0"/>
        <w:spacing w:after="0" w:line="240" w:lineRule="auto"/>
        <w:rPr>
          <w:rFonts w:ascii="Times New Roman" w:hAnsi="Times New Roman" w:cs="Times New Roman"/>
          <w:sz w:val="28"/>
          <w:szCs w:val="28"/>
        </w:rPr>
      </w:pPr>
    </w:p>
    <w:p w14:paraId="2E8FF58B" w14:textId="77777777" w:rsidR="001D2D76" w:rsidRDefault="001D2D76" w:rsidP="001D2D76">
      <w:pPr>
        <w:autoSpaceDE w:val="0"/>
        <w:autoSpaceDN w:val="0"/>
        <w:adjustRightInd w:val="0"/>
        <w:spacing w:after="0" w:line="240" w:lineRule="auto"/>
        <w:rPr>
          <w:rFonts w:ascii="Times New Roman" w:hAnsi="Times New Roman" w:cs="Times New Roman"/>
          <w:sz w:val="28"/>
          <w:szCs w:val="28"/>
        </w:rPr>
      </w:pPr>
    </w:p>
    <w:p w14:paraId="63CBB03B" w14:textId="77777777" w:rsidR="001D611C" w:rsidRDefault="00B34D24" w:rsidP="001D2D76">
      <w:pPr>
        <w:autoSpaceDE w:val="0"/>
        <w:autoSpaceDN w:val="0"/>
        <w:adjustRightInd w:val="0"/>
        <w:spacing w:after="0" w:line="240" w:lineRule="auto"/>
        <w:rPr>
          <w:rFonts w:ascii="Times New Roman" w:hAnsi="Times New Roman" w:cs="Times New Roman"/>
          <w:b/>
          <w:sz w:val="32"/>
          <w:szCs w:val="32"/>
        </w:rPr>
      </w:pPr>
      <w:r w:rsidRPr="00B34D24">
        <w:rPr>
          <w:rFonts w:ascii="Times New Roman" w:hAnsi="Times New Roman" w:cs="Times New Roman"/>
          <w:b/>
          <w:sz w:val="32"/>
          <w:szCs w:val="32"/>
        </w:rPr>
        <w:t xml:space="preserve"> N</w:t>
      </w:r>
      <w:r w:rsidR="001D2D76" w:rsidRPr="00B34D24">
        <w:rPr>
          <w:rFonts w:ascii="Times New Roman" w:hAnsi="Times New Roman" w:cs="Times New Roman"/>
          <w:b/>
          <w:sz w:val="32"/>
          <w:szCs w:val="32"/>
        </w:rPr>
        <w:t>eed for the new system</w:t>
      </w:r>
      <w:r w:rsidRPr="00B34D24">
        <w:rPr>
          <w:rFonts w:ascii="Times New Roman" w:hAnsi="Times New Roman" w:cs="Times New Roman"/>
          <w:b/>
          <w:sz w:val="32"/>
          <w:szCs w:val="32"/>
        </w:rPr>
        <w:t>:-</w:t>
      </w:r>
    </w:p>
    <w:p w14:paraId="1834C65D" w14:textId="77777777" w:rsidR="001D611C" w:rsidRPr="005957B6" w:rsidRDefault="001D611C" w:rsidP="001D2D76">
      <w:pPr>
        <w:autoSpaceDE w:val="0"/>
        <w:autoSpaceDN w:val="0"/>
        <w:adjustRightInd w:val="0"/>
        <w:spacing w:after="0" w:line="240" w:lineRule="auto"/>
        <w:rPr>
          <w:rFonts w:ascii="Times New Roman" w:hAnsi="Times New Roman" w:cs="Times New Roman"/>
          <w:b/>
          <w:sz w:val="24"/>
          <w:szCs w:val="24"/>
        </w:rPr>
      </w:pPr>
    </w:p>
    <w:p w14:paraId="3BAAAC16" w14:textId="77777777" w:rsidR="005957B6" w:rsidRPr="005957B6" w:rsidRDefault="00DE0B50" w:rsidP="00D05BD3">
      <w:pPr>
        <w:pStyle w:val="ListParagraph"/>
        <w:numPr>
          <w:ilvl w:val="0"/>
          <w:numId w:val="4"/>
        </w:numPr>
        <w:spacing w:after="0" w:line="360" w:lineRule="auto"/>
        <w:jc w:val="both"/>
        <w:rPr>
          <w:rFonts w:ascii="Times New Roman" w:hAnsi="Times New Roman"/>
          <w:sz w:val="24"/>
          <w:szCs w:val="24"/>
        </w:rPr>
      </w:pPr>
      <w:r w:rsidRPr="005957B6">
        <w:rPr>
          <w:rFonts w:ascii="Times New Roman" w:hAnsi="Times New Roman"/>
          <w:sz w:val="24"/>
          <w:szCs w:val="24"/>
        </w:rPr>
        <w:t>The proposed system need to maintain all the records in computerized form.</w:t>
      </w:r>
    </w:p>
    <w:p w14:paraId="1D989AB7" w14:textId="77777777" w:rsidR="005957B6" w:rsidRPr="005957B6" w:rsidRDefault="001A69A5" w:rsidP="00D05BD3">
      <w:pPr>
        <w:numPr>
          <w:ilvl w:val="0"/>
          <w:numId w:val="4"/>
        </w:numPr>
        <w:spacing w:after="0" w:line="360" w:lineRule="auto"/>
        <w:jc w:val="both"/>
        <w:rPr>
          <w:rFonts w:ascii="Times New Roman" w:hAnsi="Times New Roman"/>
          <w:sz w:val="24"/>
          <w:szCs w:val="24"/>
        </w:rPr>
      </w:pPr>
      <w:r w:rsidRPr="005957B6">
        <w:rPr>
          <w:rFonts w:ascii="Times New Roman" w:hAnsi="Times New Roman"/>
          <w:sz w:val="24"/>
          <w:szCs w:val="24"/>
        </w:rPr>
        <w:t>It is useful to store record systematically &amp; accurately by using this system.</w:t>
      </w:r>
    </w:p>
    <w:p w14:paraId="02742657" w14:textId="77777777" w:rsidR="009022D5" w:rsidRDefault="009022D5" w:rsidP="00D05BD3">
      <w:pPr>
        <w:numPr>
          <w:ilvl w:val="0"/>
          <w:numId w:val="4"/>
        </w:numPr>
        <w:spacing w:after="0" w:line="360" w:lineRule="auto"/>
        <w:jc w:val="both"/>
        <w:rPr>
          <w:rFonts w:ascii="Times New Roman" w:hAnsi="Times New Roman"/>
          <w:sz w:val="24"/>
          <w:szCs w:val="24"/>
        </w:rPr>
      </w:pPr>
      <w:r w:rsidRPr="005957B6">
        <w:rPr>
          <w:rFonts w:ascii="Times New Roman" w:hAnsi="Times New Roman"/>
          <w:sz w:val="24"/>
          <w:szCs w:val="24"/>
        </w:rPr>
        <w:t>It is useful to reducing the extra work which mainta</w:t>
      </w:r>
      <w:r w:rsidR="00AA63B0">
        <w:rPr>
          <w:rFonts w:ascii="Times New Roman" w:hAnsi="Times New Roman"/>
          <w:sz w:val="24"/>
          <w:szCs w:val="24"/>
        </w:rPr>
        <w:t>ins the records of book keeping &amp; paper less work.</w:t>
      </w:r>
    </w:p>
    <w:p w14:paraId="3CEF9280" w14:textId="77777777" w:rsidR="00AA63B0" w:rsidRDefault="00AA63B0" w:rsidP="00D05BD3">
      <w:pPr>
        <w:pStyle w:val="ListParagraph"/>
        <w:numPr>
          <w:ilvl w:val="0"/>
          <w:numId w:val="4"/>
        </w:numPr>
        <w:tabs>
          <w:tab w:val="left" w:pos="3150"/>
          <w:tab w:val="left" w:pos="4035"/>
          <w:tab w:val="left" w:pos="4425"/>
        </w:tabs>
        <w:spacing w:after="0" w:line="360" w:lineRule="auto"/>
        <w:jc w:val="both"/>
        <w:rPr>
          <w:rFonts w:ascii="Times New Roman" w:hAnsi="Times New Roman"/>
          <w:sz w:val="24"/>
          <w:szCs w:val="24"/>
        </w:rPr>
      </w:pPr>
      <w:r w:rsidRPr="00AA63B0">
        <w:rPr>
          <w:rFonts w:ascii="Times New Roman" w:hAnsi="Times New Roman"/>
          <w:sz w:val="24"/>
          <w:szCs w:val="24"/>
        </w:rPr>
        <w:t>We can easily handle data efficiently &amp; effectively</w:t>
      </w:r>
      <w:r>
        <w:rPr>
          <w:rFonts w:ascii="Times New Roman" w:hAnsi="Times New Roman"/>
          <w:sz w:val="24"/>
          <w:szCs w:val="24"/>
        </w:rPr>
        <w:t>.</w:t>
      </w:r>
    </w:p>
    <w:p w14:paraId="4DD40980" w14:textId="77777777" w:rsidR="00AA63B0" w:rsidRDefault="00AA63B0" w:rsidP="00D05BD3">
      <w:pPr>
        <w:pStyle w:val="ListParagraph"/>
        <w:numPr>
          <w:ilvl w:val="0"/>
          <w:numId w:val="4"/>
        </w:numPr>
        <w:tabs>
          <w:tab w:val="left" w:pos="3150"/>
          <w:tab w:val="left" w:pos="4035"/>
          <w:tab w:val="left" w:pos="4425"/>
        </w:tabs>
        <w:spacing w:after="0" w:line="360" w:lineRule="auto"/>
        <w:jc w:val="both"/>
        <w:rPr>
          <w:rFonts w:ascii="Times New Roman" w:hAnsi="Times New Roman"/>
          <w:sz w:val="24"/>
          <w:szCs w:val="24"/>
        </w:rPr>
      </w:pPr>
      <w:r w:rsidRPr="00AA63B0">
        <w:rPr>
          <w:rFonts w:ascii="Times New Roman" w:hAnsi="Times New Roman"/>
          <w:sz w:val="24"/>
          <w:szCs w:val="24"/>
        </w:rPr>
        <w:t>The storage space, extra workers, missing files all these possibilities are decreased through this system.</w:t>
      </w:r>
    </w:p>
    <w:p w14:paraId="5A7D4B8A" w14:textId="77777777" w:rsidR="00AA63B0" w:rsidRPr="00AA63B0" w:rsidRDefault="00AA63B0" w:rsidP="00D05BD3">
      <w:pPr>
        <w:pStyle w:val="ListParagraph"/>
        <w:numPr>
          <w:ilvl w:val="0"/>
          <w:numId w:val="4"/>
        </w:numPr>
        <w:tabs>
          <w:tab w:val="left" w:pos="3150"/>
          <w:tab w:val="left" w:pos="4035"/>
          <w:tab w:val="left" w:pos="4425"/>
        </w:tabs>
        <w:spacing w:after="0" w:line="360" w:lineRule="auto"/>
        <w:jc w:val="both"/>
        <w:rPr>
          <w:rFonts w:ascii="Times New Roman" w:hAnsi="Times New Roman"/>
          <w:sz w:val="24"/>
          <w:szCs w:val="24"/>
        </w:rPr>
      </w:pPr>
      <w:r w:rsidRPr="00AA63B0">
        <w:rPr>
          <w:rFonts w:ascii="Times New Roman" w:hAnsi="Times New Roman"/>
          <w:sz w:val="24"/>
          <w:szCs w:val="24"/>
        </w:rPr>
        <w:t>This system helps to save time &amp; cost spending on documentation.</w:t>
      </w:r>
    </w:p>
    <w:p w14:paraId="13C7D762" w14:textId="77777777" w:rsidR="006D3972" w:rsidRPr="001E3212" w:rsidRDefault="009022D5" w:rsidP="00D05BD3">
      <w:pPr>
        <w:numPr>
          <w:ilvl w:val="0"/>
          <w:numId w:val="4"/>
        </w:numPr>
        <w:autoSpaceDE w:val="0"/>
        <w:autoSpaceDN w:val="0"/>
        <w:adjustRightInd w:val="0"/>
        <w:spacing w:after="0" w:line="240" w:lineRule="auto"/>
        <w:jc w:val="both"/>
        <w:rPr>
          <w:rFonts w:ascii="Times New Roman" w:hAnsi="Times New Roman" w:cs="Times New Roman"/>
          <w:b/>
          <w:sz w:val="24"/>
          <w:szCs w:val="24"/>
        </w:rPr>
      </w:pPr>
      <w:r w:rsidRPr="001E3212">
        <w:rPr>
          <w:rFonts w:ascii="Times New Roman" w:hAnsi="Times New Roman"/>
          <w:sz w:val="24"/>
          <w:szCs w:val="24"/>
        </w:rPr>
        <w:t>With the help of this system ATM card holder can see all the records about his account only at any time efficiently.</w:t>
      </w:r>
    </w:p>
    <w:p w14:paraId="749E93CE" w14:textId="77777777" w:rsidR="00454926" w:rsidRPr="00454926" w:rsidRDefault="00454926" w:rsidP="00454926">
      <w:pPr>
        <w:pStyle w:val="ListParagraph"/>
        <w:autoSpaceDE w:val="0"/>
        <w:autoSpaceDN w:val="0"/>
        <w:adjustRightInd w:val="0"/>
        <w:spacing w:after="0" w:line="240" w:lineRule="auto"/>
        <w:jc w:val="both"/>
        <w:rPr>
          <w:rFonts w:ascii="Times New Roman" w:hAnsi="Times New Roman" w:cs="Times New Roman"/>
          <w:sz w:val="24"/>
          <w:szCs w:val="24"/>
        </w:rPr>
      </w:pPr>
    </w:p>
    <w:p w14:paraId="02993170" w14:textId="77777777" w:rsidR="00454926" w:rsidRPr="00454926" w:rsidRDefault="00CA082D" w:rsidP="00D05BD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54926">
        <w:rPr>
          <w:rFonts w:ascii="Times New Roman" w:hAnsi="Times New Roman" w:cs="Times New Roman"/>
          <w:sz w:val="24"/>
          <w:szCs w:val="24"/>
        </w:rPr>
        <w:t>The most important facility provided by this system is that, there is no any possibility of miss any records.</w:t>
      </w:r>
    </w:p>
    <w:p w14:paraId="4A0A42DE" w14:textId="77777777" w:rsidR="00454926" w:rsidRPr="005957B6" w:rsidRDefault="00454926" w:rsidP="00454926">
      <w:pPr>
        <w:pStyle w:val="ListParagraph"/>
        <w:autoSpaceDE w:val="0"/>
        <w:autoSpaceDN w:val="0"/>
        <w:adjustRightInd w:val="0"/>
        <w:spacing w:after="0" w:line="240" w:lineRule="auto"/>
        <w:jc w:val="both"/>
        <w:rPr>
          <w:rFonts w:ascii="Times New Roman" w:hAnsi="Times New Roman" w:cs="Times New Roman"/>
          <w:sz w:val="24"/>
          <w:szCs w:val="24"/>
        </w:rPr>
      </w:pPr>
    </w:p>
    <w:p w14:paraId="06B42CCD" w14:textId="77777777" w:rsidR="001E3212" w:rsidRDefault="00194733" w:rsidP="00D05BD3">
      <w:pPr>
        <w:numPr>
          <w:ilvl w:val="0"/>
          <w:numId w:val="4"/>
        </w:numPr>
        <w:autoSpaceDE w:val="0"/>
        <w:autoSpaceDN w:val="0"/>
        <w:adjustRightInd w:val="0"/>
        <w:spacing w:after="0" w:line="240" w:lineRule="auto"/>
        <w:jc w:val="both"/>
        <w:rPr>
          <w:rFonts w:ascii="Times New Roman" w:hAnsi="Times New Roman" w:cs="Times New Roman"/>
          <w:sz w:val="24"/>
          <w:szCs w:val="24"/>
        </w:rPr>
      </w:pPr>
      <w:r w:rsidRPr="001E3212">
        <w:rPr>
          <w:rFonts w:ascii="Times New Roman" w:hAnsi="Times New Roman" w:cs="Times New Roman"/>
          <w:sz w:val="24"/>
          <w:szCs w:val="24"/>
        </w:rPr>
        <w:t>This system is useful for recording daily transactions done by customers.</w:t>
      </w:r>
    </w:p>
    <w:p w14:paraId="4927590A" w14:textId="77777777" w:rsidR="0035334A" w:rsidRDefault="0035334A" w:rsidP="0035334A">
      <w:pPr>
        <w:pStyle w:val="ListParagraph"/>
        <w:rPr>
          <w:rFonts w:ascii="Times New Roman" w:hAnsi="Times New Roman" w:cs="Times New Roman"/>
          <w:sz w:val="24"/>
          <w:szCs w:val="24"/>
        </w:rPr>
      </w:pPr>
    </w:p>
    <w:p w14:paraId="058FA0B0" w14:textId="77777777" w:rsidR="00AA63B0" w:rsidRPr="0035334A" w:rsidRDefault="001E3212" w:rsidP="00D05BD3">
      <w:pPr>
        <w:pStyle w:val="ListParagraph"/>
        <w:numPr>
          <w:ilvl w:val="0"/>
          <w:numId w:val="4"/>
        </w:numPr>
        <w:tabs>
          <w:tab w:val="left" w:pos="3150"/>
          <w:tab w:val="left" w:pos="4035"/>
          <w:tab w:val="left" w:pos="4425"/>
        </w:tabs>
        <w:autoSpaceDE w:val="0"/>
        <w:autoSpaceDN w:val="0"/>
        <w:adjustRightInd w:val="0"/>
        <w:spacing w:after="0" w:line="240" w:lineRule="auto"/>
        <w:jc w:val="both"/>
        <w:rPr>
          <w:rFonts w:ascii="Times New Roman" w:hAnsi="Times New Roman" w:cs="Times New Roman"/>
          <w:sz w:val="24"/>
          <w:szCs w:val="24"/>
        </w:rPr>
      </w:pPr>
      <w:r w:rsidRPr="0035334A">
        <w:rPr>
          <w:rFonts w:ascii="Times New Roman" w:hAnsi="Times New Roman"/>
          <w:sz w:val="24"/>
          <w:szCs w:val="24"/>
        </w:rPr>
        <w:t>So, this system helps to overcome the problems of previous system.</w:t>
      </w:r>
    </w:p>
    <w:p w14:paraId="7214416C" w14:textId="77777777" w:rsidR="00454926" w:rsidRPr="005957B6" w:rsidRDefault="00454926" w:rsidP="00454926">
      <w:pPr>
        <w:autoSpaceDE w:val="0"/>
        <w:autoSpaceDN w:val="0"/>
        <w:adjustRightInd w:val="0"/>
        <w:spacing w:after="0" w:line="240" w:lineRule="auto"/>
        <w:ind w:left="720"/>
        <w:jc w:val="both"/>
        <w:rPr>
          <w:rFonts w:ascii="Times New Roman" w:hAnsi="Times New Roman" w:cs="Times New Roman"/>
          <w:sz w:val="24"/>
          <w:szCs w:val="24"/>
        </w:rPr>
      </w:pPr>
    </w:p>
    <w:p w14:paraId="0E1EC300" w14:textId="77777777" w:rsidR="00B97269" w:rsidRPr="00FC534F" w:rsidRDefault="00CA082D" w:rsidP="00D05BD3">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FC534F">
        <w:rPr>
          <w:rFonts w:ascii="Times New Roman" w:hAnsi="Times New Roman" w:cs="Times New Roman"/>
          <w:sz w:val="24"/>
          <w:szCs w:val="24"/>
        </w:rPr>
        <w:t>An ATM card is an ISO c</w:t>
      </w:r>
      <w:r w:rsidR="007F3B65" w:rsidRPr="00FC534F">
        <w:rPr>
          <w:rFonts w:ascii="Times New Roman" w:hAnsi="Times New Roman" w:cs="Times New Roman"/>
          <w:sz w:val="24"/>
          <w:szCs w:val="24"/>
        </w:rPr>
        <w:t>ard issued by a bank, credit union or building society. Unlike a debit card, in-store purchases or refunds with an ATM card can generally be made in person only, as they require authentication through a personal identification number or PIN. In other words, ATM cards cannot be used at merchants that only accept credit cards.</w:t>
      </w:r>
    </w:p>
    <w:p w14:paraId="4D2B86BB" w14:textId="77777777" w:rsidR="00DA6B97" w:rsidRDefault="00DA6B97" w:rsidP="00BB6CE5">
      <w:pPr>
        <w:autoSpaceDE w:val="0"/>
        <w:autoSpaceDN w:val="0"/>
        <w:adjustRightInd w:val="0"/>
        <w:spacing w:after="0" w:line="240" w:lineRule="auto"/>
        <w:rPr>
          <w:rFonts w:ascii="Times New Roman" w:hAnsi="Times New Roman" w:cs="Times New Roman"/>
          <w:b/>
          <w:sz w:val="32"/>
          <w:szCs w:val="32"/>
        </w:rPr>
      </w:pPr>
    </w:p>
    <w:p w14:paraId="19DC8276" w14:textId="77777777" w:rsidR="00BB6CE5" w:rsidRDefault="00BB6CE5" w:rsidP="00BB6CE5">
      <w:pPr>
        <w:autoSpaceDE w:val="0"/>
        <w:autoSpaceDN w:val="0"/>
        <w:adjustRightInd w:val="0"/>
        <w:spacing w:after="0" w:line="240" w:lineRule="auto"/>
        <w:rPr>
          <w:rFonts w:ascii="Times New Roman" w:hAnsi="Times New Roman" w:cs="Times New Roman"/>
          <w:b/>
          <w:sz w:val="32"/>
          <w:szCs w:val="32"/>
        </w:rPr>
      </w:pPr>
      <w:r w:rsidRPr="00BB6CE5">
        <w:rPr>
          <w:rFonts w:ascii="Times New Roman" w:hAnsi="Times New Roman" w:cs="Times New Roman"/>
          <w:b/>
          <w:sz w:val="32"/>
          <w:szCs w:val="32"/>
        </w:rPr>
        <w:t>Scope of the work:-</w:t>
      </w:r>
    </w:p>
    <w:p w14:paraId="3B85AA21" w14:textId="77777777" w:rsidR="00FF7CCE" w:rsidRDefault="00FF7CCE" w:rsidP="00BB6CE5">
      <w:pPr>
        <w:autoSpaceDE w:val="0"/>
        <w:autoSpaceDN w:val="0"/>
        <w:adjustRightInd w:val="0"/>
        <w:spacing w:after="0" w:line="240" w:lineRule="auto"/>
        <w:rPr>
          <w:rFonts w:ascii="Times New Roman" w:hAnsi="Times New Roman" w:cs="Times New Roman"/>
          <w:b/>
          <w:sz w:val="32"/>
          <w:szCs w:val="32"/>
        </w:rPr>
      </w:pPr>
    </w:p>
    <w:p w14:paraId="11DC95D9" w14:textId="77777777" w:rsidR="00FF7CCE" w:rsidRPr="00FF7CCE" w:rsidRDefault="00037C99" w:rsidP="00B97269">
      <w:pPr>
        <w:pStyle w:val="PlainText"/>
        <w:spacing w:line="360" w:lineRule="auto"/>
        <w:jc w:val="both"/>
        <w:rPr>
          <w:rFonts w:ascii="Times New Roman" w:hAnsi="Times New Roman" w:cs="Times New Roman"/>
          <w:sz w:val="24"/>
          <w:szCs w:val="24"/>
        </w:rPr>
      </w:pPr>
      <w:r w:rsidRPr="00FF7CCE">
        <w:rPr>
          <w:rFonts w:ascii="Times New Roman" w:hAnsi="Times New Roman" w:cs="Times New Roman"/>
          <w:b/>
          <w:sz w:val="24"/>
          <w:szCs w:val="24"/>
        </w:rPr>
        <w:t xml:space="preserve">                 </w:t>
      </w:r>
      <w:r w:rsidR="00FF7CCE">
        <w:rPr>
          <w:rFonts w:ascii="Times New Roman" w:hAnsi="Times New Roman" w:cs="Times New Roman"/>
          <w:b/>
          <w:sz w:val="24"/>
          <w:szCs w:val="24"/>
        </w:rPr>
        <w:t xml:space="preserve"> </w:t>
      </w:r>
      <w:r w:rsidRPr="00FF7CCE">
        <w:rPr>
          <w:rFonts w:ascii="Times New Roman" w:hAnsi="Times New Roman" w:cs="Times New Roman"/>
          <w:b/>
          <w:sz w:val="24"/>
          <w:szCs w:val="24"/>
        </w:rPr>
        <w:t xml:space="preserve"> </w:t>
      </w:r>
      <w:r w:rsidR="00FF7CCE" w:rsidRPr="00FF7CCE">
        <w:rPr>
          <w:rFonts w:ascii="Times New Roman" w:hAnsi="Times New Roman" w:cs="Times New Roman"/>
          <w:sz w:val="24"/>
          <w:szCs w:val="24"/>
        </w:rPr>
        <w:t xml:space="preserve">As this is software it can be used by a wide variety of </w:t>
      </w:r>
      <w:r w:rsidR="00FF7CCE">
        <w:rPr>
          <w:rFonts w:ascii="Times New Roman" w:hAnsi="Times New Roman" w:cs="Times New Roman"/>
          <w:sz w:val="24"/>
          <w:szCs w:val="24"/>
        </w:rPr>
        <w:t xml:space="preserve">banks </w:t>
      </w:r>
      <w:r w:rsidR="00FF7CCE" w:rsidRPr="00FF7CCE">
        <w:rPr>
          <w:rFonts w:ascii="Times New Roman" w:hAnsi="Times New Roman" w:cs="Times New Roman"/>
          <w:sz w:val="24"/>
          <w:szCs w:val="24"/>
        </w:rPr>
        <w:t xml:space="preserve">to automate the process of manually maintaining the records related to the </w:t>
      </w:r>
      <w:r w:rsidR="00FF7CCE">
        <w:rPr>
          <w:rFonts w:ascii="Times New Roman" w:hAnsi="Times New Roman" w:cs="Times New Roman"/>
          <w:sz w:val="24"/>
          <w:szCs w:val="24"/>
        </w:rPr>
        <w:t>each transaction of bank account holder</w:t>
      </w:r>
      <w:r w:rsidR="00FF7CCE" w:rsidRPr="00FF7CCE">
        <w:rPr>
          <w:rFonts w:ascii="Times New Roman" w:hAnsi="Times New Roman" w:cs="Times New Roman"/>
          <w:sz w:val="24"/>
          <w:szCs w:val="24"/>
        </w:rPr>
        <w:t>.</w:t>
      </w:r>
      <w:r w:rsidR="00FF7CCE">
        <w:rPr>
          <w:rFonts w:ascii="Times New Roman" w:hAnsi="Times New Roman" w:cs="Times New Roman"/>
          <w:sz w:val="24"/>
          <w:szCs w:val="24"/>
        </w:rPr>
        <w:t xml:space="preserve"> The main goal of this application is to provide very reliable &amp; </w:t>
      </w:r>
      <w:r w:rsidR="00B97269">
        <w:rPr>
          <w:rFonts w:ascii="Times New Roman" w:hAnsi="Times New Roman" w:cs="Times New Roman"/>
          <w:sz w:val="24"/>
          <w:szCs w:val="24"/>
        </w:rPr>
        <w:t>efficient</w:t>
      </w:r>
      <w:r w:rsidR="00FF7CCE">
        <w:rPr>
          <w:rFonts w:ascii="Times New Roman" w:hAnsi="Times New Roman" w:cs="Times New Roman"/>
          <w:sz w:val="24"/>
          <w:szCs w:val="24"/>
        </w:rPr>
        <w:t xml:space="preserve"> </w:t>
      </w:r>
      <w:r w:rsidR="00B97269">
        <w:rPr>
          <w:rFonts w:ascii="Times New Roman" w:hAnsi="Times New Roman" w:cs="Times New Roman"/>
          <w:sz w:val="24"/>
          <w:szCs w:val="24"/>
        </w:rPr>
        <w:t>service</w:t>
      </w:r>
      <w:r w:rsidR="00FF7CCE">
        <w:rPr>
          <w:rFonts w:ascii="Times New Roman" w:hAnsi="Times New Roman" w:cs="Times New Roman"/>
          <w:sz w:val="24"/>
          <w:szCs w:val="24"/>
        </w:rPr>
        <w:t xml:space="preserve"> to bank account holder</w:t>
      </w:r>
      <w:r w:rsidR="00FF7CCE" w:rsidRPr="00FF7CCE">
        <w:rPr>
          <w:rFonts w:ascii="Times New Roman" w:hAnsi="Times New Roman" w:cs="Times New Roman"/>
          <w:sz w:val="24"/>
          <w:szCs w:val="24"/>
        </w:rPr>
        <w:t xml:space="preserve"> </w:t>
      </w:r>
      <w:r w:rsidR="00FF7CCE">
        <w:rPr>
          <w:rFonts w:ascii="Times New Roman" w:hAnsi="Times New Roman" w:cs="Times New Roman"/>
          <w:sz w:val="24"/>
          <w:szCs w:val="24"/>
        </w:rPr>
        <w:t>at any time &amp; any location</w:t>
      </w:r>
      <w:r w:rsidR="00FF7CCE" w:rsidRPr="00FF7CCE">
        <w:rPr>
          <w:rFonts w:ascii="Times New Roman" w:hAnsi="Times New Roman" w:cs="Times New Roman"/>
          <w:sz w:val="24"/>
          <w:szCs w:val="24"/>
        </w:rPr>
        <w:t xml:space="preserve">.        </w:t>
      </w:r>
    </w:p>
    <w:p w14:paraId="566D61D9" w14:textId="77777777" w:rsidR="00554D5E" w:rsidRPr="00247710" w:rsidRDefault="00FF7CCE" w:rsidP="00DA6B97">
      <w:pPr>
        <w:jc w:val="both"/>
        <w:rPr>
          <w:rFonts w:ascii="Times New Roman" w:hAnsi="Times New Roman" w:cs="Times New Roman"/>
          <w:sz w:val="24"/>
          <w:szCs w:val="24"/>
        </w:rPr>
      </w:pPr>
      <w:r w:rsidRPr="00FF7CCE">
        <w:rPr>
          <w:rFonts w:ascii="Times New Roman" w:hAnsi="Times New Roman" w:cs="Times New Roman"/>
          <w:sz w:val="24"/>
          <w:szCs w:val="24"/>
        </w:rPr>
        <w:t xml:space="preserve">This system </w:t>
      </w:r>
      <w:r w:rsidR="00554D5E">
        <w:rPr>
          <w:rFonts w:ascii="Times New Roman" w:hAnsi="Times New Roman" w:cs="Times New Roman"/>
          <w:sz w:val="24"/>
          <w:szCs w:val="24"/>
        </w:rPr>
        <w:t>will cover the following modules,</w:t>
      </w:r>
    </w:p>
    <w:p w14:paraId="3D4FAEA1" w14:textId="77777777" w:rsidR="00554D5E" w:rsidRPr="00021895" w:rsidRDefault="00554D5E" w:rsidP="00D05BD3">
      <w:pPr>
        <w:pStyle w:val="ListParagraph"/>
        <w:numPr>
          <w:ilvl w:val="0"/>
          <w:numId w:val="1"/>
        </w:numPr>
        <w:jc w:val="both"/>
        <w:rPr>
          <w:rFonts w:ascii="Times New Roman" w:hAnsi="Times New Roman" w:cs="Times New Roman"/>
          <w:sz w:val="24"/>
          <w:szCs w:val="24"/>
        </w:rPr>
      </w:pPr>
      <w:r w:rsidRPr="00021895">
        <w:rPr>
          <w:rFonts w:ascii="Times New Roman" w:eastAsia="Calibri" w:hAnsi="Times New Roman" w:cs="Times New Roman"/>
          <w:sz w:val="24"/>
          <w:szCs w:val="24"/>
        </w:rPr>
        <w:t xml:space="preserve">Cash </w:t>
      </w:r>
      <w:r w:rsidRPr="00021895">
        <w:rPr>
          <w:rFonts w:ascii="Times New Roman" w:hAnsi="Times New Roman" w:cs="Times New Roman"/>
          <w:sz w:val="24"/>
          <w:szCs w:val="24"/>
        </w:rPr>
        <w:t>Withdrawal</w:t>
      </w:r>
      <w:r>
        <w:rPr>
          <w:rFonts w:ascii="Times New Roman" w:hAnsi="Times New Roman" w:cs="Times New Roman"/>
          <w:sz w:val="24"/>
          <w:szCs w:val="24"/>
        </w:rPr>
        <w:t>.</w:t>
      </w:r>
    </w:p>
    <w:p w14:paraId="34EB2670" w14:textId="77777777" w:rsidR="00554D5E" w:rsidRDefault="00554D5E" w:rsidP="00D05BD3">
      <w:pPr>
        <w:pStyle w:val="ListParagraph"/>
        <w:numPr>
          <w:ilvl w:val="0"/>
          <w:numId w:val="1"/>
        </w:numPr>
        <w:jc w:val="both"/>
        <w:rPr>
          <w:rFonts w:ascii="Times New Roman" w:hAnsi="Times New Roman" w:cs="Times New Roman"/>
          <w:sz w:val="24"/>
          <w:szCs w:val="24"/>
        </w:rPr>
      </w:pPr>
      <w:r w:rsidRPr="00021895">
        <w:rPr>
          <w:rFonts w:ascii="Times New Roman" w:eastAsia="Calibri" w:hAnsi="Times New Roman" w:cs="Times New Roman"/>
          <w:sz w:val="24"/>
          <w:szCs w:val="24"/>
        </w:rPr>
        <w:t>Balance Enquiry</w:t>
      </w:r>
      <w:r>
        <w:rPr>
          <w:rFonts w:ascii="Times New Roman" w:hAnsi="Times New Roman" w:cs="Times New Roman"/>
          <w:sz w:val="24"/>
          <w:szCs w:val="24"/>
        </w:rPr>
        <w:t>.</w:t>
      </w:r>
    </w:p>
    <w:p w14:paraId="3C2E6942" w14:textId="77777777" w:rsidR="00554D5E" w:rsidRDefault="00554D5E" w:rsidP="00D05B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Mini Statement.</w:t>
      </w:r>
    </w:p>
    <w:p w14:paraId="5B88E942" w14:textId="77777777" w:rsidR="00554D5E" w:rsidRDefault="00554D5E" w:rsidP="00D05B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PIN Change.</w:t>
      </w:r>
    </w:p>
    <w:p w14:paraId="2E69727A" w14:textId="77777777" w:rsidR="00554D5E" w:rsidRPr="00021895" w:rsidRDefault="00554D5E" w:rsidP="00D05BD3">
      <w:pPr>
        <w:pStyle w:val="ListParagraph"/>
        <w:numPr>
          <w:ilvl w:val="0"/>
          <w:numId w:val="1"/>
        </w:numPr>
        <w:jc w:val="both"/>
        <w:rPr>
          <w:rFonts w:ascii="Times New Roman" w:eastAsia="Calibri" w:hAnsi="Times New Roman" w:cs="Times New Roman"/>
          <w:sz w:val="24"/>
          <w:szCs w:val="24"/>
        </w:rPr>
      </w:pPr>
      <w:r w:rsidRPr="00021895">
        <w:rPr>
          <w:rFonts w:ascii="Times New Roman" w:eastAsia="Calibri" w:hAnsi="Times New Roman" w:cs="Times New Roman"/>
          <w:sz w:val="24"/>
          <w:szCs w:val="24"/>
        </w:rPr>
        <w:t xml:space="preserve">Cash </w:t>
      </w:r>
      <w:r>
        <w:rPr>
          <w:rFonts w:ascii="Times New Roman" w:hAnsi="Times New Roman" w:cs="Times New Roman"/>
          <w:sz w:val="24"/>
          <w:szCs w:val="24"/>
        </w:rPr>
        <w:t>Deposit.</w:t>
      </w:r>
    </w:p>
    <w:p w14:paraId="1E598292" w14:textId="77777777" w:rsidR="00554D5E" w:rsidRDefault="00554D5E" w:rsidP="00D05B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Loan Information.</w:t>
      </w:r>
    </w:p>
    <w:p w14:paraId="6AF2E31E" w14:textId="77777777" w:rsidR="00554D5E" w:rsidRDefault="00554D5E" w:rsidP="00D05BD3">
      <w:pPr>
        <w:pStyle w:val="ListParagraph"/>
        <w:numPr>
          <w:ilvl w:val="0"/>
          <w:numId w:val="1"/>
        </w:numPr>
        <w:spacing w:after="0" w:line="240" w:lineRule="auto"/>
        <w:ind w:left="1080"/>
        <w:jc w:val="both"/>
        <w:rPr>
          <w:rFonts w:ascii="Times New Roman" w:hAnsi="Times New Roman" w:cs="Times New Roman"/>
          <w:sz w:val="24"/>
          <w:szCs w:val="24"/>
        </w:rPr>
      </w:pPr>
      <w:r w:rsidRPr="00DA6B97">
        <w:rPr>
          <w:rFonts w:ascii="Times New Roman" w:hAnsi="Times New Roman" w:cs="Times New Roman"/>
          <w:sz w:val="24"/>
          <w:szCs w:val="24"/>
        </w:rPr>
        <w:t>Help Menu.</w:t>
      </w:r>
    </w:p>
    <w:p w14:paraId="02FFEC10" w14:textId="77777777" w:rsidR="00DA6B97" w:rsidRDefault="00DA6B97" w:rsidP="00DA6B97">
      <w:pPr>
        <w:pStyle w:val="ListParagraph"/>
        <w:spacing w:after="0" w:line="240" w:lineRule="auto"/>
        <w:ind w:left="1080"/>
        <w:jc w:val="both"/>
        <w:rPr>
          <w:rFonts w:ascii="Times New Roman" w:hAnsi="Times New Roman" w:cs="Times New Roman"/>
          <w:sz w:val="24"/>
          <w:szCs w:val="24"/>
        </w:rPr>
      </w:pPr>
    </w:p>
    <w:p w14:paraId="2F0FE686" w14:textId="77777777" w:rsidR="00F736DF" w:rsidRDefault="00F736DF" w:rsidP="00DA6B97">
      <w:pPr>
        <w:pStyle w:val="ListParagraph"/>
        <w:spacing w:after="0" w:line="240" w:lineRule="auto"/>
        <w:ind w:left="1080"/>
        <w:jc w:val="both"/>
        <w:rPr>
          <w:rFonts w:ascii="Times New Roman" w:hAnsi="Times New Roman" w:cs="Times New Roman"/>
          <w:sz w:val="24"/>
          <w:szCs w:val="24"/>
        </w:rPr>
      </w:pPr>
    </w:p>
    <w:p w14:paraId="100B6BD1" w14:textId="77777777" w:rsidR="00F736DF" w:rsidRDefault="00F736DF" w:rsidP="00DA6B97">
      <w:pPr>
        <w:pStyle w:val="ListParagraph"/>
        <w:spacing w:after="0" w:line="240" w:lineRule="auto"/>
        <w:ind w:left="1080"/>
        <w:jc w:val="both"/>
        <w:rPr>
          <w:rFonts w:ascii="Times New Roman" w:hAnsi="Times New Roman" w:cs="Times New Roman"/>
          <w:sz w:val="24"/>
          <w:szCs w:val="24"/>
        </w:rPr>
      </w:pPr>
    </w:p>
    <w:p w14:paraId="2133DFD5" w14:textId="77777777" w:rsidR="00F736DF" w:rsidRDefault="00F736DF" w:rsidP="00DA6B97">
      <w:pPr>
        <w:pStyle w:val="ListParagraph"/>
        <w:spacing w:after="0" w:line="240" w:lineRule="auto"/>
        <w:ind w:left="1080"/>
        <w:jc w:val="both"/>
        <w:rPr>
          <w:rFonts w:ascii="Times New Roman" w:hAnsi="Times New Roman" w:cs="Times New Roman"/>
          <w:sz w:val="24"/>
          <w:szCs w:val="24"/>
        </w:rPr>
      </w:pPr>
    </w:p>
    <w:p w14:paraId="5E1EBCFA" w14:textId="77777777" w:rsidR="00F736DF" w:rsidRDefault="00F736DF" w:rsidP="00DA6B97">
      <w:pPr>
        <w:pStyle w:val="ListParagraph"/>
        <w:spacing w:after="0" w:line="240" w:lineRule="auto"/>
        <w:ind w:left="1080"/>
        <w:jc w:val="both"/>
        <w:rPr>
          <w:rFonts w:ascii="Times New Roman" w:hAnsi="Times New Roman" w:cs="Times New Roman"/>
          <w:sz w:val="24"/>
          <w:szCs w:val="24"/>
        </w:rPr>
      </w:pPr>
    </w:p>
    <w:p w14:paraId="5C44B16A" w14:textId="77777777" w:rsidR="00554D5E" w:rsidRPr="004B6419" w:rsidRDefault="00DA6B97" w:rsidP="00554D5E">
      <w:pPr>
        <w:spacing w:after="0" w:line="240" w:lineRule="auto"/>
        <w:jc w:val="both"/>
        <w:rPr>
          <w:rFonts w:ascii="Times New Roman" w:hAnsi="Times New Roman" w:cs="Times New Roman"/>
          <w:b/>
          <w:sz w:val="28"/>
          <w:szCs w:val="28"/>
        </w:rPr>
      </w:pPr>
      <w:r w:rsidRPr="004B6419">
        <w:rPr>
          <w:rFonts w:ascii="Times New Roman" w:hAnsi="Times New Roman" w:cs="Times New Roman"/>
          <w:b/>
          <w:sz w:val="28"/>
          <w:szCs w:val="28"/>
        </w:rPr>
        <w:t>Detail information about system modules,</w:t>
      </w:r>
    </w:p>
    <w:p w14:paraId="52570D3E" w14:textId="77777777" w:rsidR="00554D5E" w:rsidRDefault="00554D5E" w:rsidP="00554D5E">
      <w:pPr>
        <w:spacing w:after="0" w:line="240" w:lineRule="auto"/>
        <w:jc w:val="both"/>
        <w:rPr>
          <w:rFonts w:ascii="Times New Roman" w:hAnsi="Times New Roman" w:cs="Times New Roman"/>
          <w:sz w:val="24"/>
          <w:szCs w:val="24"/>
        </w:rPr>
      </w:pPr>
    </w:p>
    <w:p w14:paraId="70A3E647" w14:textId="77777777" w:rsidR="00554D5E" w:rsidRDefault="00554D5E" w:rsidP="00554D5E">
      <w:pPr>
        <w:spacing w:after="0" w:line="240" w:lineRule="auto"/>
        <w:jc w:val="both"/>
        <w:rPr>
          <w:rFonts w:ascii="Times New Roman" w:hAnsi="Times New Roman" w:cs="Times New Roman"/>
          <w:sz w:val="24"/>
          <w:szCs w:val="24"/>
        </w:rPr>
      </w:pPr>
    </w:p>
    <w:p w14:paraId="5AC61B11" w14:textId="77777777" w:rsidR="00554D5E" w:rsidRPr="004B6419" w:rsidRDefault="00554D5E" w:rsidP="00D05BD3">
      <w:pPr>
        <w:pStyle w:val="ListParagraph"/>
        <w:numPr>
          <w:ilvl w:val="0"/>
          <w:numId w:val="2"/>
        </w:numPr>
        <w:spacing w:after="0" w:line="240" w:lineRule="auto"/>
        <w:jc w:val="both"/>
        <w:rPr>
          <w:rFonts w:ascii="Times New Roman" w:hAnsi="Times New Roman" w:cs="Times New Roman"/>
          <w:b/>
          <w:sz w:val="24"/>
          <w:szCs w:val="24"/>
        </w:rPr>
      </w:pPr>
      <w:r w:rsidRPr="004B6419">
        <w:rPr>
          <w:rFonts w:ascii="Times New Roman" w:eastAsia="Calibri" w:hAnsi="Times New Roman" w:cs="Times New Roman"/>
          <w:b/>
          <w:sz w:val="28"/>
          <w:szCs w:val="28"/>
        </w:rPr>
        <w:t xml:space="preserve">Cash </w:t>
      </w:r>
      <w:r w:rsidRPr="004B6419">
        <w:rPr>
          <w:rFonts w:ascii="Times New Roman" w:hAnsi="Times New Roman" w:cs="Times New Roman"/>
          <w:b/>
          <w:sz w:val="28"/>
          <w:szCs w:val="28"/>
        </w:rPr>
        <w:t>Withdrawal :-</w:t>
      </w:r>
    </w:p>
    <w:p w14:paraId="7D093CF4" w14:textId="77777777" w:rsidR="00554D5E" w:rsidRDefault="00554D5E" w:rsidP="00134592">
      <w:pPr>
        <w:ind w:left="360"/>
        <w:rPr>
          <w:rFonts w:ascii="Times New Roman" w:hAnsi="Times New Roman" w:cs="Times New Roman"/>
          <w:sz w:val="24"/>
          <w:szCs w:val="24"/>
        </w:rPr>
      </w:pPr>
      <w:r>
        <w:rPr>
          <w:rFonts w:ascii="Times New Roman" w:hAnsi="Times New Roman" w:cs="Times New Roman"/>
          <w:sz w:val="24"/>
          <w:szCs w:val="24"/>
        </w:rPr>
        <w:t xml:space="preserve">                            It mainly used </w:t>
      </w:r>
      <w:r w:rsidRPr="00247710">
        <w:rPr>
          <w:rFonts w:ascii="Times New Roman" w:eastAsia="Calibri" w:hAnsi="Times New Roman" w:cs="Times New Roman"/>
          <w:sz w:val="24"/>
          <w:szCs w:val="24"/>
        </w:rPr>
        <w:t>f</w:t>
      </w:r>
      <w:r>
        <w:rPr>
          <w:rFonts w:ascii="Times New Roman" w:hAnsi="Times New Roman" w:cs="Times New Roman"/>
          <w:sz w:val="24"/>
          <w:szCs w:val="24"/>
        </w:rPr>
        <w:t>or</w:t>
      </w:r>
      <w:r w:rsidRPr="00247710">
        <w:rPr>
          <w:rFonts w:ascii="Times New Roman" w:eastAsia="Calibri" w:hAnsi="Times New Roman" w:cs="Times New Roman"/>
          <w:sz w:val="24"/>
          <w:szCs w:val="24"/>
        </w:rPr>
        <w:t xml:space="preserve"> </w:t>
      </w:r>
      <w:r w:rsidRPr="00247710">
        <w:rPr>
          <w:rFonts w:ascii="Times New Roman" w:hAnsi="Times New Roman" w:cs="Times New Roman"/>
          <w:sz w:val="24"/>
          <w:szCs w:val="24"/>
        </w:rPr>
        <w:t>withdrawal</w:t>
      </w:r>
      <w:r>
        <w:rPr>
          <w:rFonts w:ascii="Times New Roman" w:hAnsi="Times New Roman" w:cs="Times New Roman"/>
          <w:sz w:val="24"/>
          <w:szCs w:val="24"/>
        </w:rPr>
        <w:t xml:space="preserve"> of cash as per customer</w:t>
      </w:r>
      <w:r w:rsidRPr="00247710">
        <w:rPr>
          <w:rFonts w:ascii="Times New Roman" w:eastAsia="Calibri" w:hAnsi="Times New Roman" w:cs="Times New Roman"/>
          <w:sz w:val="24"/>
          <w:szCs w:val="24"/>
        </w:rPr>
        <w:t xml:space="preserve"> </w:t>
      </w:r>
      <w:r w:rsidRPr="00247710">
        <w:rPr>
          <w:rFonts w:ascii="Times New Roman" w:hAnsi="Times New Roman" w:cs="Times New Roman"/>
          <w:sz w:val="24"/>
          <w:szCs w:val="24"/>
        </w:rPr>
        <w:t>demand. For</w:t>
      </w:r>
      <w:r>
        <w:rPr>
          <w:rFonts w:ascii="Times New Roman" w:hAnsi="Times New Roman" w:cs="Times New Roman"/>
          <w:sz w:val="24"/>
          <w:szCs w:val="24"/>
        </w:rPr>
        <w:t xml:space="preserve"> any authorized ATM card holder</w:t>
      </w:r>
      <w:r w:rsidRPr="00247710">
        <w:rPr>
          <w:rFonts w:ascii="Times New Roman" w:eastAsia="Calibri" w:hAnsi="Times New Roman" w:cs="Times New Roman"/>
          <w:sz w:val="24"/>
          <w:szCs w:val="24"/>
        </w:rPr>
        <w:t xml:space="preserve"> the </w:t>
      </w:r>
      <w:r>
        <w:rPr>
          <w:rFonts w:ascii="Times New Roman" w:hAnsi="Times New Roman" w:cs="Times New Roman"/>
          <w:sz w:val="24"/>
          <w:szCs w:val="24"/>
        </w:rPr>
        <w:t>ATM system</w:t>
      </w:r>
      <w:r w:rsidRPr="00247710">
        <w:rPr>
          <w:rFonts w:ascii="Times New Roman" w:eastAsia="Calibri" w:hAnsi="Times New Roman" w:cs="Times New Roman"/>
          <w:sz w:val="24"/>
          <w:szCs w:val="24"/>
        </w:rPr>
        <w:t xml:space="preserve"> requests for its </w:t>
      </w:r>
      <w:r>
        <w:rPr>
          <w:rFonts w:ascii="Times New Roman" w:hAnsi="Times New Roman" w:cs="Times New Roman"/>
          <w:sz w:val="24"/>
          <w:szCs w:val="24"/>
        </w:rPr>
        <w:t>ATM no &amp; PIN no</w:t>
      </w:r>
      <w:r w:rsidRPr="00247710">
        <w:rPr>
          <w:rFonts w:ascii="Times New Roman" w:eastAsia="Calibri" w:hAnsi="Times New Roman" w:cs="Times New Roman"/>
          <w:sz w:val="24"/>
          <w:szCs w:val="24"/>
        </w:rPr>
        <w:t xml:space="preserve"> the</w:t>
      </w:r>
      <w:r>
        <w:rPr>
          <w:rFonts w:ascii="Times New Roman" w:hAnsi="Times New Roman" w:cs="Times New Roman"/>
          <w:sz w:val="24"/>
          <w:szCs w:val="24"/>
        </w:rPr>
        <w:t>n customer</w:t>
      </w:r>
      <w:r w:rsidRPr="00247710">
        <w:rPr>
          <w:rFonts w:ascii="Times New Roman" w:eastAsia="Calibri" w:hAnsi="Times New Roman" w:cs="Times New Roman"/>
          <w:sz w:val="24"/>
          <w:szCs w:val="24"/>
        </w:rPr>
        <w:t xml:space="preserve"> to</w:t>
      </w:r>
      <w:r>
        <w:rPr>
          <w:rFonts w:ascii="Times New Roman" w:hAnsi="Times New Roman" w:cs="Times New Roman"/>
          <w:sz w:val="24"/>
          <w:szCs w:val="24"/>
        </w:rPr>
        <w:t xml:space="preserve"> </w:t>
      </w:r>
      <w:r w:rsidRPr="00247710">
        <w:rPr>
          <w:rFonts w:ascii="Times New Roman" w:eastAsia="Calibri" w:hAnsi="Times New Roman" w:cs="Times New Roman"/>
          <w:sz w:val="24"/>
          <w:szCs w:val="24"/>
        </w:rPr>
        <w:t xml:space="preserve">login in their </w:t>
      </w:r>
      <w:r>
        <w:rPr>
          <w:rFonts w:ascii="Times New Roman" w:hAnsi="Times New Roman" w:cs="Times New Roman"/>
          <w:sz w:val="24"/>
          <w:szCs w:val="24"/>
        </w:rPr>
        <w:t xml:space="preserve">accounts, then </w:t>
      </w:r>
      <w:r w:rsidRPr="00247710">
        <w:rPr>
          <w:rFonts w:ascii="Times New Roman" w:hAnsi="Times New Roman" w:cs="Times New Roman"/>
          <w:sz w:val="24"/>
          <w:szCs w:val="24"/>
        </w:rPr>
        <w:t>amounts are</w:t>
      </w:r>
      <w:r w:rsidRPr="00247710">
        <w:rPr>
          <w:rFonts w:ascii="Times New Roman" w:eastAsia="Calibri" w:hAnsi="Times New Roman" w:cs="Times New Roman"/>
          <w:sz w:val="24"/>
          <w:szCs w:val="24"/>
        </w:rPr>
        <w:t xml:space="preserve"> </w:t>
      </w:r>
      <w:r w:rsidRPr="00247710">
        <w:rPr>
          <w:rFonts w:ascii="Times New Roman" w:hAnsi="Times New Roman" w:cs="Times New Roman"/>
          <w:sz w:val="24"/>
          <w:szCs w:val="24"/>
        </w:rPr>
        <w:t xml:space="preserve">given </w:t>
      </w:r>
      <w:r>
        <w:rPr>
          <w:rFonts w:ascii="Times New Roman" w:hAnsi="Times New Roman" w:cs="Times New Roman"/>
          <w:sz w:val="24"/>
          <w:szCs w:val="24"/>
        </w:rPr>
        <w:t xml:space="preserve">to system </w:t>
      </w:r>
      <w:r w:rsidRPr="00247710">
        <w:rPr>
          <w:rFonts w:ascii="Times New Roman" w:eastAsia="Calibri" w:hAnsi="Times New Roman" w:cs="Times New Roman"/>
          <w:sz w:val="24"/>
          <w:szCs w:val="24"/>
        </w:rPr>
        <w:t xml:space="preserve">and </w:t>
      </w:r>
      <w:r>
        <w:rPr>
          <w:rFonts w:ascii="Times New Roman" w:hAnsi="Times New Roman" w:cs="Times New Roman"/>
          <w:sz w:val="24"/>
          <w:szCs w:val="24"/>
        </w:rPr>
        <w:t>customer</w:t>
      </w:r>
      <w:r w:rsidRPr="00247710">
        <w:rPr>
          <w:rFonts w:ascii="Times New Roman" w:eastAsia="Calibri" w:hAnsi="Times New Roman" w:cs="Times New Roman"/>
          <w:sz w:val="24"/>
          <w:szCs w:val="24"/>
        </w:rPr>
        <w:t xml:space="preserve"> </w:t>
      </w:r>
      <w:r>
        <w:rPr>
          <w:rFonts w:ascii="Times New Roman" w:hAnsi="Times New Roman" w:cs="Times New Roman"/>
          <w:sz w:val="24"/>
          <w:szCs w:val="24"/>
        </w:rPr>
        <w:t>can withdraw amount</w:t>
      </w:r>
      <w:r w:rsidRPr="00247710">
        <w:rPr>
          <w:rFonts w:ascii="Times New Roman" w:eastAsia="Calibri" w:hAnsi="Times New Roman" w:cs="Times New Roman"/>
          <w:sz w:val="24"/>
          <w:szCs w:val="24"/>
        </w:rPr>
        <w:t>.</w:t>
      </w:r>
    </w:p>
    <w:p w14:paraId="66745E6A" w14:textId="77777777" w:rsidR="00554D5E" w:rsidRPr="004B6419" w:rsidRDefault="00554D5E" w:rsidP="00D05BD3">
      <w:pPr>
        <w:pStyle w:val="ListParagraph"/>
        <w:numPr>
          <w:ilvl w:val="0"/>
          <w:numId w:val="2"/>
        </w:numPr>
        <w:jc w:val="both"/>
        <w:rPr>
          <w:rFonts w:ascii="Times New Roman" w:hAnsi="Times New Roman" w:cs="Times New Roman"/>
          <w:b/>
          <w:sz w:val="24"/>
          <w:szCs w:val="24"/>
        </w:rPr>
      </w:pPr>
      <w:r w:rsidRPr="004B6419">
        <w:rPr>
          <w:rFonts w:ascii="Times New Roman" w:eastAsia="Calibri" w:hAnsi="Times New Roman" w:cs="Times New Roman"/>
          <w:b/>
          <w:sz w:val="28"/>
          <w:szCs w:val="28"/>
        </w:rPr>
        <w:t>Balance Enquiry</w:t>
      </w:r>
      <w:r w:rsidRPr="004B6419">
        <w:rPr>
          <w:rFonts w:ascii="Times New Roman" w:hAnsi="Times New Roman" w:cs="Times New Roman"/>
          <w:b/>
          <w:sz w:val="28"/>
          <w:szCs w:val="28"/>
        </w:rPr>
        <w:t xml:space="preserve"> :-</w:t>
      </w:r>
    </w:p>
    <w:p w14:paraId="1956F96D" w14:textId="77777777" w:rsidR="00554D5E" w:rsidRDefault="00554D5E" w:rsidP="00134592">
      <w:pPr>
        <w:pStyle w:val="ListParagraph"/>
        <w:rPr>
          <w:rFonts w:ascii="Times New Roman" w:hAnsi="Times New Roman" w:cs="Times New Roman"/>
          <w:sz w:val="24"/>
          <w:szCs w:val="24"/>
        </w:rPr>
      </w:pPr>
      <w:r>
        <w:rPr>
          <w:rFonts w:ascii="Times New Roman" w:hAnsi="Times New Roman" w:cs="Times New Roman"/>
          <w:sz w:val="28"/>
          <w:szCs w:val="28"/>
        </w:rPr>
        <w:t xml:space="preserve">                  </w:t>
      </w:r>
      <w:r w:rsidRPr="00B33F6D">
        <w:rPr>
          <w:rFonts w:ascii="Times New Roman" w:eastAsia="Calibri" w:hAnsi="Times New Roman" w:cs="Times New Roman"/>
          <w:sz w:val="24"/>
          <w:szCs w:val="24"/>
        </w:rPr>
        <w:t xml:space="preserve">It refers to enquiry of </w:t>
      </w:r>
      <w:r w:rsidRPr="00B33F6D">
        <w:rPr>
          <w:rFonts w:ascii="Times New Roman" w:hAnsi="Times New Roman" w:cs="Times New Roman"/>
          <w:sz w:val="24"/>
          <w:szCs w:val="24"/>
        </w:rPr>
        <w:t xml:space="preserve">bank </w:t>
      </w:r>
      <w:r w:rsidRPr="00B33F6D">
        <w:rPr>
          <w:rFonts w:ascii="Times New Roman" w:eastAsia="Calibri" w:hAnsi="Times New Roman" w:cs="Times New Roman"/>
          <w:sz w:val="24"/>
          <w:szCs w:val="24"/>
        </w:rPr>
        <w:t xml:space="preserve">balance of an authorized </w:t>
      </w:r>
      <w:r w:rsidRPr="00B33F6D">
        <w:rPr>
          <w:rFonts w:ascii="Times New Roman" w:hAnsi="Times New Roman" w:cs="Times New Roman"/>
          <w:sz w:val="24"/>
          <w:szCs w:val="24"/>
        </w:rPr>
        <w:t>ATM card holder account</w:t>
      </w:r>
      <w:r w:rsidRPr="00B33F6D">
        <w:rPr>
          <w:rFonts w:ascii="Times New Roman" w:eastAsia="Calibri" w:hAnsi="Times New Roman" w:cs="Times New Roman"/>
          <w:sz w:val="24"/>
          <w:szCs w:val="24"/>
        </w:rPr>
        <w:t xml:space="preserve"> to check for the resulting balance after certain transactions.</w:t>
      </w:r>
    </w:p>
    <w:p w14:paraId="38AB9A2C" w14:textId="77777777" w:rsidR="00554D5E" w:rsidRDefault="00554D5E" w:rsidP="00134592">
      <w:pPr>
        <w:pStyle w:val="ListParagraph"/>
        <w:rPr>
          <w:rFonts w:ascii="Times New Roman" w:hAnsi="Times New Roman" w:cs="Times New Roman"/>
          <w:sz w:val="24"/>
          <w:szCs w:val="24"/>
        </w:rPr>
      </w:pPr>
    </w:p>
    <w:p w14:paraId="2A466014" w14:textId="77777777" w:rsidR="00554D5E" w:rsidRPr="004B6419" w:rsidRDefault="00554D5E" w:rsidP="00D05BD3">
      <w:pPr>
        <w:pStyle w:val="ListParagraph"/>
        <w:numPr>
          <w:ilvl w:val="0"/>
          <w:numId w:val="2"/>
        </w:numPr>
        <w:jc w:val="both"/>
        <w:rPr>
          <w:rFonts w:ascii="Times New Roman" w:hAnsi="Times New Roman" w:cs="Times New Roman"/>
          <w:b/>
          <w:sz w:val="24"/>
          <w:szCs w:val="24"/>
        </w:rPr>
      </w:pPr>
      <w:r w:rsidRPr="004B6419">
        <w:rPr>
          <w:rFonts w:ascii="Times New Roman" w:hAnsi="Times New Roman" w:cs="Times New Roman"/>
          <w:b/>
          <w:sz w:val="28"/>
          <w:szCs w:val="28"/>
        </w:rPr>
        <w:t>Mini Statement:-</w:t>
      </w:r>
    </w:p>
    <w:p w14:paraId="68E0ADCA" w14:textId="77777777" w:rsidR="00554D5E" w:rsidRDefault="00554D5E" w:rsidP="00134592">
      <w:pPr>
        <w:pStyle w:val="ListParagraph"/>
        <w:ind w:left="360"/>
        <w:rPr>
          <w:rFonts w:ascii="Times New Roman" w:hAnsi="Times New Roman" w:cs="Times New Roman"/>
          <w:sz w:val="24"/>
          <w:szCs w:val="24"/>
        </w:rPr>
      </w:pPr>
      <w:r w:rsidRPr="003F25F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25F2">
        <w:rPr>
          <w:rFonts w:ascii="Times New Roman" w:eastAsia="Calibri" w:hAnsi="Times New Roman" w:cs="Times New Roman"/>
          <w:sz w:val="24"/>
          <w:szCs w:val="24"/>
        </w:rPr>
        <w:t xml:space="preserve">It refers to enquiry of </w:t>
      </w:r>
      <w:r w:rsidRPr="003F25F2">
        <w:rPr>
          <w:rFonts w:ascii="Times New Roman" w:hAnsi="Times New Roman" w:cs="Times New Roman"/>
          <w:sz w:val="24"/>
          <w:szCs w:val="24"/>
        </w:rPr>
        <w:t>last ten transaction of</w:t>
      </w:r>
      <w:r w:rsidRPr="003F25F2">
        <w:rPr>
          <w:rFonts w:ascii="Times New Roman" w:eastAsia="Calibri" w:hAnsi="Times New Roman" w:cs="Times New Roman"/>
          <w:sz w:val="24"/>
          <w:szCs w:val="24"/>
        </w:rPr>
        <w:t xml:space="preserve"> an authorized </w:t>
      </w:r>
      <w:r w:rsidRPr="003F25F2">
        <w:rPr>
          <w:rFonts w:ascii="Times New Roman" w:hAnsi="Times New Roman" w:cs="Times New Roman"/>
          <w:sz w:val="24"/>
          <w:szCs w:val="24"/>
        </w:rPr>
        <w:t>ATM card holder</w:t>
      </w:r>
      <w:r w:rsidRPr="003F25F2">
        <w:rPr>
          <w:rFonts w:ascii="Times New Roman" w:eastAsia="Calibri" w:hAnsi="Times New Roman" w:cs="Times New Roman"/>
          <w:sz w:val="24"/>
          <w:szCs w:val="24"/>
        </w:rPr>
        <w:t>.</w:t>
      </w:r>
      <w:r w:rsidRPr="003F25F2">
        <w:rPr>
          <w:rFonts w:ascii="Times New Roman" w:hAnsi="Times New Roman" w:cs="Times New Roman"/>
          <w:sz w:val="24"/>
          <w:szCs w:val="24"/>
        </w:rPr>
        <w:t xml:space="preserve"> It includes deposit &amp; withdrawal amount of transaction &amp; also contains respective transaction date and current available balance.</w:t>
      </w:r>
    </w:p>
    <w:p w14:paraId="0E780603" w14:textId="77777777" w:rsidR="00554D5E" w:rsidRDefault="00554D5E" w:rsidP="00554D5E">
      <w:pPr>
        <w:pStyle w:val="ListParagraph"/>
        <w:ind w:left="360"/>
        <w:jc w:val="both"/>
        <w:rPr>
          <w:rFonts w:ascii="Times New Roman" w:hAnsi="Times New Roman" w:cs="Times New Roman"/>
          <w:sz w:val="24"/>
          <w:szCs w:val="24"/>
        </w:rPr>
      </w:pPr>
    </w:p>
    <w:p w14:paraId="2D8B5C96" w14:textId="77777777" w:rsidR="00554D5E" w:rsidRPr="004B6419" w:rsidRDefault="00554D5E" w:rsidP="00D05BD3">
      <w:pPr>
        <w:pStyle w:val="ListParagraph"/>
        <w:numPr>
          <w:ilvl w:val="0"/>
          <w:numId w:val="2"/>
        </w:numPr>
        <w:jc w:val="both"/>
        <w:rPr>
          <w:rFonts w:ascii="Times New Roman" w:hAnsi="Times New Roman" w:cs="Times New Roman"/>
          <w:b/>
          <w:sz w:val="28"/>
          <w:szCs w:val="28"/>
        </w:rPr>
      </w:pPr>
      <w:r w:rsidRPr="004B6419">
        <w:rPr>
          <w:rFonts w:ascii="Times New Roman" w:hAnsi="Times New Roman" w:cs="Times New Roman"/>
          <w:b/>
          <w:sz w:val="28"/>
          <w:szCs w:val="28"/>
        </w:rPr>
        <w:t>PIN Change:-</w:t>
      </w:r>
    </w:p>
    <w:p w14:paraId="566BA282" w14:textId="77777777" w:rsidR="00554D5E" w:rsidRDefault="00554D5E" w:rsidP="00134592">
      <w:pPr>
        <w:pStyle w:val="ListParagraph"/>
        <w:rPr>
          <w:rFonts w:ascii="Times New Roman" w:hAnsi="Times New Roman" w:cs="Times New Roman"/>
          <w:sz w:val="24"/>
          <w:szCs w:val="24"/>
        </w:rPr>
      </w:pPr>
      <w:r>
        <w:rPr>
          <w:rFonts w:ascii="Times New Roman" w:hAnsi="Times New Roman" w:cs="Times New Roman"/>
          <w:sz w:val="24"/>
          <w:szCs w:val="24"/>
        </w:rPr>
        <w:t xml:space="preserve">                  It</w:t>
      </w:r>
      <w:r w:rsidRPr="00265562">
        <w:rPr>
          <w:rFonts w:ascii="Times New Roman" w:eastAsia="Calibri" w:hAnsi="Times New Roman" w:cs="Times New Roman"/>
          <w:sz w:val="24"/>
          <w:szCs w:val="24"/>
        </w:rPr>
        <w:t xml:space="preserve"> refers to the Change of </w:t>
      </w:r>
      <w:r>
        <w:rPr>
          <w:rFonts w:ascii="Times New Roman" w:hAnsi="Times New Roman" w:cs="Times New Roman"/>
          <w:sz w:val="24"/>
          <w:szCs w:val="24"/>
        </w:rPr>
        <w:t>PIN no</w:t>
      </w:r>
      <w:r w:rsidRPr="00265562">
        <w:rPr>
          <w:rFonts w:ascii="Times New Roman" w:eastAsia="Calibri" w:hAnsi="Times New Roman" w:cs="Times New Roman"/>
          <w:sz w:val="24"/>
          <w:szCs w:val="24"/>
        </w:rPr>
        <w:t xml:space="preserve"> of </w:t>
      </w:r>
      <w:r>
        <w:rPr>
          <w:rFonts w:ascii="Times New Roman" w:hAnsi="Times New Roman" w:cs="Times New Roman"/>
          <w:sz w:val="24"/>
          <w:szCs w:val="24"/>
        </w:rPr>
        <w:t xml:space="preserve">an </w:t>
      </w:r>
      <w:r w:rsidRPr="003F25F2">
        <w:rPr>
          <w:rFonts w:ascii="Times New Roman" w:eastAsia="Calibri" w:hAnsi="Times New Roman" w:cs="Times New Roman"/>
          <w:sz w:val="24"/>
          <w:szCs w:val="24"/>
        </w:rPr>
        <w:t xml:space="preserve">authorized </w:t>
      </w:r>
      <w:r w:rsidRPr="003F25F2">
        <w:rPr>
          <w:rFonts w:ascii="Times New Roman" w:hAnsi="Times New Roman" w:cs="Times New Roman"/>
          <w:sz w:val="24"/>
          <w:szCs w:val="24"/>
        </w:rPr>
        <w:t>ATM card holder</w:t>
      </w:r>
      <w:r w:rsidRPr="00265562">
        <w:rPr>
          <w:rFonts w:ascii="Times New Roman" w:eastAsia="Calibri" w:hAnsi="Times New Roman" w:cs="Times New Roman"/>
          <w:sz w:val="24"/>
          <w:szCs w:val="24"/>
        </w:rPr>
        <w:t>.</w:t>
      </w:r>
      <w:r>
        <w:rPr>
          <w:rFonts w:ascii="Times New Roman" w:hAnsi="Times New Roman" w:cs="Times New Roman"/>
          <w:sz w:val="24"/>
          <w:szCs w:val="24"/>
        </w:rPr>
        <w:t xml:space="preserve"> I require giving system old PIN no of the ATM card &amp; then giving new PIN no &amp; confirm the new PIN no.</w:t>
      </w:r>
    </w:p>
    <w:p w14:paraId="7A464205" w14:textId="77777777" w:rsidR="00554D5E" w:rsidRDefault="00554D5E" w:rsidP="00134592">
      <w:pPr>
        <w:pStyle w:val="ListParagraph"/>
        <w:rPr>
          <w:rFonts w:ascii="Times New Roman" w:hAnsi="Times New Roman" w:cs="Times New Roman"/>
          <w:sz w:val="24"/>
          <w:szCs w:val="24"/>
        </w:rPr>
      </w:pPr>
    </w:p>
    <w:p w14:paraId="745FB020" w14:textId="77777777" w:rsidR="00554D5E" w:rsidRPr="004B6419" w:rsidRDefault="00554D5E" w:rsidP="00D05BD3">
      <w:pPr>
        <w:pStyle w:val="ListParagraph"/>
        <w:numPr>
          <w:ilvl w:val="0"/>
          <w:numId w:val="2"/>
        </w:numPr>
        <w:jc w:val="both"/>
        <w:rPr>
          <w:rFonts w:ascii="Times New Roman" w:hAnsi="Times New Roman" w:cs="Times New Roman"/>
          <w:b/>
          <w:sz w:val="24"/>
          <w:szCs w:val="24"/>
        </w:rPr>
      </w:pPr>
      <w:r w:rsidRPr="004B6419">
        <w:rPr>
          <w:rFonts w:ascii="Times New Roman" w:eastAsia="Calibri" w:hAnsi="Times New Roman" w:cs="Times New Roman"/>
          <w:b/>
          <w:sz w:val="28"/>
          <w:szCs w:val="28"/>
        </w:rPr>
        <w:t xml:space="preserve">Cash </w:t>
      </w:r>
      <w:r w:rsidRPr="004B6419">
        <w:rPr>
          <w:rFonts w:ascii="Times New Roman" w:hAnsi="Times New Roman" w:cs="Times New Roman"/>
          <w:b/>
          <w:sz w:val="28"/>
          <w:szCs w:val="28"/>
        </w:rPr>
        <w:t>Deposit:-</w:t>
      </w:r>
    </w:p>
    <w:p w14:paraId="15F4B4A3" w14:textId="77777777" w:rsidR="00554D5E" w:rsidRDefault="00554D5E" w:rsidP="00134592">
      <w:pPr>
        <w:pStyle w:val="ListParagraph"/>
        <w:ind w:left="360"/>
        <w:rPr>
          <w:rFonts w:ascii="Times New Roman" w:hAnsi="Times New Roman" w:cs="Times New Roman"/>
          <w:sz w:val="24"/>
          <w:szCs w:val="24"/>
        </w:rPr>
      </w:pPr>
      <w:r w:rsidRPr="00102253">
        <w:rPr>
          <w:rFonts w:ascii="Times New Roman" w:hAnsi="Times New Roman" w:cs="Times New Roman"/>
          <w:sz w:val="28"/>
          <w:szCs w:val="28"/>
        </w:rPr>
        <w:t xml:space="preserve">        </w:t>
      </w:r>
      <w:r w:rsidRPr="00102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02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02253">
        <w:rPr>
          <w:rFonts w:ascii="Times New Roman" w:hAnsi="Times New Roman" w:cs="Times New Roman"/>
          <w:sz w:val="24"/>
          <w:szCs w:val="24"/>
        </w:rPr>
        <w:t xml:space="preserve">It mainly used </w:t>
      </w:r>
      <w:r w:rsidRPr="00102253">
        <w:rPr>
          <w:rFonts w:ascii="Times New Roman" w:eastAsia="Calibri" w:hAnsi="Times New Roman" w:cs="Times New Roman"/>
          <w:sz w:val="24"/>
          <w:szCs w:val="24"/>
        </w:rPr>
        <w:t>f</w:t>
      </w:r>
      <w:r w:rsidRPr="00102253">
        <w:rPr>
          <w:rFonts w:ascii="Times New Roman" w:hAnsi="Times New Roman" w:cs="Times New Roman"/>
          <w:sz w:val="24"/>
          <w:szCs w:val="24"/>
        </w:rPr>
        <w:t>or</w:t>
      </w:r>
      <w:r w:rsidRPr="00102253">
        <w:rPr>
          <w:rFonts w:ascii="Times New Roman" w:eastAsia="Calibri" w:hAnsi="Times New Roman" w:cs="Times New Roman"/>
          <w:sz w:val="24"/>
          <w:szCs w:val="24"/>
        </w:rPr>
        <w:t xml:space="preserve"> </w:t>
      </w:r>
      <w:r>
        <w:rPr>
          <w:rFonts w:ascii="Times New Roman" w:hAnsi="Times New Roman" w:cs="Times New Roman"/>
          <w:sz w:val="24"/>
          <w:szCs w:val="24"/>
        </w:rPr>
        <w:t xml:space="preserve">deposit </w:t>
      </w:r>
      <w:r w:rsidRPr="00102253">
        <w:rPr>
          <w:rFonts w:ascii="Times New Roman" w:hAnsi="Times New Roman" w:cs="Times New Roman"/>
          <w:sz w:val="24"/>
          <w:szCs w:val="24"/>
        </w:rPr>
        <w:t xml:space="preserve">cash </w:t>
      </w:r>
      <w:r>
        <w:rPr>
          <w:rFonts w:ascii="Times New Roman" w:hAnsi="Times New Roman" w:cs="Times New Roman"/>
          <w:sz w:val="24"/>
          <w:szCs w:val="24"/>
        </w:rPr>
        <w:t xml:space="preserve">amount to their bank account </w:t>
      </w:r>
      <w:r w:rsidRPr="00102253">
        <w:rPr>
          <w:rFonts w:ascii="Times New Roman" w:hAnsi="Times New Roman" w:cs="Times New Roman"/>
          <w:sz w:val="24"/>
          <w:szCs w:val="24"/>
        </w:rPr>
        <w:t>as per customer</w:t>
      </w:r>
      <w:r w:rsidRPr="00102253">
        <w:rPr>
          <w:rFonts w:ascii="Times New Roman" w:eastAsia="Calibri" w:hAnsi="Times New Roman" w:cs="Times New Roman"/>
          <w:sz w:val="24"/>
          <w:szCs w:val="24"/>
        </w:rPr>
        <w:t xml:space="preserve"> </w:t>
      </w:r>
      <w:r>
        <w:rPr>
          <w:rFonts w:ascii="Times New Roman" w:hAnsi="Times New Roman" w:cs="Times New Roman"/>
          <w:sz w:val="24"/>
          <w:szCs w:val="24"/>
        </w:rPr>
        <w:t>demand. It is easy process of deposit amount to their bank accounts without filling deposit sleep.</w:t>
      </w:r>
    </w:p>
    <w:p w14:paraId="67C2922D" w14:textId="77777777" w:rsidR="00554D5E" w:rsidRDefault="00554D5E" w:rsidP="00134592">
      <w:pPr>
        <w:pStyle w:val="ListParagraph"/>
        <w:ind w:left="360"/>
        <w:rPr>
          <w:rFonts w:ascii="Times New Roman" w:hAnsi="Times New Roman" w:cs="Times New Roman"/>
          <w:sz w:val="24"/>
          <w:szCs w:val="24"/>
        </w:rPr>
      </w:pPr>
    </w:p>
    <w:p w14:paraId="2E6EB4B2" w14:textId="77777777" w:rsidR="00554D5E" w:rsidRPr="004B6419" w:rsidRDefault="00554D5E" w:rsidP="00D05BD3">
      <w:pPr>
        <w:pStyle w:val="ListParagraph"/>
        <w:numPr>
          <w:ilvl w:val="0"/>
          <w:numId w:val="2"/>
        </w:numPr>
        <w:jc w:val="both"/>
        <w:rPr>
          <w:rFonts w:ascii="Times New Roman" w:hAnsi="Times New Roman" w:cs="Times New Roman"/>
          <w:b/>
          <w:sz w:val="28"/>
          <w:szCs w:val="28"/>
        </w:rPr>
      </w:pPr>
      <w:r w:rsidRPr="004B6419">
        <w:rPr>
          <w:rFonts w:ascii="Times New Roman" w:hAnsi="Times New Roman" w:cs="Times New Roman"/>
          <w:b/>
          <w:sz w:val="28"/>
          <w:szCs w:val="28"/>
        </w:rPr>
        <w:t>Loan Information:-</w:t>
      </w:r>
    </w:p>
    <w:p w14:paraId="6816DD2A" w14:textId="77777777" w:rsidR="00554D5E" w:rsidRDefault="00134592" w:rsidP="0013459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554D5E" w:rsidRPr="00102253">
        <w:rPr>
          <w:rFonts w:ascii="Times New Roman" w:hAnsi="Times New Roman" w:cs="Times New Roman"/>
          <w:sz w:val="24"/>
          <w:szCs w:val="24"/>
        </w:rPr>
        <w:t xml:space="preserve">It mainly used </w:t>
      </w:r>
      <w:r w:rsidR="00554D5E" w:rsidRPr="00102253">
        <w:rPr>
          <w:rFonts w:ascii="Times New Roman" w:eastAsia="Calibri" w:hAnsi="Times New Roman" w:cs="Times New Roman"/>
          <w:sz w:val="24"/>
          <w:szCs w:val="24"/>
        </w:rPr>
        <w:t>f</w:t>
      </w:r>
      <w:r w:rsidR="00554D5E" w:rsidRPr="00102253">
        <w:rPr>
          <w:rFonts w:ascii="Times New Roman" w:hAnsi="Times New Roman" w:cs="Times New Roman"/>
          <w:sz w:val="24"/>
          <w:szCs w:val="24"/>
        </w:rPr>
        <w:t>or</w:t>
      </w:r>
      <w:r w:rsidR="00554D5E" w:rsidRPr="00102253">
        <w:rPr>
          <w:rFonts w:ascii="Times New Roman" w:eastAsia="Calibri" w:hAnsi="Times New Roman" w:cs="Times New Roman"/>
          <w:sz w:val="24"/>
          <w:szCs w:val="24"/>
        </w:rPr>
        <w:t xml:space="preserve"> </w:t>
      </w:r>
      <w:r w:rsidR="00554D5E">
        <w:rPr>
          <w:rFonts w:ascii="Times New Roman" w:hAnsi="Times New Roman" w:cs="Times New Roman"/>
          <w:sz w:val="24"/>
          <w:szCs w:val="24"/>
        </w:rPr>
        <w:t>to give information about various bank loan rates to ATM card holder.</w:t>
      </w:r>
    </w:p>
    <w:p w14:paraId="502F7F8E" w14:textId="77777777" w:rsidR="00554D5E" w:rsidRDefault="00554D5E" w:rsidP="00134592">
      <w:pPr>
        <w:pStyle w:val="ListParagraph"/>
        <w:ind w:left="360"/>
        <w:rPr>
          <w:rFonts w:ascii="Times New Roman" w:hAnsi="Times New Roman" w:cs="Times New Roman"/>
          <w:sz w:val="24"/>
          <w:szCs w:val="24"/>
        </w:rPr>
      </w:pPr>
    </w:p>
    <w:p w14:paraId="493D489F" w14:textId="77777777" w:rsidR="00554D5E" w:rsidRPr="004B6419" w:rsidRDefault="00554D5E" w:rsidP="00D05BD3">
      <w:pPr>
        <w:pStyle w:val="ListParagraph"/>
        <w:numPr>
          <w:ilvl w:val="0"/>
          <w:numId w:val="2"/>
        </w:numPr>
        <w:jc w:val="both"/>
        <w:rPr>
          <w:rFonts w:ascii="Times New Roman" w:hAnsi="Times New Roman" w:cs="Times New Roman"/>
          <w:b/>
          <w:sz w:val="28"/>
          <w:szCs w:val="28"/>
        </w:rPr>
      </w:pPr>
      <w:r w:rsidRPr="004B6419">
        <w:rPr>
          <w:rFonts w:ascii="Times New Roman" w:hAnsi="Times New Roman" w:cs="Times New Roman"/>
          <w:b/>
          <w:sz w:val="28"/>
          <w:szCs w:val="28"/>
        </w:rPr>
        <w:t>Help Menu:-</w:t>
      </w:r>
    </w:p>
    <w:p w14:paraId="4F17D407" w14:textId="77777777" w:rsidR="00554D5E" w:rsidRDefault="00554D5E" w:rsidP="00134592">
      <w:pPr>
        <w:pStyle w:val="ListParagraph"/>
        <w:ind w:left="1230"/>
        <w:rPr>
          <w:rFonts w:ascii="Times New Roman" w:hAnsi="Times New Roman" w:cs="Times New Roman"/>
          <w:sz w:val="24"/>
          <w:szCs w:val="24"/>
        </w:rPr>
      </w:pPr>
      <w:r w:rsidRPr="003C538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C5384">
        <w:rPr>
          <w:rFonts w:ascii="Times New Roman" w:hAnsi="Times New Roman" w:cs="Times New Roman"/>
          <w:sz w:val="24"/>
          <w:szCs w:val="24"/>
        </w:rPr>
        <w:t xml:space="preserve">   Help menu gives information about how to use ATM card </w:t>
      </w:r>
      <w:r>
        <w:rPr>
          <w:rFonts w:ascii="Times New Roman" w:hAnsi="Times New Roman" w:cs="Times New Roman"/>
          <w:sz w:val="24"/>
          <w:szCs w:val="24"/>
        </w:rPr>
        <w:t xml:space="preserve">when you give correct information to ATM system. I describe information about all </w:t>
      </w:r>
      <w:r w:rsidRPr="003C5384">
        <w:rPr>
          <w:rFonts w:ascii="Times New Roman" w:hAnsi="Times New Roman" w:cs="Times New Roman"/>
          <w:sz w:val="24"/>
          <w:szCs w:val="24"/>
        </w:rPr>
        <w:t xml:space="preserve">transaction </w:t>
      </w:r>
      <w:r>
        <w:rPr>
          <w:rFonts w:ascii="Times New Roman" w:hAnsi="Times New Roman" w:cs="Times New Roman"/>
          <w:sz w:val="24"/>
          <w:szCs w:val="24"/>
        </w:rPr>
        <w:t>menus &amp; what is used of each menu.</w:t>
      </w:r>
    </w:p>
    <w:p w14:paraId="602DE955" w14:textId="77777777" w:rsidR="00554D5E" w:rsidRPr="003C5384" w:rsidRDefault="00554D5E" w:rsidP="00134592">
      <w:pPr>
        <w:pStyle w:val="ListParagraph"/>
        <w:ind w:left="1230"/>
        <w:rPr>
          <w:rFonts w:ascii="Times New Roman" w:hAnsi="Times New Roman" w:cs="Times New Roman"/>
          <w:sz w:val="24"/>
          <w:szCs w:val="24"/>
        </w:rPr>
      </w:pPr>
    </w:p>
    <w:p w14:paraId="5C5D4515" w14:textId="77777777" w:rsidR="00554D5E" w:rsidRDefault="00554D5E" w:rsidP="00554D5E">
      <w:pPr>
        <w:pStyle w:val="ListParagraph"/>
        <w:ind w:left="360"/>
        <w:jc w:val="both"/>
        <w:rPr>
          <w:rFonts w:ascii="Times New Roman" w:hAnsi="Times New Roman" w:cs="Times New Roman"/>
          <w:sz w:val="24"/>
          <w:szCs w:val="24"/>
        </w:rPr>
      </w:pPr>
    </w:p>
    <w:p w14:paraId="0130235B" w14:textId="77777777" w:rsidR="00554D5E" w:rsidRDefault="00554D5E" w:rsidP="00554D5E">
      <w:pPr>
        <w:pStyle w:val="ListParagraph"/>
        <w:ind w:left="360"/>
        <w:jc w:val="both"/>
        <w:rPr>
          <w:rFonts w:ascii="Times New Roman" w:hAnsi="Times New Roman" w:cs="Times New Roman"/>
          <w:sz w:val="24"/>
          <w:szCs w:val="24"/>
        </w:rPr>
      </w:pPr>
    </w:p>
    <w:p w14:paraId="2EC8FCAD" w14:textId="77777777" w:rsidR="00037C99" w:rsidRPr="00FF7CCE" w:rsidRDefault="00037C99" w:rsidP="00BB6CE5">
      <w:pPr>
        <w:autoSpaceDE w:val="0"/>
        <w:autoSpaceDN w:val="0"/>
        <w:adjustRightInd w:val="0"/>
        <w:spacing w:after="0" w:line="240" w:lineRule="auto"/>
        <w:rPr>
          <w:rFonts w:ascii="Times New Roman" w:hAnsi="Times New Roman" w:cs="Times New Roman"/>
          <w:b/>
          <w:sz w:val="24"/>
          <w:szCs w:val="24"/>
        </w:rPr>
      </w:pPr>
    </w:p>
    <w:p w14:paraId="6F924F8A" w14:textId="77777777" w:rsidR="00BB6CE5" w:rsidRPr="00FF7CCE" w:rsidRDefault="00BB6CE5" w:rsidP="00BB6CE5">
      <w:pPr>
        <w:autoSpaceDE w:val="0"/>
        <w:autoSpaceDN w:val="0"/>
        <w:adjustRightInd w:val="0"/>
        <w:spacing w:after="0" w:line="240" w:lineRule="auto"/>
        <w:rPr>
          <w:rFonts w:ascii="Times New Roman" w:hAnsi="Times New Roman" w:cs="Times New Roman"/>
          <w:b/>
          <w:sz w:val="24"/>
          <w:szCs w:val="24"/>
        </w:rPr>
      </w:pPr>
      <w:r w:rsidRPr="00FF7CCE">
        <w:rPr>
          <w:rFonts w:ascii="Times New Roman" w:hAnsi="Times New Roman" w:cs="Times New Roman"/>
          <w:b/>
          <w:sz w:val="24"/>
          <w:szCs w:val="24"/>
        </w:rPr>
        <w:t xml:space="preserve">            </w:t>
      </w:r>
    </w:p>
    <w:p w14:paraId="5B024C8B" w14:textId="77777777" w:rsidR="00BB6CE5" w:rsidRPr="00FF7CCE" w:rsidRDefault="00BB6CE5" w:rsidP="00BB6CE5">
      <w:pPr>
        <w:autoSpaceDE w:val="0"/>
        <w:autoSpaceDN w:val="0"/>
        <w:adjustRightInd w:val="0"/>
        <w:spacing w:after="0" w:line="240" w:lineRule="auto"/>
        <w:rPr>
          <w:rFonts w:ascii="Times New Roman" w:hAnsi="Times New Roman" w:cs="Times New Roman"/>
          <w:b/>
          <w:sz w:val="24"/>
          <w:szCs w:val="24"/>
        </w:rPr>
      </w:pPr>
      <w:r w:rsidRPr="00FF7CCE">
        <w:rPr>
          <w:rFonts w:ascii="Times New Roman" w:hAnsi="Times New Roman" w:cs="Times New Roman"/>
          <w:b/>
          <w:sz w:val="24"/>
          <w:szCs w:val="24"/>
        </w:rPr>
        <w:t xml:space="preserve">   </w:t>
      </w:r>
    </w:p>
    <w:p w14:paraId="023F45D8" w14:textId="77777777" w:rsidR="00BB6CE5" w:rsidRPr="00FF7CCE" w:rsidRDefault="00BB6CE5" w:rsidP="00B34D24">
      <w:pPr>
        <w:spacing w:after="0" w:line="360" w:lineRule="auto"/>
        <w:ind w:left="720"/>
        <w:jc w:val="both"/>
        <w:rPr>
          <w:rFonts w:ascii="Times New Roman" w:hAnsi="Times New Roman" w:cs="Times New Roman"/>
          <w:sz w:val="24"/>
          <w:szCs w:val="24"/>
        </w:rPr>
      </w:pPr>
    </w:p>
    <w:p w14:paraId="50671EAC" w14:textId="77777777" w:rsidR="00B34D24" w:rsidRPr="00FF7CCE" w:rsidRDefault="00B34D24" w:rsidP="00B34D24">
      <w:pPr>
        <w:spacing w:after="0" w:line="360" w:lineRule="auto"/>
        <w:ind w:left="720"/>
        <w:jc w:val="both"/>
        <w:rPr>
          <w:rFonts w:ascii="Times New Roman" w:hAnsi="Times New Roman"/>
          <w:sz w:val="24"/>
          <w:szCs w:val="24"/>
        </w:rPr>
      </w:pPr>
    </w:p>
    <w:p w14:paraId="1F1096F6" w14:textId="77777777" w:rsidR="00B34D24" w:rsidRPr="00FF7CCE" w:rsidRDefault="00B34D24" w:rsidP="00B34D24">
      <w:pPr>
        <w:pStyle w:val="ListParagraph"/>
        <w:rPr>
          <w:rFonts w:ascii="Times New Roman" w:hAnsi="Times New Roman"/>
          <w:sz w:val="24"/>
          <w:szCs w:val="24"/>
        </w:rPr>
      </w:pPr>
    </w:p>
    <w:p w14:paraId="5A7C2A1E" w14:textId="77777777" w:rsidR="00B34D24" w:rsidRDefault="00B34D24" w:rsidP="00B34D24">
      <w:pPr>
        <w:spacing w:after="0" w:line="360" w:lineRule="auto"/>
        <w:ind w:left="720"/>
        <w:jc w:val="both"/>
        <w:rPr>
          <w:rFonts w:ascii="Times New Roman" w:hAnsi="Times New Roman"/>
          <w:sz w:val="24"/>
          <w:szCs w:val="24"/>
        </w:rPr>
      </w:pPr>
    </w:p>
    <w:p w14:paraId="68689710" w14:textId="77777777" w:rsidR="00A55E18" w:rsidRDefault="00A55E18" w:rsidP="00B34D24">
      <w:pPr>
        <w:spacing w:after="0" w:line="360" w:lineRule="auto"/>
        <w:ind w:left="720"/>
        <w:jc w:val="both"/>
        <w:rPr>
          <w:rFonts w:ascii="Times New Roman" w:hAnsi="Times New Roman"/>
          <w:sz w:val="24"/>
          <w:szCs w:val="24"/>
        </w:rPr>
      </w:pPr>
    </w:p>
    <w:p w14:paraId="0F783CAC" w14:textId="77777777" w:rsidR="00A55E18" w:rsidRDefault="00A55E18" w:rsidP="00B34D24">
      <w:pPr>
        <w:spacing w:after="0" w:line="360" w:lineRule="auto"/>
        <w:ind w:left="720"/>
        <w:jc w:val="both"/>
        <w:rPr>
          <w:rFonts w:ascii="Times New Roman" w:hAnsi="Times New Roman"/>
          <w:sz w:val="24"/>
          <w:szCs w:val="24"/>
        </w:rPr>
      </w:pPr>
    </w:p>
    <w:p w14:paraId="12BC4FA1" w14:textId="77777777" w:rsidR="00A55E18" w:rsidRDefault="00A55E18" w:rsidP="00B34D24">
      <w:pPr>
        <w:spacing w:after="0" w:line="360" w:lineRule="auto"/>
        <w:ind w:left="720"/>
        <w:jc w:val="both"/>
        <w:rPr>
          <w:rFonts w:ascii="Times New Roman" w:hAnsi="Times New Roman"/>
          <w:sz w:val="24"/>
          <w:szCs w:val="24"/>
        </w:rPr>
      </w:pPr>
    </w:p>
    <w:p w14:paraId="5D478F5B" w14:textId="77777777" w:rsidR="00A55E18" w:rsidRDefault="00A55E18" w:rsidP="00B34D24">
      <w:pPr>
        <w:spacing w:after="0" w:line="360" w:lineRule="auto"/>
        <w:ind w:left="720"/>
        <w:jc w:val="both"/>
        <w:rPr>
          <w:rFonts w:ascii="Times New Roman" w:hAnsi="Times New Roman"/>
          <w:sz w:val="24"/>
          <w:szCs w:val="24"/>
        </w:rPr>
      </w:pPr>
    </w:p>
    <w:p w14:paraId="1D5374EC" w14:textId="77777777" w:rsidR="00A55E18" w:rsidRDefault="00A55E18" w:rsidP="00B34D24">
      <w:pPr>
        <w:spacing w:after="0" w:line="360" w:lineRule="auto"/>
        <w:ind w:left="720"/>
        <w:jc w:val="both"/>
        <w:rPr>
          <w:rFonts w:ascii="Times New Roman" w:hAnsi="Times New Roman"/>
          <w:sz w:val="24"/>
          <w:szCs w:val="24"/>
        </w:rPr>
      </w:pPr>
    </w:p>
    <w:p w14:paraId="25B93390" w14:textId="77777777" w:rsidR="00A55E18" w:rsidRDefault="00A55E18" w:rsidP="00B34D24">
      <w:pPr>
        <w:spacing w:after="0" w:line="360" w:lineRule="auto"/>
        <w:ind w:left="720"/>
        <w:jc w:val="both"/>
        <w:rPr>
          <w:rFonts w:ascii="Times New Roman" w:hAnsi="Times New Roman"/>
          <w:sz w:val="24"/>
          <w:szCs w:val="24"/>
        </w:rPr>
      </w:pPr>
    </w:p>
    <w:p w14:paraId="4CFBED22" w14:textId="77777777" w:rsidR="00A55E18" w:rsidRDefault="00A55E18" w:rsidP="00B34D24">
      <w:pPr>
        <w:spacing w:after="0" w:line="360" w:lineRule="auto"/>
        <w:ind w:left="720"/>
        <w:jc w:val="both"/>
        <w:rPr>
          <w:rFonts w:ascii="Times New Roman" w:hAnsi="Times New Roman"/>
          <w:sz w:val="24"/>
          <w:szCs w:val="24"/>
        </w:rPr>
      </w:pPr>
    </w:p>
    <w:p w14:paraId="77C518AD" w14:textId="77777777" w:rsidR="00A55E18" w:rsidRDefault="00A55E18" w:rsidP="00B34D24">
      <w:pPr>
        <w:spacing w:after="0" w:line="360" w:lineRule="auto"/>
        <w:ind w:left="720"/>
        <w:jc w:val="both"/>
        <w:rPr>
          <w:rFonts w:ascii="Times New Roman" w:hAnsi="Times New Roman"/>
          <w:sz w:val="24"/>
          <w:szCs w:val="24"/>
        </w:rPr>
      </w:pPr>
    </w:p>
    <w:p w14:paraId="5F509131" w14:textId="77777777" w:rsidR="00A55E18" w:rsidRDefault="00A55E18" w:rsidP="00B34D24">
      <w:pPr>
        <w:spacing w:after="0" w:line="360" w:lineRule="auto"/>
        <w:ind w:left="720"/>
        <w:jc w:val="both"/>
        <w:rPr>
          <w:rFonts w:ascii="Times New Roman" w:hAnsi="Times New Roman"/>
          <w:sz w:val="24"/>
          <w:szCs w:val="24"/>
        </w:rPr>
      </w:pPr>
    </w:p>
    <w:p w14:paraId="30DEF7D1" w14:textId="77777777" w:rsidR="00A55E18" w:rsidRDefault="00A55E18" w:rsidP="00B34D24">
      <w:pPr>
        <w:spacing w:after="0" w:line="360" w:lineRule="auto"/>
        <w:ind w:left="720"/>
        <w:jc w:val="both"/>
        <w:rPr>
          <w:rFonts w:ascii="Times New Roman" w:hAnsi="Times New Roman"/>
          <w:sz w:val="24"/>
          <w:szCs w:val="24"/>
        </w:rPr>
      </w:pPr>
    </w:p>
    <w:p w14:paraId="74D5DFCB" w14:textId="77777777" w:rsidR="00A55E18" w:rsidRDefault="00A55E18" w:rsidP="00B34D24">
      <w:pPr>
        <w:spacing w:after="0" w:line="360" w:lineRule="auto"/>
        <w:ind w:left="720"/>
        <w:jc w:val="both"/>
        <w:rPr>
          <w:rFonts w:ascii="Times New Roman" w:hAnsi="Times New Roman"/>
          <w:sz w:val="24"/>
          <w:szCs w:val="24"/>
        </w:rPr>
      </w:pPr>
    </w:p>
    <w:p w14:paraId="4BF76AE7" w14:textId="77777777" w:rsidR="00A55E18" w:rsidRDefault="00A55E18" w:rsidP="00B34D24">
      <w:pPr>
        <w:spacing w:after="0" w:line="360" w:lineRule="auto"/>
        <w:ind w:left="720"/>
        <w:jc w:val="both"/>
        <w:rPr>
          <w:rFonts w:ascii="Times New Roman" w:hAnsi="Times New Roman"/>
          <w:sz w:val="24"/>
          <w:szCs w:val="24"/>
        </w:rPr>
      </w:pPr>
    </w:p>
    <w:p w14:paraId="6DCCF901" w14:textId="77777777" w:rsidR="00A55E18" w:rsidRPr="00FF7CCE" w:rsidRDefault="00A55E18" w:rsidP="00B34D24">
      <w:pPr>
        <w:spacing w:after="0" w:line="360" w:lineRule="auto"/>
        <w:ind w:left="720"/>
        <w:jc w:val="both"/>
        <w:rPr>
          <w:rFonts w:ascii="Times New Roman" w:hAnsi="Times New Roman"/>
          <w:sz w:val="24"/>
          <w:szCs w:val="24"/>
        </w:rPr>
      </w:pPr>
    </w:p>
    <w:p w14:paraId="6B799A70" w14:textId="77777777" w:rsidR="003D4435" w:rsidRDefault="003D4435" w:rsidP="008259D8">
      <w:pPr>
        <w:pStyle w:val="ListParagraph"/>
        <w:spacing w:after="480" w:line="360" w:lineRule="auto"/>
        <w:rPr>
          <w:rFonts w:ascii="Times New Roman" w:hAnsi="Times New Roman" w:cs="Times New Roman"/>
          <w:sz w:val="24"/>
          <w:szCs w:val="24"/>
        </w:rPr>
      </w:pPr>
    </w:p>
    <w:p w14:paraId="3326BD4A" w14:textId="77777777" w:rsidR="000C2D70" w:rsidRPr="009779A9" w:rsidRDefault="000C2D70" w:rsidP="000C2D70">
      <w:pPr>
        <w:autoSpaceDE w:val="0"/>
        <w:autoSpaceDN w:val="0"/>
        <w:adjustRightInd w:val="0"/>
        <w:spacing w:after="0" w:line="240" w:lineRule="auto"/>
        <w:rPr>
          <w:rFonts w:ascii="Times New Roman" w:hAnsi="Times New Roman" w:cs="Times New Roman"/>
          <w:sz w:val="28"/>
          <w:szCs w:val="28"/>
        </w:rPr>
      </w:pPr>
      <w:r w:rsidRPr="0009573C">
        <w:rPr>
          <w:rFonts w:ascii="Times New Roman" w:hAnsi="Times New Roman" w:cs="Times New Roman"/>
          <w:b/>
          <w:sz w:val="32"/>
          <w:szCs w:val="32"/>
        </w:rPr>
        <w:t>Feasibility study</w:t>
      </w:r>
      <w:r>
        <w:rPr>
          <w:rFonts w:ascii="Times New Roman" w:hAnsi="Times New Roman" w:cs="Times New Roman"/>
          <w:b/>
          <w:sz w:val="32"/>
          <w:szCs w:val="32"/>
        </w:rPr>
        <w:t>:</w:t>
      </w:r>
      <w:r w:rsidRPr="0009573C">
        <w:rPr>
          <w:rFonts w:ascii="Times New Roman" w:hAnsi="Times New Roman" w:cs="Times New Roman"/>
          <w:b/>
          <w:sz w:val="32"/>
          <w:szCs w:val="32"/>
        </w:rPr>
        <w:t>-</w:t>
      </w:r>
      <w:r w:rsidRPr="009779A9">
        <w:rPr>
          <w:rFonts w:ascii="Times New Roman" w:hAnsi="Times New Roman" w:cs="Times New Roman"/>
          <w:sz w:val="28"/>
          <w:szCs w:val="28"/>
        </w:rPr>
        <w:t xml:space="preserve"> </w:t>
      </w:r>
    </w:p>
    <w:p w14:paraId="70388A6F" w14:textId="77777777" w:rsidR="000C2D70" w:rsidRPr="00EB778C" w:rsidRDefault="000C2D70" w:rsidP="000C2D70">
      <w:pPr>
        <w:pStyle w:val="Heading2"/>
        <w:keepLines w:val="0"/>
        <w:numPr>
          <w:ilvl w:val="1"/>
          <w:numId w:val="6"/>
        </w:numPr>
        <w:tabs>
          <w:tab w:val="left" w:pos="0"/>
        </w:tabs>
        <w:suppressAutoHyphens/>
        <w:spacing w:before="240" w:after="60" w:line="360" w:lineRule="auto"/>
        <w:rPr>
          <w:rFonts w:ascii="Times New Roman" w:hAnsi="Times New Roman" w:cs="Times New Roman"/>
          <w:b w:val="0"/>
          <w:bCs w:val="0"/>
          <w:iCs/>
          <w:color w:val="auto"/>
          <w:sz w:val="24"/>
          <w:szCs w:val="24"/>
        </w:rPr>
      </w:pPr>
      <w:r>
        <w:rPr>
          <w:rFonts w:ascii="Times New Roman" w:hAnsi="Times New Roman" w:cs="Times New Roman"/>
          <w:b w:val="0"/>
          <w:iCs/>
          <w:color w:val="auto"/>
          <w:sz w:val="24"/>
          <w:szCs w:val="24"/>
        </w:rPr>
        <w:t xml:space="preserve">                 </w:t>
      </w:r>
      <w:r w:rsidRPr="00EB778C">
        <w:rPr>
          <w:rFonts w:ascii="Times New Roman" w:hAnsi="Times New Roman" w:cs="Times New Roman"/>
          <w:b w:val="0"/>
          <w:iCs/>
          <w:color w:val="auto"/>
          <w:sz w:val="24"/>
          <w:szCs w:val="24"/>
        </w:rPr>
        <w:t xml:space="preserve">    F</w:t>
      </w:r>
      <w:r w:rsidRPr="00EB778C">
        <w:rPr>
          <w:rFonts w:ascii="Times New Roman" w:hAnsi="Times New Roman" w:cs="Times New Roman"/>
          <w:b w:val="0"/>
          <w:bCs w:val="0"/>
          <w:iCs/>
          <w:color w:val="auto"/>
          <w:sz w:val="24"/>
          <w:szCs w:val="24"/>
        </w:rPr>
        <w:t>easibility Study is essential to evaluate cost &amp; benefit of the proposed system. This is very important step because on the basis of this; system decision is taken on whether to proceed or to postpone the project or to cancel the project.</w:t>
      </w:r>
      <w:r w:rsidRPr="00EB778C">
        <w:rPr>
          <w:rFonts w:ascii="Times New Roman" w:hAnsi="Times New Roman" w:cs="Times New Roman"/>
          <w:b w:val="0"/>
          <w:iCs/>
          <w:color w:val="auto"/>
          <w:sz w:val="24"/>
          <w:szCs w:val="24"/>
        </w:rPr>
        <w:t xml:space="preserve"> </w:t>
      </w:r>
      <w:r w:rsidRPr="00EB778C">
        <w:rPr>
          <w:rFonts w:ascii="Times New Roman" w:hAnsi="Times New Roman" w:cs="Times New Roman"/>
          <w:b w:val="0"/>
          <w:bCs w:val="0"/>
          <w:iCs/>
          <w:color w:val="auto"/>
          <w:sz w:val="24"/>
          <w:szCs w:val="24"/>
        </w:rPr>
        <w:t>Feasibility study forms the most important phase in the system development life cycle so that the people who are affected by the system benefit from the change. This involves some very crude estimates of schedules of completion of the proposed system and the cost of the system. This study ensures that the system meets the objectives of the organization before it can be approved for development. It also involves the study of different risks involved in developing the system.</w:t>
      </w:r>
    </w:p>
    <w:p w14:paraId="4423BA43" w14:textId="77777777" w:rsidR="000C2D70" w:rsidRPr="00E82142" w:rsidRDefault="000C2D70" w:rsidP="000C2D70">
      <w:pPr>
        <w:spacing w:line="360" w:lineRule="auto"/>
        <w:rPr>
          <w:rFonts w:ascii="Times New Roman" w:hAnsi="Times New Roman" w:cs="Times New Roman"/>
          <w:noProof/>
          <w:sz w:val="24"/>
          <w:szCs w:val="24"/>
        </w:rPr>
      </w:pPr>
      <w:r w:rsidRPr="00E82142">
        <w:rPr>
          <w:rFonts w:ascii="Times New Roman" w:hAnsi="Times New Roman" w:cs="Times New Roman"/>
          <w:sz w:val="24"/>
          <w:szCs w:val="24"/>
        </w:rPr>
        <w:t xml:space="preserve">              The major areas to consider while determining the feasibility of a system are:- </w:t>
      </w:r>
    </w:p>
    <w:p w14:paraId="29AD7296" w14:textId="77777777" w:rsidR="000C2D70" w:rsidRPr="00DA2C06" w:rsidRDefault="000C2D70" w:rsidP="000C2D70">
      <w:pPr>
        <w:pStyle w:val="ListParagraph"/>
        <w:numPr>
          <w:ilvl w:val="0"/>
          <w:numId w:val="8"/>
        </w:numPr>
        <w:tabs>
          <w:tab w:val="left" w:pos="2880"/>
          <w:tab w:val="left" w:pos="3240"/>
        </w:tabs>
        <w:suppressAutoHyphens/>
        <w:spacing w:after="0" w:line="240" w:lineRule="auto"/>
        <w:rPr>
          <w:rFonts w:ascii="Times New Roman" w:hAnsi="Times New Roman" w:cs="Times New Roman"/>
          <w:sz w:val="28"/>
          <w:szCs w:val="28"/>
        </w:rPr>
      </w:pPr>
      <w:r w:rsidRPr="00315C72">
        <w:rPr>
          <w:rFonts w:ascii="Times New Roman" w:hAnsi="Times New Roman" w:cs="Times New Roman"/>
          <w:b/>
          <w:sz w:val="28"/>
          <w:szCs w:val="28"/>
        </w:rPr>
        <w:t xml:space="preserve">Technical Feasibility:-          </w:t>
      </w:r>
    </w:p>
    <w:p w14:paraId="7E119A96" w14:textId="77777777" w:rsidR="000C2D70" w:rsidRPr="00281F24" w:rsidRDefault="000C2D70" w:rsidP="000C2D70">
      <w:pPr>
        <w:pStyle w:val="Heading2"/>
        <w:rPr>
          <w:rFonts w:ascii="Times New Roman" w:hAnsi="Times New Roman" w:cs="Times New Roman"/>
          <w:b w:val="0"/>
          <w:color w:val="auto"/>
          <w:sz w:val="24"/>
          <w:szCs w:val="24"/>
        </w:rPr>
      </w:pPr>
      <w:r w:rsidRPr="00281F24">
        <w:rPr>
          <w:rFonts w:ascii="Times New Roman" w:hAnsi="Times New Roman" w:cs="Times New Roman"/>
          <w:b w:val="0"/>
          <w:color w:val="auto"/>
          <w:sz w:val="24"/>
          <w:szCs w:val="24"/>
        </w:rPr>
        <w:t xml:space="preserve">                   The technical feasibility study always focuses on the existing computer hardware, software and personal. This also includes need for more hardware, software or personal and possibility of procuring or installing such facilities.</w:t>
      </w:r>
    </w:p>
    <w:p w14:paraId="0464723E" w14:textId="77777777" w:rsidR="000C2D70" w:rsidRDefault="000C2D70" w:rsidP="008F1156">
      <w:pPr>
        <w:pStyle w:val="Heading2"/>
        <w:rPr>
          <w:rFonts w:ascii="Times New Roman" w:hAnsi="Times New Roman" w:cs="Times New Roman"/>
          <w:sz w:val="24"/>
          <w:szCs w:val="24"/>
        </w:rPr>
      </w:pPr>
      <w:r w:rsidRPr="00281F24">
        <w:rPr>
          <w:rFonts w:ascii="Times New Roman" w:hAnsi="Times New Roman" w:cs="Times New Roman"/>
          <w:b w:val="0"/>
          <w:color w:val="auto"/>
          <w:sz w:val="24"/>
          <w:szCs w:val="24"/>
        </w:rPr>
        <w:t xml:space="preserve">                      ATM is a system that can work on single stand alone Pentium machine with 128 MB RAM, Hard disk drive size of 80 GB, mouse, monitor and keyboard &amp; it also require internet connection to corresponding computer. The equipments are easily available in the market, so technically the system is very much feasible</w:t>
      </w:r>
      <w:r w:rsidRPr="007F3B65">
        <w:t>.</w:t>
      </w:r>
    </w:p>
    <w:p w14:paraId="1C7F70D8" w14:textId="77777777" w:rsidR="000C2D70" w:rsidRDefault="000C2D70" w:rsidP="000C2D70">
      <w:pPr>
        <w:pStyle w:val="ListParagraph"/>
        <w:tabs>
          <w:tab w:val="left" w:pos="2880"/>
          <w:tab w:val="left" w:pos="3240"/>
        </w:tabs>
        <w:suppressAutoHyphens/>
        <w:spacing w:after="0" w:line="240" w:lineRule="auto"/>
        <w:rPr>
          <w:rFonts w:ascii="Times New Roman" w:hAnsi="Times New Roman" w:cs="Times New Roman"/>
          <w:sz w:val="24"/>
          <w:szCs w:val="24"/>
        </w:rPr>
      </w:pPr>
    </w:p>
    <w:p w14:paraId="6018CA69" w14:textId="77777777" w:rsidR="000C2D70" w:rsidRPr="004549A9" w:rsidRDefault="000C2D70" w:rsidP="000C2D70">
      <w:pPr>
        <w:pStyle w:val="ListParagraph"/>
        <w:numPr>
          <w:ilvl w:val="0"/>
          <w:numId w:val="8"/>
        </w:numPr>
        <w:tabs>
          <w:tab w:val="left" w:pos="2880"/>
          <w:tab w:val="left" w:pos="3240"/>
        </w:tabs>
        <w:suppressAutoHyphens/>
        <w:spacing w:after="0" w:line="240" w:lineRule="auto"/>
        <w:rPr>
          <w:rFonts w:ascii="Times New Roman" w:hAnsi="Times New Roman" w:cs="Times New Roman"/>
          <w:sz w:val="24"/>
          <w:szCs w:val="24"/>
        </w:rPr>
      </w:pPr>
      <w:r w:rsidRPr="004549A9">
        <w:rPr>
          <w:rFonts w:ascii="Times New Roman" w:hAnsi="Times New Roman" w:cs="Times New Roman"/>
          <w:b/>
          <w:sz w:val="28"/>
          <w:szCs w:val="28"/>
        </w:rPr>
        <w:t>Economical Feasibility: -</w:t>
      </w:r>
    </w:p>
    <w:p w14:paraId="321A03F9" w14:textId="77777777" w:rsidR="000C2D70" w:rsidRDefault="000C2D70" w:rsidP="008F1156">
      <w:pPr>
        <w:pStyle w:val="Heading2"/>
        <w:rPr>
          <w:rFonts w:ascii="Times New Roman" w:hAnsi="Times New Roman" w:cs="Times New Roman"/>
          <w:b w:val="0"/>
          <w:color w:val="auto"/>
          <w:sz w:val="24"/>
          <w:szCs w:val="24"/>
        </w:rPr>
      </w:pPr>
      <w:r w:rsidRPr="00281F24">
        <w:rPr>
          <w:rFonts w:ascii="Times New Roman" w:hAnsi="Times New Roman" w:cs="Times New Roman"/>
          <w:b w:val="0"/>
          <w:color w:val="auto"/>
          <w:sz w:val="24"/>
          <w:szCs w:val="24"/>
        </w:rPr>
        <w:t xml:space="preserve">                     </w:t>
      </w:r>
      <w:r w:rsidRPr="00281F24">
        <w:rPr>
          <w:rFonts w:ascii="Times New Roman" w:eastAsia="Calibri" w:hAnsi="Times New Roman" w:cs="Times New Roman"/>
          <w:b w:val="0"/>
          <w:color w:val="auto"/>
          <w:sz w:val="24"/>
          <w:szCs w:val="24"/>
        </w:rPr>
        <w:t>This feasibility is useful to find the system development cost and checks whether it is justifiable</w:t>
      </w:r>
      <w:r w:rsidRPr="00281F24">
        <w:rPr>
          <w:rFonts w:ascii="Times New Roman" w:hAnsi="Times New Roman" w:cs="Times New Roman"/>
          <w:b w:val="0"/>
          <w:color w:val="auto"/>
          <w:sz w:val="24"/>
          <w:szCs w:val="24"/>
        </w:rPr>
        <w:t>. The cost overheads include software and hardware maintenance cost, training costs that includes cost required for manpower, electricity, stationary etc. The proposed system will provide the right type of information at right time, and in the required format. This will save time required for decision-making and routine operations. Considering all these advantages, the cost overheads of the system are negligible. So the system is economically feasible.</w:t>
      </w:r>
    </w:p>
    <w:p w14:paraId="2B173B87" w14:textId="77777777" w:rsidR="008F1156" w:rsidRPr="008F1156" w:rsidRDefault="008F1156" w:rsidP="008F1156"/>
    <w:p w14:paraId="35537C3E" w14:textId="77777777" w:rsidR="008F1156" w:rsidRDefault="000C2D70" w:rsidP="008F1156">
      <w:pPr>
        <w:pStyle w:val="ListParagraph"/>
        <w:numPr>
          <w:ilvl w:val="0"/>
          <w:numId w:val="8"/>
        </w:numPr>
        <w:spacing w:after="480" w:line="360" w:lineRule="auto"/>
        <w:ind w:left="360"/>
        <w:rPr>
          <w:rFonts w:ascii="Times New Roman" w:hAnsi="Times New Roman" w:cs="Times New Roman"/>
          <w:color w:val="000000" w:themeColor="text1"/>
          <w:sz w:val="24"/>
          <w:szCs w:val="24"/>
        </w:rPr>
      </w:pPr>
      <w:r w:rsidRPr="008F1156">
        <w:rPr>
          <w:rFonts w:ascii="Times New Roman" w:hAnsi="Times New Roman" w:cs="Times New Roman"/>
          <w:b/>
          <w:sz w:val="28"/>
          <w:szCs w:val="28"/>
        </w:rPr>
        <w:t>Operational Feasibility : -</w:t>
      </w:r>
      <w:r w:rsidRPr="008F1156">
        <w:rPr>
          <w:rFonts w:ascii="Times New Roman" w:hAnsi="Times New Roman" w:cs="Times New Roman"/>
          <w:color w:val="000000" w:themeColor="text1"/>
          <w:sz w:val="24"/>
          <w:szCs w:val="24"/>
        </w:rPr>
        <w:t xml:space="preserve">      </w:t>
      </w:r>
    </w:p>
    <w:p w14:paraId="5ED213F7" w14:textId="77777777" w:rsidR="000C2D70" w:rsidRPr="008F1156" w:rsidRDefault="008F1156" w:rsidP="008F1156">
      <w:pPr>
        <w:pStyle w:val="ListParagraph"/>
        <w:spacing w:after="48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C2D70" w:rsidRPr="008F1156">
        <w:rPr>
          <w:rFonts w:ascii="Times New Roman" w:hAnsi="Times New Roman" w:cs="Times New Roman"/>
          <w:color w:val="000000" w:themeColor="text1"/>
          <w:sz w:val="24"/>
          <w:szCs w:val="24"/>
        </w:rPr>
        <w:t xml:space="preserve">               It is also known as resource feasibility. The operation users of the system are expected to have minimum knowledge of computer. The developed system is simple to use, so that the user will be ready to operate the system. The proposed system is </w:t>
      </w:r>
      <w:r w:rsidR="000C2D70" w:rsidRPr="008F1156">
        <w:rPr>
          <w:rFonts w:ascii="Times New Roman" w:hAnsi="Times New Roman" w:cs="Times New Roman"/>
          <w:color w:val="000000" w:themeColor="text1"/>
          <w:sz w:val="24"/>
          <w:szCs w:val="24"/>
        </w:rPr>
        <w:lastRenderedPageBreak/>
        <w:t>developed using JAVA programming language &amp; Mysql database which is platform independent and user friendly. So the system is operationally feasible.</w:t>
      </w:r>
    </w:p>
    <w:p w14:paraId="3C54C279" w14:textId="77777777" w:rsidR="009718F6" w:rsidRDefault="003D4435" w:rsidP="003D4435">
      <w:pPr>
        <w:pStyle w:val="PlainText"/>
        <w:spacing w:line="360" w:lineRule="auto"/>
        <w:jc w:val="both"/>
        <w:rPr>
          <w:rFonts w:ascii="Times New Roman" w:hAnsi="Times New Roman" w:cs="Times New Roman"/>
          <w:b/>
          <w:sz w:val="28"/>
          <w:szCs w:val="28"/>
        </w:rPr>
      </w:pPr>
      <w:r>
        <w:rPr>
          <w:rFonts w:ascii="Times New Roman" w:hAnsi="Times New Roman" w:cs="Times New Roman"/>
          <w:b/>
          <w:sz w:val="28"/>
          <w:szCs w:val="28"/>
        </w:rPr>
        <w:t>Hard</w:t>
      </w:r>
      <w:r w:rsidRPr="00DF63C4">
        <w:rPr>
          <w:rFonts w:ascii="Times New Roman" w:hAnsi="Times New Roman" w:cs="Times New Roman"/>
          <w:b/>
          <w:sz w:val="28"/>
          <w:szCs w:val="28"/>
        </w:rPr>
        <w:t xml:space="preserve">ware </w:t>
      </w:r>
      <w:r w:rsidR="00BB0357" w:rsidRPr="00DF63C4">
        <w:rPr>
          <w:rFonts w:ascii="Times New Roman" w:hAnsi="Times New Roman" w:cs="Times New Roman"/>
          <w:b/>
          <w:sz w:val="28"/>
          <w:szCs w:val="28"/>
        </w:rPr>
        <w:t>Requirements:</w:t>
      </w:r>
      <w:r w:rsidRPr="00DF63C4">
        <w:rPr>
          <w:rFonts w:ascii="Times New Roman" w:hAnsi="Times New Roman" w:cs="Times New Roman"/>
          <w:b/>
          <w:sz w:val="28"/>
          <w:szCs w:val="28"/>
        </w:rPr>
        <w:t>-</w:t>
      </w:r>
    </w:p>
    <w:p w14:paraId="1AB56A56" w14:textId="77777777" w:rsidR="00A07E45" w:rsidRPr="00A07E45" w:rsidRDefault="00A07E45" w:rsidP="003D4435">
      <w:pPr>
        <w:pStyle w:val="PlainText"/>
        <w:spacing w:line="360" w:lineRule="auto"/>
        <w:jc w:val="both"/>
        <w:rPr>
          <w:rFonts w:ascii="Times New Roman" w:hAnsi="Times New Roman" w:cs="Times New Roman"/>
          <w:sz w:val="24"/>
          <w:szCs w:val="24"/>
        </w:rPr>
      </w:pPr>
    </w:p>
    <w:p w14:paraId="3CBD1892" w14:textId="77777777" w:rsidR="003D4435" w:rsidRDefault="00BB0357" w:rsidP="00D05BD3">
      <w:pPr>
        <w:pStyle w:val="ListParagraph"/>
        <w:numPr>
          <w:ilvl w:val="0"/>
          <w:numId w:val="9"/>
        </w:numPr>
        <w:spacing w:after="480" w:line="360" w:lineRule="auto"/>
        <w:rPr>
          <w:rFonts w:ascii="Times New Roman" w:hAnsi="Times New Roman"/>
          <w:sz w:val="24"/>
          <w:szCs w:val="24"/>
        </w:rPr>
      </w:pPr>
      <w:r w:rsidRPr="009718F6">
        <w:rPr>
          <w:rFonts w:ascii="Times New Roman" w:hAnsi="Times New Roman"/>
          <w:sz w:val="24"/>
          <w:szCs w:val="24"/>
        </w:rPr>
        <w:t>Processor: Pentium 4 or onwards.</w:t>
      </w:r>
    </w:p>
    <w:p w14:paraId="3D645CC6" w14:textId="77777777" w:rsidR="009718F6" w:rsidRPr="00BB0357" w:rsidRDefault="009718F6" w:rsidP="00D05BD3">
      <w:pPr>
        <w:pStyle w:val="ListParagraph"/>
        <w:numPr>
          <w:ilvl w:val="0"/>
          <w:numId w:val="9"/>
        </w:numPr>
        <w:spacing w:after="480" w:line="360" w:lineRule="auto"/>
        <w:rPr>
          <w:rFonts w:ascii="Times New Roman" w:hAnsi="Times New Roman"/>
          <w:sz w:val="24"/>
          <w:szCs w:val="24"/>
        </w:rPr>
      </w:pPr>
      <w:r w:rsidRPr="00BB0357">
        <w:rPr>
          <w:rFonts w:ascii="Times New Roman" w:hAnsi="Times New Roman"/>
          <w:sz w:val="24"/>
          <w:szCs w:val="24"/>
        </w:rPr>
        <w:t>Hard Disc: 80GB.</w:t>
      </w:r>
    </w:p>
    <w:p w14:paraId="4E47F990" w14:textId="77777777" w:rsidR="00E005C3" w:rsidRPr="00E005C3" w:rsidRDefault="00AF352F" w:rsidP="00D05BD3">
      <w:pPr>
        <w:pStyle w:val="ListParagraph"/>
        <w:numPr>
          <w:ilvl w:val="0"/>
          <w:numId w:val="9"/>
        </w:numPr>
        <w:spacing w:after="480" w:line="360" w:lineRule="auto"/>
        <w:jc w:val="both"/>
        <w:rPr>
          <w:rFonts w:ascii="Times New Roman" w:hAnsi="Times New Roman" w:cs="Times New Roman"/>
          <w:sz w:val="24"/>
          <w:szCs w:val="24"/>
        </w:rPr>
      </w:pPr>
      <w:r>
        <w:rPr>
          <w:rFonts w:ascii="Times New Roman" w:hAnsi="Times New Roman"/>
          <w:sz w:val="24"/>
          <w:szCs w:val="24"/>
        </w:rPr>
        <w:t>RAM: 128</w:t>
      </w:r>
      <w:r w:rsidR="009718F6" w:rsidRPr="00E005C3">
        <w:rPr>
          <w:rFonts w:ascii="Times New Roman" w:hAnsi="Times New Roman"/>
          <w:sz w:val="24"/>
          <w:szCs w:val="24"/>
        </w:rPr>
        <w:t>MB.</w:t>
      </w:r>
    </w:p>
    <w:p w14:paraId="3A3DD6CA" w14:textId="77777777" w:rsidR="009718F6" w:rsidRPr="00E005C3" w:rsidRDefault="009718F6" w:rsidP="00D05BD3">
      <w:pPr>
        <w:pStyle w:val="ListParagraph"/>
        <w:numPr>
          <w:ilvl w:val="0"/>
          <w:numId w:val="9"/>
        </w:numPr>
        <w:spacing w:after="480" w:line="360" w:lineRule="auto"/>
        <w:jc w:val="both"/>
        <w:rPr>
          <w:rFonts w:ascii="Times New Roman" w:hAnsi="Times New Roman"/>
          <w:sz w:val="24"/>
          <w:szCs w:val="24"/>
        </w:rPr>
      </w:pPr>
      <w:r w:rsidRPr="00E005C3">
        <w:rPr>
          <w:rFonts w:ascii="Times New Roman" w:hAnsi="Times New Roman"/>
          <w:sz w:val="24"/>
          <w:szCs w:val="24"/>
        </w:rPr>
        <w:t>Monitor</w:t>
      </w:r>
      <w:r w:rsidR="00E005C3" w:rsidRPr="00E005C3">
        <w:rPr>
          <w:rFonts w:ascii="Times New Roman" w:hAnsi="Times New Roman"/>
          <w:sz w:val="24"/>
          <w:szCs w:val="24"/>
        </w:rPr>
        <w:t>:</w:t>
      </w:r>
      <w:r w:rsidR="00E005C3" w:rsidRPr="00E005C3">
        <w:rPr>
          <w:rFonts w:ascii="Times New Roman" w:hAnsi="Times New Roman" w:cs="Times New Roman"/>
          <w:sz w:val="28"/>
          <w:szCs w:val="28"/>
        </w:rPr>
        <w:t xml:space="preserve"> </w:t>
      </w:r>
      <w:r w:rsidR="00E005C3" w:rsidRPr="00E005C3">
        <w:rPr>
          <w:rFonts w:ascii="Times New Roman" w:hAnsi="Times New Roman" w:cs="Times New Roman"/>
          <w:sz w:val="24"/>
          <w:szCs w:val="24"/>
        </w:rPr>
        <w:t>15” Color Monitor.</w:t>
      </w:r>
    </w:p>
    <w:p w14:paraId="7165D62D" w14:textId="77777777" w:rsidR="00C36E2A" w:rsidRDefault="00C36E2A" w:rsidP="00D05BD3">
      <w:pPr>
        <w:pStyle w:val="ListParagraph"/>
        <w:numPr>
          <w:ilvl w:val="0"/>
          <w:numId w:val="9"/>
        </w:numPr>
        <w:spacing w:after="480" w:line="360" w:lineRule="auto"/>
        <w:rPr>
          <w:rFonts w:ascii="Times New Roman" w:hAnsi="Times New Roman"/>
          <w:sz w:val="24"/>
          <w:szCs w:val="24"/>
        </w:rPr>
      </w:pPr>
      <w:r w:rsidRPr="00C36E2A">
        <w:rPr>
          <w:rFonts w:ascii="Times New Roman" w:hAnsi="Times New Roman" w:cs="Times New Roman"/>
          <w:sz w:val="26"/>
          <w:szCs w:val="26"/>
        </w:rPr>
        <w:t>Mouse</w:t>
      </w:r>
      <w:r>
        <w:rPr>
          <w:rFonts w:ascii="Times New Roman" w:hAnsi="Times New Roman" w:cs="Times New Roman"/>
          <w:sz w:val="26"/>
          <w:szCs w:val="26"/>
        </w:rPr>
        <w:t>.</w:t>
      </w:r>
    </w:p>
    <w:p w14:paraId="6AD67189" w14:textId="77777777" w:rsidR="009718F6" w:rsidRPr="00DB79C4" w:rsidRDefault="00C36E2A" w:rsidP="00D05BD3">
      <w:pPr>
        <w:pStyle w:val="ListParagraph"/>
        <w:numPr>
          <w:ilvl w:val="0"/>
          <w:numId w:val="9"/>
        </w:numPr>
        <w:spacing w:after="480" w:line="360" w:lineRule="auto"/>
        <w:rPr>
          <w:rFonts w:ascii="Times New Roman" w:hAnsi="Times New Roman"/>
          <w:sz w:val="24"/>
          <w:szCs w:val="24"/>
        </w:rPr>
      </w:pPr>
      <w:r w:rsidRPr="00F8144A">
        <w:rPr>
          <w:rFonts w:ascii="Times New Roman" w:hAnsi="Times New Roman" w:cs="Times New Roman"/>
          <w:sz w:val="26"/>
          <w:szCs w:val="26"/>
        </w:rPr>
        <w:t>Keyboard</w:t>
      </w:r>
      <w:r>
        <w:rPr>
          <w:rFonts w:ascii="Times New Roman" w:hAnsi="Times New Roman" w:cs="Times New Roman"/>
          <w:sz w:val="26"/>
          <w:szCs w:val="26"/>
        </w:rPr>
        <w:t>.</w:t>
      </w:r>
    </w:p>
    <w:p w14:paraId="3FCE71E8" w14:textId="77777777" w:rsidR="00DB79C4" w:rsidRPr="00A07E45" w:rsidRDefault="00DB79C4" w:rsidP="00DB79C4">
      <w:pPr>
        <w:pStyle w:val="ListParagraph"/>
        <w:spacing w:after="480" w:line="360" w:lineRule="auto"/>
        <w:rPr>
          <w:rFonts w:ascii="Times New Roman" w:hAnsi="Times New Roman"/>
          <w:sz w:val="24"/>
          <w:szCs w:val="24"/>
        </w:rPr>
      </w:pPr>
    </w:p>
    <w:p w14:paraId="6DF4A2BA" w14:textId="77777777" w:rsidR="00A07E45" w:rsidRDefault="00A07E45" w:rsidP="00A07E45">
      <w:pPr>
        <w:spacing w:after="480" w:line="360" w:lineRule="auto"/>
        <w:rPr>
          <w:rFonts w:ascii="Times New Roman" w:hAnsi="Times New Roman" w:cs="Times New Roman"/>
          <w:b/>
          <w:sz w:val="28"/>
          <w:szCs w:val="28"/>
        </w:rPr>
      </w:pPr>
      <w:r w:rsidRPr="00A07E45">
        <w:rPr>
          <w:rFonts w:ascii="Times New Roman" w:hAnsi="Times New Roman" w:cs="Times New Roman"/>
          <w:b/>
          <w:sz w:val="28"/>
          <w:szCs w:val="28"/>
        </w:rPr>
        <w:t>Software Requirements:-</w:t>
      </w:r>
    </w:p>
    <w:p w14:paraId="5D13A46B" w14:textId="77777777" w:rsidR="00A07E45" w:rsidRDefault="00A07E45" w:rsidP="00A07E45">
      <w:pPr>
        <w:spacing w:after="480" w:line="360" w:lineRule="auto"/>
        <w:rPr>
          <w:rFonts w:ascii="Times New Roman" w:hAnsi="Times New Roman"/>
          <w:sz w:val="24"/>
          <w:szCs w:val="24"/>
        </w:rPr>
      </w:pPr>
      <w:r>
        <w:rPr>
          <w:rFonts w:ascii="Times New Roman" w:hAnsi="Times New Roman"/>
          <w:sz w:val="24"/>
          <w:szCs w:val="24"/>
        </w:rPr>
        <w:t xml:space="preserve">       Operating System: - Windows XP or onwards or Linux.</w:t>
      </w:r>
    </w:p>
    <w:p w14:paraId="5597779C" w14:textId="77777777" w:rsidR="00A07E45" w:rsidRDefault="009718F6" w:rsidP="00D05BD3">
      <w:pPr>
        <w:pStyle w:val="ListParagraph"/>
        <w:numPr>
          <w:ilvl w:val="0"/>
          <w:numId w:val="7"/>
        </w:numPr>
        <w:spacing w:after="0" w:line="240" w:lineRule="auto"/>
        <w:rPr>
          <w:rFonts w:ascii="Times New Roman" w:eastAsia="Times New Roman" w:hAnsi="Times New Roman" w:cs="Times New Roman"/>
          <w:sz w:val="24"/>
          <w:szCs w:val="24"/>
        </w:rPr>
      </w:pPr>
      <w:r w:rsidRPr="00A07E45">
        <w:rPr>
          <w:rFonts w:ascii="Times New Roman" w:eastAsia="Times New Roman" w:hAnsi="Times New Roman" w:cs="Times New Roman"/>
          <w:sz w:val="24"/>
          <w:szCs w:val="24"/>
        </w:rPr>
        <w:t>Java Run Time Environment (JRE) – jdk1.5 (As Front End Tool).</w:t>
      </w:r>
    </w:p>
    <w:p w14:paraId="2ED4743D" w14:textId="77777777" w:rsidR="009718F6" w:rsidRPr="00A07E45" w:rsidRDefault="009718F6" w:rsidP="00D05BD3">
      <w:pPr>
        <w:pStyle w:val="ListParagraph"/>
        <w:numPr>
          <w:ilvl w:val="0"/>
          <w:numId w:val="7"/>
        </w:numPr>
        <w:spacing w:after="0" w:line="240" w:lineRule="auto"/>
        <w:rPr>
          <w:rFonts w:ascii="Times New Roman" w:eastAsia="Times New Roman" w:hAnsi="Times New Roman" w:cs="Times New Roman"/>
          <w:sz w:val="24"/>
          <w:szCs w:val="24"/>
        </w:rPr>
      </w:pPr>
      <w:r w:rsidRPr="00A07E45">
        <w:rPr>
          <w:rFonts w:ascii="Times New Roman" w:eastAsia="Times New Roman" w:hAnsi="Times New Roman" w:cs="Times New Roman"/>
          <w:sz w:val="24"/>
          <w:szCs w:val="24"/>
        </w:rPr>
        <w:t xml:space="preserve"> Mysql-connector-java-5.1.22-bin.</w:t>
      </w:r>
    </w:p>
    <w:p w14:paraId="277C1676" w14:textId="77777777" w:rsidR="009718F6" w:rsidRDefault="009718F6" w:rsidP="00D05BD3">
      <w:pPr>
        <w:numPr>
          <w:ilvl w:val="0"/>
          <w:numId w:val="7"/>
        </w:numPr>
        <w:spacing w:after="0" w:line="240" w:lineRule="auto"/>
        <w:rPr>
          <w:rFonts w:ascii="Times New Roman" w:eastAsia="Times New Roman" w:hAnsi="Times New Roman" w:cs="Times New Roman"/>
          <w:sz w:val="24"/>
          <w:szCs w:val="24"/>
        </w:rPr>
      </w:pPr>
      <w:r w:rsidRPr="009718F6">
        <w:rPr>
          <w:rFonts w:ascii="Times New Roman" w:eastAsia="Times New Roman" w:hAnsi="Times New Roman" w:cs="Times New Roman"/>
          <w:sz w:val="24"/>
          <w:szCs w:val="24"/>
        </w:rPr>
        <w:t>MYSQL server (As Back End Tool).</w:t>
      </w:r>
    </w:p>
    <w:p w14:paraId="5E767F96" w14:textId="77777777" w:rsidR="00A07E45" w:rsidRDefault="00A07E45" w:rsidP="00D05BD3">
      <w:pPr>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JCreator.</w:t>
      </w:r>
    </w:p>
    <w:p w14:paraId="03098BB7" w14:textId="77777777" w:rsidR="009718F6" w:rsidRDefault="009718F6" w:rsidP="009718F6">
      <w:pPr>
        <w:spacing w:after="0" w:line="240" w:lineRule="auto"/>
        <w:rPr>
          <w:rFonts w:ascii="Times New Roman" w:eastAsia="Times New Roman" w:hAnsi="Times New Roman" w:cs="Times New Roman"/>
          <w:sz w:val="24"/>
          <w:szCs w:val="24"/>
        </w:rPr>
      </w:pPr>
    </w:p>
    <w:p w14:paraId="2041A660" w14:textId="77777777" w:rsidR="00516598" w:rsidRDefault="00516598" w:rsidP="00516598">
      <w:pPr>
        <w:spacing w:after="0"/>
        <w:rPr>
          <w:rFonts w:ascii="Times New Roman" w:hAnsi="Times New Roman"/>
          <w:b/>
          <w:sz w:val="28"/>
          <w:szCs w:val="28"/>
        </w:rPr>
      </w:pPr>
    </w:p>
    <w:p w14:paraId="119881E1" w14:textId="77777777" w:rsidR="00DB79C4" w:rsidRDefault="00DB79C4" w:rsidP="00516598">
      <w:pPr>
        <w:spacing w:after="0"/>
        <w:rPr>
          <w:rFonts w:ascii="Times New Roman" w:hAnsi="Times New Roman"/>
          <w:b/>
          <w:sz w:val="28"/>
          <w:szCs w:val="28"/>
        </w:rPr>
      </w:pPr>
    </w:p>
    <w:p w14:paraId="22BB466B" w14:textId="77777777" w:rsidR="00516598" w:rsidRDefault="00A744B3" w:rsidP="00A744B3">
      <w:pPr>
        <w:spacing w:after="0"/>
        <w:rPr>
          <w:rFonts w:ascii="Times New Roman" w:hAnsi="Times New Roman"/>
          <w:sz w:val="28"/>
          <w:szCs w:val="28"/>
        </w:rPr>
      </w:pPr>
      <w:r>
        <w:rPr>
          <w:rFonts w:ascii="Times New Roman" w:hAnsi="Times New Roman"/>
          <w:b/>
          <w:sz w:val="28"/>
          <w:szCs w:val="28"/>
        </w:rPr>
        <w:t xml:space="preserve">     </w:t>
      </w:r>
      <w:r w:rsidR="00516598" w:rsidRPr="00516598">
        <w:rPr>
          <w:rFonts w:ascii="Times New Roman" w:hAnsi="Times New Roman"/>
          <w:b/>
          <w:sz w:val="28"/>
          <w:szCs w:val="28"/>
        </w:rPr>
        <w:t>Programming Languages Used</w:t>
      </w:r>
      <w:r w:rsidR="00516598" w:rsidRPr="00516598">
        <w:rPr>
          <w:rFonts w:ascii="Times New Roman" w:hAnsi="Times New Roman"/>
          <w:sz w:val="28"/>
          <w:szCs w:val="28"/>
        </w:rPr>
        <w:t>:-</w:t>
      </w:r>
    </w:p>
    <w:p w14:paraId="05893AC3" w14:textId="77777777" w:rsidR="00A744B3" w:rsidRPr="008E1871" w:rsidRDefault="00A744B3" w:rsidP="00A744B3">
      <w:pPr>
        <w:spacing w:after="0"/>
        <w:rPr>
          <w:rFonts w:ascii="Times New Roman" w:hAnsi="Times New Roman"/>
          <w:sz w:val="28"/>
          <w:szCs w:val="28"/>
        </w:rPr>
      </w:pPr>
    </w:p>
    <w:p w14:paraId="7C9FEDAE" w14:textId="77777777" w:rsidR="00516598" w:rsidRPr="00516598" w:rsidRDefault="00DB79C4" w:rsidP="00516598">
      <w:pPr>
        <w:snapToGrid w:val="0"/>
        <w:spacing w:before="60" w:after="6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In this system </w:t>
      </w:r>
      <w:r w:rsidR="00516598" w:rsidRPr="00516598">
        <w:rPr>
          <w:rFonts w:ascii="Times New Roman" w:hAnsi="Times New Roman" w:cs="Times New Roman"/>
          <w:sz w:val="24"/>
          <w:szCs w:val="24"/>
        </w:rPr>
        <w:t>we use JAVA Platform for programming language.JAVA Platform means the environment which is used to run program.JAVA is platform independent language since no only single operating system can be required by the java. All the different operating system can execute the java programming language.</w:t>
      </w:r>
    </w:p>
    <w:p w14:paraId="1E6E17CF" w14:textId="77777777" w:rsidR="00516598" w:rsidRPr="00516598" w:rsidRDefault="00516598" w:rsidP="00516598">
      <w:pPr>
        <w:snapToGrid w:val="0"/>
        <w:spacing w:before="60" w:after="60" w:line="240" w:lineRule="auto"/>
        <w:ind w:left="720" w:firstLine="720"/>
        <w:jc w:val="both"/>
        <w:rPr>
          <w:rFonts w:ascii="Times New Roman" w:hAnsi="Times New Roman" w:cs="Times New Roman"/>
          <w:sz w:val="24"/>
          <w:szCs w:val="24"/>
        </w:rPr>
      </w:pPr>
    </w:p>
    <w:p w14:paraId="009433C0" w14:textId="77777777" w:rsidR="00516598" w:rsidRPr="00516598" w:rsidRDefault="00516598" w:rsidP="00516598">
      <w:pPr>
        <w:snapToGrid w:val="0"/>
        <w:spacing w:before="60" w:after="60" w:line="240" w:lineRule="auto"/>
        <w:jc w:val="both"/>
        <w:rPr>
          <w:rFonts w:ascii="Times New Roman" w:hAnsi="Times New Roman" w:cs="Times New Roman"/>
          <w:sz w:val="24"/>
          <w:szCs w:val="24"/>
        </w:rPr>
      </w:pPr>
      <w:r w:rsidRPr="00516598">
        <w:rPr>
          <w:rFonts w:ascii="Times New Roman" w:hAnsi="Times New Roman" w:cs="Times New Roman"/>
          <w:sz w:val="24"/>
          <w:szCs w:val="24"/>
        </w:rPr>
        <w:t xml:space="preserve">    Java provides huge functionality that means it provide A huge library.</w:t>
      </w:r>
    </w:p>
    <w:p w14:paraId="5091EE2B" w14:textId="77777777" w:rsidR="00516598" w:rsidRPr="00516598" w:rsidRDefault="00516598" w:rsidP="00D05BD3">
      <w:pPr>
        <w:pStyle w:val="ListParagraph"/>
        <w:numPr>
          <w:ilvl w:val="0"/>
          <w:numId w:val="8"/>
        </w:numPr>
        <w:snapToGrid w:val="0"/>
        <w:spacing w:before="60" w:after="60" w:line="240" w:lineRule="auto"/>
        <w:jc w:val="both"/>
        <w:rPr>
          <w:rFonts w:ascii="Times New Roman" w:hAnsi="Times New Roman" w:cs="Times New Roman"/>
          <w:sz w:val="24"/>
          <w:szCs w:val="24"/>
        </w:rPr>
      </w:pPr>
      <w:r w:rsidRPr="00516598">
        <w:rPr>
          <w:rFonts w:ascii="Times New Roman" w:hAnsi="Times New Roman" w:cs="Times New Roman"/>
          <w:sz w:val="24"/>
          <w:szCs w:val="24"/>
        </w:rPr>
        <w:t>Containing lots of reusable codes.</w:t>
      </w:r>
    </w:p>
    <w:p w14:paraId="096AC1EA" w14:textId="77777777" w:rsidR="00516598" w:rsidRPr="00516598" w:rsidRDefault="00516598" w:rsidP="00D05BD3">
      <w:pPr>
        <w:pStyle w:val="ListParagraph"/>
        <w:numPr>
          <w:ilvl w:val="0"/>
          <w:numId w:val="8"/>
        </w:numPr>
        <w:snapToGrid w:val="0"/>
        <w:spacing w:before="60" w:after="60" w:line="240" w:lineRule="auto"/>
        <w:jc w:val="both"/>
        <w:rPr>
          <w:rFonts w:ascii="Times New Roman" w:hAnsi="Times New Roman" w:cs="Times New Roman"/>
          <w:sz w:val="24"/>
          <w:szCs w:val="24"/>
        </w:rPr>
      </w:pPr>
      <w:r w:rsidRPr="00516598">
        <w:rPr>
          <w:rFonts w:ascii="Times New Roman" w:hAnsi="Times New Roman" w:cs="Times New Roman"/>
          <w:sz w:val="24"/>
          <w:szCs w:val="24"/>
        </w:rPr>
        <w:t>An execution environment that provides services such as security.</w:t>
      </w:r>
    </w:p>
    <w:p w14:paraId="5F9DE83A" w14:textId="77777777" w:rsidR="00516598" w:rsidRPr="00516598" w:rsidRDefault="00516598" w:rsidP="00D05BD3">
      <w:pPr>
        <w:pStyle w:val="ListParagraph"/>
        <w:numPr>
          <w:ilvl w:val="0"/>
          <w:numId w:val="8"/>
        </w:numPr>
        <w:snapToGrid w:val="0"/>
        <w:spacing w:before="60" w:after="60" w:line="240" w:lineRule="auto"/>
        <w:jc w:val="both"/>
        <w:rPr>
          <w:rFonts w:ascii="Times New Roman" w:hAnsi="Times New Roman" w:cs="Times New Roman"/>
          <w:sz w:val="24"/>
          <w:szCs w:val="24"/>
        </w:rPr>
      </w:pPr>
      <w:r w:rsidRPr="00516598">
        <w:rPr>
          <w:rFonts w:ascii="Times New Roman" w:hAnsi="Times New Roman" w:cs="Times New Roman"/>
          <w:sz w:val="24"/>
          <w:szCs w:val="24"/>
        </w:rPr>
        <w:t>Portability across operating system.</w:t>
      </w:r>
    </w:p>
    <w:p w14:paraId="47E2D814" w14:textId="77777777" w:rsidR="00516598" w:rsidRPr="00516598" w:rsidRDefault="00516598" w:rsidP="00D05BD3">
      <w:pPr>
        <w:pStyle w:val="ListParagraph"/>
        <w:numPr>
          <w:ilvl w:val="0"/>
          <w:numId w:val="8"/>
        </w:numPr>
        <w:snapToGrid w:val="0"/>
        <w:spacing w:before="60" w:after="60" w:line="240" w:lineRule="auto"/>
        <w:jc w:val="both"/>
        <w:rPr>
          <w:rFonts w:ascii="Times New Roman" w:hAnsi="Times New Roman" w:cs="Times New Roman"/>
          <w:sz w:val="24"/>
          <w:szCs w:val="24"/>
        </w:rPr>
      </w:pPr>
      <w:r w:rsidRPr="00516598">
        <w:rPr>
          <w:rFonts w:ascii="Times New Roman" w:hAnsi="Times New Roman" w:cs="Times New Roman"/>
          <w:sz w:val="24"/>
          <w:szCs w:val="24"/>
        </w:rPr>
        <w:t>Automatic garbage collection.</w:t>
      </w:r>
    </w:p>
    <w:p w14:paraId="64885D64" w14:textId="77777777" w:rsidR="00516598" w:rsidRPr="00516598" w:rsidRDefault="00516598" w:rsidP="009718F6">
      <w:pPr>
        <w:spacing w:after="0" w:line="240" w:lineRule="auto"/>
        <w:rPr>
          <w:rFonts w:ascii="Times New Roman" w:eastAsia="Times New Roman" w:hAnsi="Times New Roman" w:cs="Times New Roman"/>
          <w:sz w:val="24"/>
          <w:szCs w:val="24"/>
        </w:rPr>
      </w:pPr>
    </w:p>
    <w:p w14:paraId="5E73B545" w14:textId="77777777" w:rsidR="009718F6" w:rsidRPr="00516598" w:rsidRDefault="009718F6" w:rsidP="009718F6">
      <w:pPr>
        <w:spacing w:after="0" w:line="240" w:lineRule="auto"/>
        <w:rPr>
          <w:rFonts w:ascii="Times New Roman" w:eastAsia="Times New Roman" w:hAnsi="Times New Roman" w:cs="Times New Roman"/>
          <w:sz w:val="24"/>
          <w:szCs w:val="24"/>
        </w:rPr>
      </w:pPr>
    </w:p>
    <w:p w14:paraId="17FE0025" w14:textId="77777777" w:rsidR="009718F6" w:rsidRDefault="009718F6" w:rsidP="009718F6">
      <w:pPr>
        <w:spacing w:after="0" w:line="240" w:lineRule="auto"/>
        <w:rPr>
          <w:rFonts w:ascii="Times New Roman" w:hAnsi="Times New Roman" w:cs="Times New Roman"/>
          <w:b/>
          <w:sz w:val="32"/>
          <w:szCs w:val="32"/>
        </w:rPr>
      </w:pPr>
    </w:p>
    <w:p w14:paraId="06584A63" w14:textId="77777777" w:rsidR="00516598" w:rsidRDefault="00516598" w:rsidP="009718F6">
      <w:pPr>
        <w:spacing w:after="0" w:line="240" w:lineRule="auto"/>
        <w:rPr>
          <w:rFonts w:ascii="Times New Roman" w:hAnsi="Times New Roman" w:cs="Times New Roman"/>
          <w:b/>
          <w:sz w:val="32"/>
          <w:szCs w:val="32"/>
        </w:rPr>
      </w:pPr>
    </w:p>
    <w:p w14:paraId="042A5B43" w14:textId="77777777" w:rsidR="00DB79C4" w:rsidRDefault="00DB79C4" w:rsidP="009718F6">
      <w:pPr>
        <w:spacing w:after="0" w:line="240" w:lineRule="auto"/>
        <w:rPr>
          <w:rFonts w:ascii="Times New Roman" w:hAnsi="Times New Roman" w:cs="Times New Roman"/>
          <w:b/>
          <w:sz w:val="32"/>
          <w:szCs w:val="32"/>
        </w:rPr>
      </w:pPr>
    </w:p>
    <w:p w14:paraId="67FBBBA8" w14:textId="77777777" w:rsidR="009718F6" w:rsidRDefault="009718F6" w:rsidP="009718F6">
      <w:pPr>
        <w:spacing w:after="0" w:line="240" w:lineRule="auto"/>
        <w:rPr>
          <w:rFonts w:ascii="Times New Roman" w:hAnsi="Times New Roman" w:cs="Times New Roman"/>
          <w:b/>
          <w:sz w:val="32"/>
          <w:szCs w:val="32"/>
        </w:rPr>
      </w:pPr>
      <w:r w:rsidRPr="009718F6">
        <w:rPr>
          <w:rFonts w:ascii="Times New Roman" w:hAnsi="Times New Roman" w:cs="Times New Roman"/>
          <w:b/>
          <w:sz w:val="32"/>
          <w:szCs w:val="32"/>
        </w:rPr>
        <w:t>Requirement Analysis</w:t>
      </w:r>
      <w:r w:rsidR="00C36E2A">
        <w:rPr>
          <w:rFonts w:ascii="Times New Roman" w:hAnsi="Times New Roman" w:cs="Times New Roman"/>
          <w:b/>
          <w:sz w:val="32"/>
          <w:szCs w:val="32"/>
        </w:rPr>
        <w:t>:-</w:t>
      </w:r>
    </w:p>
    <w:p w14:paraId="3F5AFD37" w14:textId="77777777" w:rsidR="00613E9F" w:rsidRPr="00613E9F" w:rsidRDefault="00613E9F" w:rsidP="00613E9F">
      <w:pPr>
        <w:pStyle w:val="paragraph"/>
        <w:spacing w:line="360" w:lineRule="auto"/>
        <w:rPr>
          <w:szCs w:val="24"/>
        </w:rPr>
      </w:pPr>
      <w:r w:rsidRPr="00613E9F">
        <w:rPr>
          <w:b/>
          <w:szCs w:val="24"/>
        </w:rPr>
        <w:t xml:space="preserve">               </w:t>
      </w:r>
      <w:r w:rsidRPr="00613E9F">
        <w:rPr>
          <w:rFonts w:ascii="Tw Cen MT" w:hAnsi="Tw Cen MT"/>
          <w:szCs w:val="24"/>
        </w:rPr>
        <w:t xml:space="preserve">          </w:t>
      </w:r>
      <w:r w:rsidRPr="00613E9F">
        <w:rPr>
          <w:szCs w:val="24"/>
        </w:rPr>
        <w:t xml:space="preserve">This involves studying the current system to find out how it is working and where the improvements should be made. These studies consider both manual and computer methods. Hence an early step in investigation is to understand situation. </w:t>
      </w:r>
    </w:p>
    <w:p w14:paraId="20B0F103" w14:textId="77777777" w:rsidR="00613E9F" w:rsidRPr="00613E9F" w:rsidRDefault="00613E9F" w:rsidP="00613E9F">
      <w:pPr>
        <w:jc w:val="both"/>
        <w:rPr>
          <w:rFonts w:ascii="Times New Roman" w:hAnsi="Times New Roman"/>
          <w:sz w:val="24"/>
          <w:szCs w:val="24"/>
        </w:rPr>
      </w:pPr>
    </w:p>
    <w:p w14:paraId="3F1AC540" w14:textId="77777777" w:rsidR="00613E9F" w:rsidRPr="00B73827" w:rsidRDefault="00613E9F" w:rsidP="00613E9F">
      <w:pPr>
        <w:pStyle w:val="Paratitle"/>
        <w:rPr>
          <w:szCs w:val="28"/>
        </w:rPr>
      </w:pPr>
      <w:r w:rsidRPr="00B73827">
        <w:rPr>
          <w:szCs w:val="28"/>
        </w:rPr>
        <w:t>Activities In Requirement Determination:</w:t>
      </w:r>
    </w:p>
    <w:p w14:paraId="010DF4D5" w14:textId="77777777" w:rsidR="00613E9F" w:rsidRPr="00613E9F" w:rsidRDefault="00613E9F" w:rsidP="00613E9F">
      <w:pPr>
        <w:pStyle w:val="Paratitle"/>
        <w:rPr>
          <w:b w:val="0"/>
          <w:color w:val="3333CC"/>
          <w:sz w:val="24"/>
          <w:szCs w:val="24"/>
        </w:rPr>
      </w:pPr>
    </w:p>
    <w:p w14:paraId="0F7634EC" w14:textId="77777777" w:rsidR="00613E9F" w:rsidRPr="00613E9F" w:rsidRDefault="00613E9F" w:rsidP="00D05BD3">
      <w:pPr>
        <w:numPr>
          <w:ilvl w:val="0"/>
          <w:numId w:val="11"/>
        </w:numPr>
        <w:spacing w:after="0" w:line="240" w:lineRule="auto"/>
        <w:jc w:val="both"/>
        <w:rPr>
          <w:rFonts w:ascii="Times New Roman" w:hAnsi="Times New Roman"/>
          <w:sz w:val="24"/>
          <w:szCs w:val="24"/>
        </w:rPr>
      </w:pPr>
      <w:r w:rsidRPr="00613E9F">
        <w:rPr>
          <w:rFonts w:ascii="Times New Roman" w:hAnsi="Times New Roman"/>
          <w:sz w:val="24"/>
          <w:szCs w:val="24"/>
        </w:rPr>
        <w:t>Requirement Investigation:</w:t>
      </w:r>
    </w:p>
    <w:p w14:paraId="44D8F549" w14:textId="77777777" w:rsidR="00613E9F" w:rsidRPr="00613E9F" w:rsidRDefault="00613E9F" w:rsidP="00D05BD3">
      <w:pPr>
        <w:numPr>
          <w:ilvl w:val="0"/>
          <w:numId w:val="11"/>
        </w:numPr>
        <w:spacing w:after="0" w:line="240" w:lineRule="auto"/>
        <w:jc w:val="both"/>
        <w:rPr>
          <w:rFonts w:ascii="Times New Roman" w:hAnsi="Times New Roman"/>
          <w:sz w:val="24"/>
          <w:szCs w:val="24"/>
        </w:rPr>
      </w:pPr>
      <w:r w:rsidRPr="00613E9F">
        <w:rPr>
          <w:rFonts w:ascii="Times New Roman" w:hAnsi="Times New Roman"/>
          <w:sz w:val="24"/>
          <w:szCs w:val="24"/>
        </w:rPr>
        <w:t>Requirement Specification:</w:t>
      </w:r>
    </w:p>
    <w:p w14:paraId="5246D5A9" w14:textId="77777777" w:rsidR="00613E9F" w:rsidRPr="00613E9F" w:rsidRDefault="00613E9F" w:rsidP="00613E9F">
      <w:pPr>
        <w:ind w:left="360"/>
        <w:jc w:val="both"/>
        <w:rPr>
          <w:rFonts w:ascii="Times New Roman" w:hAnsi="Times New Roman"/>
          <w:sz w:val="24"/>
          <w:szCs w:val="24"/>
        </w:rPr>
      </w:pPr>
    </w:p>
    <w:p w14:paraId="027F985A" w14:textId="77777777" w:rsidR="00613E9F" w:rsidRPr="00B73827" w:rsidRDefault="00613E9F" w:rsidP="00D05BD3">
      <w:pPr>
        <w:numPr>
          <w:ilvl w:val="0"/>
          <w:numId w:val="10"/>
        </w:numPr>
        <w:spacing w:after="0" w:line="240" w:lineRule="auto"/>
        <w:jc w:val="both"/>
        <w:rPr>
          <w:rFonts w:ascii="Times New Roman" w:hAnsi="Times New Roman"/>
          <w:sz w:val="28"/>
          <w:szCs w:val="28"/>
        </w:rPr>
      </w:pPr>
      <w:r w:rsidRPr="00B73827">
        <w:rPr>
          <w:rFonts w:ascii="Times New Roman" w:hAnsi="Times New Roman"/>
          <w:b/>
          <w:sz w:val="28"/>
          <w:szCs w:val="28"/>
        </w:rPr>
        <w:t>Requirement Investigation</w:t>
      </w:r>
      <w:r w:rsidRPr="00B73827">
        <w:rPr>
          <w:rFonts w:ascii="Times New Roman" w:hAnsi="Times New Roman"/>
          <w:sz w:val="28"/>
          <w:szCs w:val="28"/>
        </w:rPr>
        <w:t>:</w:t>
      </w:r>
      <w:r w:rsidR="00B73827">
        <w:rPr>
          <w:rFonts w:ascii="Times New Roman" w:hAnsi="Times New Roman"/>
          <w:sz w:val="28"/>
          <w:szCs w:val="28"/>
        </w:rPr>
        <w:t>-</w:t>
      </w:r>
    </w:p>
    <w:p w14:paraId="74047402" w14:textId="77777777" w:rsidR="00613E9F" w:rsidRPr="00613E9F" w:rsidRDefault="00613E9F" w:rsidP="00613E9F">
      <w:pPr>
        <w:spacing w:after="0" w:line="240" w:lineRule="auto"/>
        <w:ind w:left="720"/>
        <w:jc w:val="both"/>
        <w:rPr>
          <w:rFonts w:ascii="Times New Roman" w:hAnsi="Times New Roman"/>
          <w:sz w:val="24"/>
          <w:szCs w:val="24"/>
        </w:rPr>
      </w:pPr>
    </w:p>
    <w:p w14:paraId="69E35D39" w14:textId="77777777" w:rsidR="00613E9F" w:rsidRPr="00613E9F" w:rsidRDefault="00613E9F" w:rsidP="00613E9F">
      <w:pPr>
        <w:pStyle w:val="paragraph"/>
        <w:spacing w:line="360" w:lineRule="auto"/>
        <w:ind w:left="540"/>
        <w:rPr>
          <w:szCs w:val="24"/>
        </w:rPr>
      </w:pPr>
      <w:r w:rsidRPr="00613E9F">
        <w:rPr>
          <w:szCs w:val="24"/>
        </w:rPr>
        <w:t xml:space="preserve">                    This activity is at the heart of system analysis. Using a variety of tools and skills analyst study the current system and documents its features for further analysis. Requirement investigation relies on the fact-finding techniques </w:t>
      </w:r>
    </w:p>
    <w:p w14:paraId="527C4539" w14:textId="77777777" w:rsidR="00613E9F" w:rsidRPr="00613E9F" w:rsidRDefault="00613E9F" w:rsidP="00613E9F">
      <w:pPr>
        <w:spacing w:line="360" w:lineRule="auto"/>
        <w:jc w:val="both"/>
        <w:rPr>
          <w:rFonts w:ascii="Times New Roman" w:hAnsi="Times New Roman"/>
          <w:sz w:val="24"/>
          <w:szCs w:val="24"/>
        </w:rPr>
      </w:pPr>
    </w:p>
    <w:p w14:paraId="04787CAB" w14:textId="77777777" w:rsidR="00613E9F" w:rsidRPr="00B73827" w:rsidRDefault="00613E9F" w:rsidP="00D05BD3">
      <w:pPr>
        <w:numPr>
          <w:ilvl w:val="0"/>
          <w:numId w:val="10"/>
        </w:numPr>
        <w:spacing w:after="0" w:line="360" w:lineRule="auto"/>
        <w:jc w:val="both"/>
        <w:rPr>
          <w:rFonts w:ascii="Times New Roman" w:hAnsi="Times New Roman"/>
          <w:sz w:val="28"/>
          <w:szCs w:val="28"/>
        </w:rPr>
      </w:pPr>
      <w:r w:rsidRPr="00B73827">
        <w:rPr>
          <w:rFonts w:ascii="Times New Roman" w:hAnsi="Times New Roman"/>
          <w:b/>
          <w:sz w:val="28"/>
          <w:szCs w:val="28"/>
        </w:rPr>
        <w:t>Requirement Specification</w:t>
      </w:r>
      <w:r w:rsidRPr="00B73827">
        <w:rPr>
          <w:rFonts w:ascii="Times New Roman" w:hAnsi="Times New Roman"/>
          <w:sz w:val="28"/>
          <w:szCs w:val="28"/>
        </w:rPr>
        <w:t>:</w:t>
      </w:r>
      <w:r w:rsidR="00B73827">
        <w:rPr>
          <w:rFonts w:ascii="Times New Roman" w:hAnsi="Times New Roman"/>
          <w:sz w:val="28"/>
          <w:szCs w:val="28"/>
        </w:rPr>
        <w:t>-</w:t>
      </w:r>
    </w:p>
    <w:p w14:paraId="1D53613F" w14:textId="77777777" w:rsidR="00613E9F" w:rsidRDefault="00613E9F" w:rsidP="00613E9F">
      <w:pPr>
        <w:tabs>
          <w:tab w:val="left" w:pos="0"/>
          <w:tab w:val="left" w:pos="180"/>
        </w:tabs>
        <w:spacing w:line="360" w:lineRule="auto"/>
        <w:ind w:left="630"/>
        <w:jc w:val="both"/>
        <w:rPr>
          <w:rFonts w:ascii="Times New Roman" w:hAnsi="Times New Roman"/>
          <w:sz w:val="24"/>
          <w:szCs w:val="24"/>
        </w:rPr>
      </w:pPr>
      <w:r w:rsidRPr="00613E9F">
        <w:rPr>
          <w:rFonts w:ascii="Times New Roman" w:hAnsi="Times New Roman"/>
          <w:sz w:val="24"/>
          <w:szCs w:val="24"/>
        </w:rPr>
        <w:t xml:space="preserve">                  The data produced during fact-finding investigation are analyzed to determine requirement specification. This is the description of features for new system. </w:t>
      </w:r>
    </w:p>
    <w:p w14:paraId="22C67F69" w14:textId="77777777" w:rsidR="00613E9F" w:rsidRPr="00B73827" w:rsidRDefault="00613E9F" w:rsidP="00B73827">
      <w:pPr>
        <w:rPr>
          <w:rFonts w:ascii="Times New Roman" w:hAnsi="Times New Roman"/>
          <w:b/>
          <w:sz w:val="28"/>
          <w:szCs w:val="28"/>
        </w:rPr>
      </w:pPr>
      <w:r w:rsidRPr="00B73827">
        <w:rPr>
          <w:rFonts w:ascii="Times New Roman" w:hAnsi="Times New Roman"/>
          <w:b/>
          <w:sz w:val="28"/>
          <w:szCs w:val="28"/>
        </w:rPr>
        <w:t>Fact Finding Techniques:-</w:t>
      </w:r>
    </w:p>
    <w:p w14:paraId="3412AA99" w14:textId="77777777" w:rsidR="00613E9F" w:rsidRPr="00B73827" w:rsidRDefault="00613E9F" w:rsidP="00613E9F">
      <w:pPr>
        <w:jc w:val="both"/>
        <w:rPr>
          <w:rFonts w:ascii="Times New Roman" w:hAnsi="Times New Roman"/>
          <w:sz w:val="24"/>
          <w:szCs w:val="24"/>
        </w:rPr>
      </w:pPr>
      <w:r w:rsidRPr="002712F6">
        <w:rPr>
          <w:rFonts w:ascii="Times New Roman" w:hAnsi="Times New Roman"/>
          <w:sz w:val="28"/>
          <w:szCs w:val="28"/>
        </w:rPr>
        <w:tab/>
      </w:r>
      <w:r w:rsidR="00B73827">
        <w:rPr>
          <w:rFonts w:ascii="Times New Roman" w:hAnsi="Times New Roman"/>
          <w:sz w:val="28"/>
          <w:szCs w:val="28"/>
        </w:rPr>
        <w:t xml:space="preserve">        </w:t>
      </w:r>
      <w:r w:rsidRPr="00B73827">
        <w:rPr>
          <w:rFonts w:ascii="Times New Roman" w:hAnsi="Times New Roman"/>
          <w:sz w:val="24"/>
          <w:szCs w:val="24"/>
        </w:rPr>
        <w:t>Fact-Finding is the formal process of using research, interv</w:t>
      </w:r>
      <w:r w:rsidR="00B73827">
        <w:rPr>
          <w:rFonts w:ascii="Times New Roman" w:hAnsi="Times New Roman"/>
          <w:sz w:val="24"/>
          <w:szCs w:val="24"/>
        </w:rPr>
        <w:t xml:space="preserve">iews, questionnaires, sampling </w:t>
      </w:r>
      <w:r w:rsidRPr="00B73827">
        <w:rPr>
          <w:rFonts w:ascii="Times New Roman" w:hAnsi="Times New Roman"/>
          <w:sz w:val="24"/>
          <w:szCs w:val="24"/>
        </w:rPr>
        <w:t>and preferences. It is also called information about systems, requirements, and p</w:t>
      </w:r>
      <w:r w:rsidR="00B73827">
        <w:rPr>
          <w:rFonts w:ascii="Times New Roman" w:hAnsi="Times New Roman"/>
          <w:sz w:val="24"/>
          <w:szCs w:val="24"/>
        </w:rPr>
        <w:t xml:space="preserve">references. It is also called </w:t>
      </w:r>
      <w:r w:rsidRPr="00B73827">
        <w:rPr>
          <w:rFonts w:ascii="Times New Roman" w:hAnsi="Times New Roman"/>
          <w:b/>
          <w:sz w:val="24"/>
          <w:szCs w:val="24"/>
        </w:rPr>
        <w:t>Information Gathering</w:t>
      </w:r>
      <w:r w:rsidRPr="00B73827">
        <w:rPr>
          <w:rFonts w:ascii="Times New Roman" w:hAnsi="Times New Roman"/>
          <w:sz w:val="24"/>
          <w:szCs w:val="24"/>
        </w:rPr>
        <w:t xml:space="preserve"> or </w:t>
      </w:r>
      <w:r w:rsidRPr="00B73827">
        <w:rPr>
          <w:rFonts w:ascii="Times New Roman" w:hAnsi="Times New Roman"/>
          <w:b/>
          <w:sz w:val="24"/>
          <w:szCs w:val="24"/>
        </w:rPr>
        <w:t>Data Collection</w:t>
      </w:r>
      <w:r w:rsidRPr="00B73827">
        <w:rPr>
          <w:rFonts w:ascii="Times New Roman" w:hAnsi="Times New Roman"/>
          <w:sz w:val="24"/>
          <w:szCs w:val="24"/>
        </w:rPr>
        <w:t>. Tools, such as data and process models, document facts, and conclusion are drawn from facts. If you can’t collect the facts, you can’t use the tools. Fact-Finding skills must be learned and practiced.</w:t>
      </w:r>
    </w:p>
    <w:p w14:paraId="4B27860D" w14:textId="77777777" w:rsidR="00613E9F" w:rsidRDefault="00613E9F" w:rsidP="00613E9F">
      <w:pPr>
        <w:rPr>
          <w:rFonts w:ascii="Times New Roman" w:hAnsi="Times New Roman"/>
          <w:b/>
          <w:sz w:val="24"/>
          <w:szCs w:val="24"/>
        </w:rPr>
      </w:pPr>
      <w:r w:rsidRPr="00B73827">
        <w:rPr>
          <w:rFonts w:ascii="Times New Roman" w:hAnsi="Times New Roman"/>
          <w:b/>
          <w:sz w:val="24"/>
          <w:szCs w:val="24"/>
        </w:rPr>
        <w:t xml:space="preserve"> Different types of Fact-Finding techniques are:</w:t>
      </w:r>
    </w:p>
    <w:p w14:paraId="464E6BBA" w14:textId="77777777" w:rsidR="004549A9" w:rsidRPr="001E3AFD" w:rsidRDefault="001E3AFD" w:rsidP="00613E9F">
      <w:pPr>
        <w:rPr>
          <w:rFonts w:ascii="Times New Roman" w:hAnsi="Times New Roman"/>
          <w:sz w:val="24"/>
          <w:szCs w:val="24"/>
        </w:rPr>
      </w:pPr>
      <w:r>
        <w:rPr>
          <w:rFonts w:ascii="Times New Roman" w:hAnsi="Times New Roman"/>
          <w:sz w:val="24"/>
          <w:szCs w:val="24"/>
        </w:rPr>
        <w:t xml:space="preserve">          </w:t>
      </w:r>
      <w:r w:rsidR="004549A9" w:rsidRPr="001E3AFD">
        <w:rPr>
          <w:rFonts w:ascii="Times New Roman" w:hAnsi="Times New Roman"/>
          <w:sz w:val="24"/>
          <w:szCs w:val="24"/>
        </w:rPr>
        <w:t xml:space="preserve"> * INTERVIEWS</w:t>
      </w:r>
    </w:p>
    <w:p w14:paraId="49879197" w14:textId="77777777" w:rsidR="001E3AFD" w:rsidRPr="001E3AFD" w:rsidRDefault="001E3AFD" w:rsidP="00613E9F">
      <w:pPr>
        <w:rPr>
          <w:rFonts w:ascii="Times New Roman" w:hAnsi="Times New Roman"/>
          <w:sz w:val="24"/>
          <w:szCs w:val="24"/>
        </w:rPr>
      </w:pPr>
      <w:r w:rsidRPr="001E3AFD">
        <w:rPr>
          <w:rFonts w:ascii="Times New Roman" w:hAnsi="Times New Roman"/>
          <w:sz w:val="24"/>
          <w:szCs w:val="24"/>
        </w:rPr>
        <w:t xml:space="preserve">           * QUESTIONNAIRE</w:t>
      </w:r>
    </w:p>
    <w:p w14:paraId="70E93195" w14:textId="77777777" w:rsidR="001E3AFD" w:rsidRPr="001E3AFD" w:rsidRDefault="001E3AFD" w:rsidP="00613E9F">
      <w:pPr>
        <w:rPr>
          <w:rFonts w:ascii="Times New Roman" w:hAnsi="Times New Roman"/>
          <w:sz w:val="24"/>
          <w:szCs w:val="24"/>
        </w:rPr>
      </w:pPr>
      <w:r w:rsidRPr="001E3AFD">
        <w:rPr>
          <w:rFonts w:ascii="Times New Roman" w:hAnsi="Times New Roman"/>
          <w:sz w:val="24"/>
          <w:szCs w:val="24"/>
        </w:rPr>
        <w:t xml:space="preserve">           * RECORD REVIEW</w:t>
      </w:r>
    </w:p>
    <w:p w14:paraId="3D201844" w14:textId="77777777" w:rsidR="00EE449B" w:rsidRPr="001E3AFD" w:rsidRDefault="00EE449B" w:rsidP="00EE449B">
      <w:pPr>
        <w:rPr>
          <w:rFonts w:ascii="Times New Roman" w:hAnsi="Times New Roman"/>
          <w:sz w:val="24"/>
          <w:szCs w:val="24"/>
        </w:rPr>
      </w:pPr>
      <w:r w:rsidRPr="001E3AFD">
        <w:rPr>
          <w:rFonts w:ascii="Times New Roman" w:hAnsi="Times New Roman"/>
          <w:sz w:val="24"/>
          <w:szCs w:val="24"/>
        </w:rPr>
        <w:t xml:space="preserve">           * OBSERVATION </w:t>
      </w:r>
    </w:p>
    <w:p w14:paraId="134FBB5A" w14:textId="77777777" w:rsidR="00B73827" w:rsidRDefault="00B73827" w:rsidP="00613E9F">
      <w:pPr>
        <w:rPr>
          <w:rFonts w:ascii="Times New Roman" w:hAnsi="Times New Roman"/>
          <w:sz w:val="24"/>
          <w:szCs w:val="24"/>
        </w:rPr>
      </w:pPr>
    </w:p>
    <w:p w14:paraId="74D32C95" w14:textId="77777777" w:rsidR="00F07974" w:rsidRDefault="00F07974" w:rsidP="00613E9F">
      <w:pPr>
        <w:rPr>
          <w:rFonts w:ascii="Times New Roman" w:hAnsi="Times New Roman"/>
          <w:sz w:val="24"/>
          <w:szCs w:val="24"/>
        </w:rPr>
      </w:pPr>
    </w:p>
    <w:p w14:paraId="64623581" w14:textId="77777777" w:rsidR="00B73827" w:rsidRPr="004549A9" w:rsidRDefault="00B73827" w:rsidP="00D05BD3">
      <w:pPr>
        <w:pStyle w:val="ListParagraph"/>
        <w:numPr>
          <w:ilvl w:val="0"/>
          <w:numId w:val="8"/>
        </w:numPr>
        <w:jc w:val="both"/>
        <w:rPr>
          <w:rFonts w:ascii="Times New Roman" w:eastAsia="Calibri" w:hAnsi="Times New Roman" w:cs="Times New Roman"/>
          <w:b/>
          <w:bCs/>
          <w:sz w:val="28"/>
          <w:szCs w:val="28"/>
        </w:rPr>
      </w:pPr>
      <w:r w:rsidRPr="004549A9">
        <w:rPr>
          <w:rFonts w:ascii="Times New Roman" w:eastAsia="Calibri" w:hAnsi="Times New Roman" w:cs="Times New Roman"/>
          <w:b/>
          <w:bCs/>
          <w:sz w:val="28"/>
          <w:szCs w:val="28"/>
        </w:rPr>
        <w:t>Interviews :</w:t>
      </w:r>
    </w:p>
    <w:p w14:paraId="26AB8CED" w14:textId="77777777" w:rsidR="00B73827" w:rsidRDefault="00B73827" w:rsidP="00B73827">
      <w:pPr>
        <w:rPr>
          <w:rFonts w:ascii="Times New Roman" w:hAnsi="Times New Roman" w:cs="Times New Roman"/>
          <w:sz w:val="24"/>
          <w:szCs w:val="24"/>
        </w:rPr>
      </w:pPr>
      <w:r w:rsidRPr="00FB5C9E">
        <w:rPr>
          <w:rFonts w:ascii="Arial" w:hAnsi="Arial" w:cs="Arial"/>
          <w:sz w:val="32"/>
          <w:szCs w:val="32"/>
        </w:rPr>
        <w:t xml:space="preserve">               </w:t>
      </w:r>
      <w:r w:rsidRPr="004549A9">
        <w:rPr>
          <w:rFonts w:ascii="Times New Roman" w:hAnsi="Times New Roman" w:cs="Times New Roman"/>
          <w:sz w:val="24"/>
          <w:szCs w:val="24"/>
        </w:rPr>
        <w:t xml:space="preserve">Interview technique is used to collect the information from individuals groups.      </w:t>
      </w:r>
      <w:r w:rsidR="004549A9">
        <w:rPr>
          <w:rFonts w:ascii="Times New Roman" w:hAnsi="Times New Roman" w:cs="Times New Roman"/>
          <w:sz w:val="24"/>
          <w:szCs w:val="24"/>
        </w:rPr>
        <w:t xml:space="preserve">                </w:t>
      </w:r>
      <w:r w:rsidRPr="004549A9">
        <w:rPr>
          <w:rFonts w:ascii="Times New Roman" w:hAnsi="Times New Roman" w:cs="Times New Roman"/>
          <w:sz w:val="24"/>
          <w:szCs w:val="24"/>
        </w:rPr>
        <w:t xml:space="preserve">  Analyst should select responds </w:t>
      </w:r>
      <w:r w:rsidR="004549A9" w:rsidRPr="004549A9">
        <w:rPr>
          <w:rFonts w:ascii="Times New Roman" w:hAnsi="Times New Roman" w:cs="Times New Roman"/>
          <w:sz w:val="24"/>
          <w:szCs w:val="24"/>
        </w:rPr>
        <w:t>that</w:t>
      </w:r>
      <w:r w:rsidRPr="004549A9">
        <w:rPr>
          <w:rFonts w:ascii="Times New Roman" w:hAnsi="Times New Roman" w:cs="Times New Roman"/>
          <w:sz w:val="24"/>
          <w:szCs w:val="24"/>
        </w:rPr>
        <w:t xml:space="preserve"> are related with the system under study. In this method the interviewer (analyst) faces to face with respondent &amp; records of his/her </w:t>
      </w:r>
      <w:r w:rsidR="004549A9" w:rsidRPr="004549A9">
        <w:rPr>
          <w:rFonts w:ascii="Times New Roman" w:hAnsi="Times New Roman" w:cs="Times New Roman"/>
          <w:sz w:val="24"/>
          <w:szCs w:val="24"/>
        </w:rPr>
        <w:t>responses. This</w:t>
      </w:r>
      <w:r w:rsidRPr="004549A9">
        <w:rPr>
          <w:rFonts w:ascii="Times New Roman" w:hAnsi="Times New Roman" w:cs="Times New Roman"/>
          <w:sz w:val="24"/>
          <w:szCs w:val="24"/>
        </w:rPr>
        <w:t xml:space="preserve"> interviewer must plane in advance and should fully</w:t>
      </w:r>
      <w:r w:rsidR="004549A9">
        <w:rPr>
          <w:rFonts w:ascii="Times New Roman" w:hAnsi="Times New Roman" w:cs="Times New Roman"/>
          <w:sz w:val="24"/>
          <w:szCs w:val="24"/>
        </w:rPr>
        <w:t xml:space="preserve"> k</w:t>
      </w:r>
      <w:r w:rsidRPr="004549A9">
        <w:rPr>
          <w:rFonts w:ascii="Times New Roman" w:hAnsi="Times New Roman" w:cs="Times New Roman"/>
          <w:sz w:val="24"/>
          <w:szCs w:val="24"/>
        </w:rPr>
        <w:t>now the problems under consideration.</w:t>
      </w:r>
      <w:r w:rsidR="004549A9">
        <w:rPr>
          <w:rFonts w:ascii="Times New Roman" w:hAnsi="Times New Roman" w:cs="Times New Roman"/>
          <w:sz w:val="24"/>
          <w:szCs w:val="24"/>
        </w:rPr>
        <w:t xml:space="preserve"> </w:t>
      </w:r>
      <w:r w:rsidRPr="004549A9">
        <w:rPr>
          <w:rFonts w:ascii="Times New Roman" w:hAnsi="Times New Roman" w:cs="Times New Roman"/>
          <w:sz w:val="24"/>
          <w:szCs w:val="24"/>
        </w:rPr>
        <w:t>He must choose a suitable time &amp; place, so that the interviewer may feel at ease during interview.</w:t>
      </w:r>
    </w:p>
    <w:p w14:paraId="1E4A2BA1" w14:textId="77777777" w:rsidR="004549A9" w:rsidRPr="008C46D3" w:rsidRDefault="004549A9" w:rsidP="00B73827">
      <w:pPr>
        <w:rPr>
          <w:rFonts w:ascii="Arial" w:hAnsi="Arial" w:cs="Arial"/>
          <w:sz w:val="24"/>
          <w:szCs w:val="24"/>
        </w:rPr>
      </w:pPr>
    </w:p>
    <w:p w14:paraId="1E787690" w14:textId="77777777" w:rsidR="00B73827" w:rsidRPr="004549A9" w:rsidRDefault="00B73827" w:rsidP="00D05BD3">
      <w:pPr>
        <w:pStyle w:val="ListParagraph"/>
        <w:numPr>
          <w:ilvl w:val="0"/>
          <w:numId w:val="8"/>
        </w:numPr>
        <w:rPr>
          <w:rFonts w:ascii="Times New Roman" w:hAnsi="Times New Roman" w:cs="Times New Roman"/>
          <w:b/>
          <w:sz w:val="28"/>
          <w:szCs w:val="28"/>
        </w:rPr>
      </w:pPr>
      <w:r w:rsidRPr="004549A9">
        <w:rPr>
          <w:rFonts w:ascii="Times New Roman" w:hAnsi="Times New Roman" w:cs="Times New Roman"/>
          <w:b/>
          <w:sz w:val="28"/>
          <w:szCs w:val="28"/>
        </w:rPr>
        <w:t>Questionnaire:</w:t>
      </w:r>
    </w:p>
    <w:p w14:paraId="0E693933" w14:textId="77777777" w:rsidR="00B73827" w:rsidRPr="004549A9" w:rsidRDefault="00B73827" w:rsidP="00B73827">
      <w:pPr>
        <w:rPr>
          <w:rFonts w:ascii="Times New Roman" w:hAnsi="Times New Roman" w:cs="Times New Roman"/>
          <w:sz w:val="24"/>
          <w:szCs w:val="24"/>
        </w:rPr>
      </w:pPr>
      <w:r w:rsidRPr="004549A9">
        <w:rPr>
          <w:rFonts w:ascii="Times New Roman" w:hAnsi="Times New Roman" w:cs="Times New Roman"/>
          <w:sz w:val="24"/>
          <w:szCs w:val="24"/>
        </w:rPr>
        <w:t xml:space="preserve">       </w:t>
      </w:r>
      <w:r w:rsidR="004549A9">
        <w:rPr>
          <w:rFonts w:ascii="Times New Roman" w:hAnsi="Times New Roman" w:cs="Times New Roman"/>
          <w:sz w:val="24"/>
          <w:szCs w:val="24"/>
        </w:rPr>
        <w:t xml:space="preserve">             </w:t>
      </w:r>
      <w:r w:rsidRPr="004549A9">
        <w:rPr>
          <w:rFonts w:ascii="Times New Roman" w:hAnsi="Times New Roman" w:cs="Times New Roman"/>
          <w:sz w:val="24"/>
          <w:szCs w:val="24"/>
        </w:rPr>
        <w:t xml:space="preserve">  A questionnaire performs containing a sequence of questions to elicit information mostly from a large no of persons. Drafting of questionnaires requires skill. The questions must be clear, simple &amp; to the point. They must be well organized from the point of view of the respondent and formulated in such a manner as to provide the data in so far as possible in the desired form. A questionnaire may be mailed to individuals who are requested to write the answer of each question and return complemented performs back by post.</w:t>
      </w:r>
    </w:p>
    <w:p w14:paraId="75C4068E" w14:textId="77777777" w:rsidR="00443014" w:rsidRPr="00443014" w:rsidRDefault="00443014" w:rsidP="00B73827">
      <w:pPr>
        <w:rPr>
          <w:rFonts w:ascii="Arial" w:hAnsi="Arial" w:cs="Arial"/>
          <w:sz w:val="24"/>
          <w:szCs w:val="24"/>
        </w:rPr>
      </w:pPr>
    </w:p>
    <w:p w14:paraId="7C3C7C27" w14:textId="77777777" w:rsidR="00B73827" w:rsidRPr="00443014" w:rsidRDefault="00B73827" w:rsidP="00D05BD3">
      <w:pPr>
        <w:pStyle w:val="ListParagraph"/>
        <w:numPr>
          <w:ilvl w:val="0"/>
          <w:numId w:val="8"/>
        </w:numPr>
        <w:rPr>
          <w:rFonts w:ascii="Times New Roman" w:hAnsi="Times New Roman" w:cs="Times New Roman"/>
          <w:b/>
          <w:sz w:val="28"/>
          <w:szCs w:val="28"/>
        </w:rPr>
      </w:pPr>
      <w:r w:rsidRPr="00443014">
        <w:rPr>
          <w:rFonts w:ascii="Times New Roman" w:hAnsi="Times New Roman" w:cs="Times New Roman"/>
          <w:b/>
          <w:sz w:val="28"/>
          <w:szCs w:val="28"/>
        </w:rPr>
        <w:t>Record view:</w:t>
      </w:r>
    </w:p>
    <w:p w14:paraId="3773ED10" w14:textId="77777777" w:rsidR="00B73827" w:rsidRPr="00443014" w:rsidRDefault="00B73827" w:rsidP="00B73827">
      <w:pPr>
        <w:rPr>
          <w:rFonts w:ascii="Times New Roman" w:hAnsi="Times New Roman" w:cs="Times New Roman"/>
          <w:sz w:val="24"/>
          <w:szCs w:val="24"/>
        </w:rPr>
      </w:pPr>
      <w:r w:rsidRPr="00443014">
        <w:rPr>
          <w:rFonts w:ascii="Times New Roman" w:hAnsi="Times New Roman" w:cs="Times New Roman"/>
          <w:sz w:val="24"/>
          <w:szCs w:val="24"/>
        </w:rPr>
        <w:t xml:space="preserve">         </w:t>
      </w:r>
      <w:r w:rsidR="00443014">
        <w:rPr>
          <w:rFonts w:ascii="Times New Roman" w:hAnsi="Times New Roman" w:cs="Times New Roman"/>
          <w:sz w:val="24"/>
          <w:szCs w:val="24"/>
        </w:rPr>
        <w:t xml:space="preserve">           </w:t>
      </w:r>
      <w:r w:rsidRPr="00443014">
        <w:rPr>
          <w:rFonts w:ascii="Times New Roman" w:hAnsi="Times New Roman" w:cs="Times New Roman"/>
          <w:sz w:val="24"/>
          <w:szCs w:val="24"/>
        </w:rPr>
        <w:t xml:space="preserve">    Information related with the system may be present in the form of records like books, magazines, newspaper, historical documents, letters, journals, manuals, government publications. This kind of record review provides very valuable information to the analyst about the system, organization &amp; various procedures &amp; rules.</w:t>
      </w:r>
    </w:p>
    <w:p w14:paraId="755A5341" w14:textId="77777777" w:rsidR="00B73827" w:rsidRDefault="00B73827" w:rsidP="00B73827">
      <w:pPr>
        <w:rPr>
          <w:rFonts w:ascii="Times New Roman" w:hAnsi="Times New Roman" w:cs="Times New Roman"/>
          <w:sz w:val="24"/>
          <w:szCs w:val="24"/>
        </w:rPr>
      </w:pPr>
      <w:r w:rsidRPr="00443014">
        <w:rPr>
          <w:rFonts w:ascii="Times New Roman" w:hAnsi="Times New Roman" w:cs="Times New Roman"/>
          <w:sz w:val="24"/>
          <w:szCs w:val="24"/>
        </w:rPr>
        <w:t>Record review may be performed in the beginning of study to collect initial information or at the end of the study to compare actual operations.</w:t>
      </w:r>
    </w:p>
    <w:p w14:paraId="2538D9A7" w14:textId="77777777" w:rsidR="00443014" w:rsidRPr="00443014" w:rsidRDefault="00443014" w:rsidP="00B73827">
      <w:pPr>
        <w:rPr>
          <w:rFonts w:ascii="Arial" w:hAnsi="Arial" w:cs="Arial"/>
          <w:b/>
          <w:sz w:val="24"/>
          <w:szCs w:val="24"/>
        </w:rPr>
      </w:pPr>
    </w:p>
    <w:p w14:paraId="1102AB05" w14:textId="77777777" w:rsidR="00B73827" w:rsidRPr="00443014" w:rsidRDefault="00B73827" w:rsidP="00D05BD3">
      <w:pPr>
        <w:pStyle w:val="ListParagraph"/>
        <w:numPr>
          <w:ilvl w:val="0"/>
          <w:numId w:val="8"/>
        </w:numPr>
        <w:rPr>
          <w:rFonts w:ascii="Times New Roman" w:hAnsi="Times New Roman" w:cs="Times New Roman"/>
          <w:b/>
          <w:sz w:val="28"/>
          <w:szCs w:val="28"/>
        </w:rPr>
      </w:pPr>
      <w:r w:rsidRPr="00443014">
        <w:rPr>
          <w:rFonts w:ascii="Times New Roman" w:hAnsi="Times New Roman" w:cs="Times New Roman"/>
          <w:b/>
          <w:sz w:val="28"/>
          <w:szCs w:val="28"/>
        </w:rPr>
        <w:t>Observations:</w:t>
      </w:r>
    </w:p>
    <w:p w14:paraId="2E67A001" w14:textId="77777777" w:rsidR="0052683E" w:rsidRDefault="00B73827" w:rsidP="00613E9F">
      <w:pPr>
        <w:rPr>
          <w:rFonts w:ascii="Times New Roman" w:hAnsi="Times New Roman"/>
          <w:sz w:val="24"/>
          <w:szCs w:val="24"/>
        </w:rPr>
      </w:pPr>
      <w:r w:rsidRPr="00443014">
        <w:rPr>
          <w:rFonts w:ascii="Times New Roman" w:hAnsi="Times New Roman" w:cs="Times New Roman"/>
          <w:sz w:val="24"/>
          <w:szCs w:val="24"/>
        </w:rPr>
        <w:t xml:space="preserve">       </w:t>
      </w:r>
      <w:r w:rsidR="00443014">
        <w:rPr>
          <w:rFonts w:ascii="Times New Roman" w:hAnsi="Times New Roman" w:cs="Times New Roman"/>
          <w:sz w:val="24"/>
          <w:szCs w:val="24"/>
        </w:rPr>
        <w:t xml:space="preserve">                  </w:t>
      </w:r>
      <w:r w:rsidRPr="00443014">
        <w:rPr>
          <w:rFonts w:ascii="Times New Roman" w:hAnsi="Times New Roman" w:cs="Times New Roman"/>
          <w:sz w:val="24"/>
          <w:szCs w:val="24"/>
        </w:rPr>
        <w:t xml:space="preserve">  If information is not collected from the other fact-finding methods, then observation method is used. In this method analyst observes the flow of documents, way the process is carried out, step followed, the persons involved etc. If the analyst is familiar with the system then he/she knows what to observe and how to gather information. In experienced person may observe unnecessary things, which delays the system study. </w:t>
      </w:r>
    </w:p>
    <w:p w14:paraId="58722140" w14:textId="77777777" w:rsidR="0052683E" w:rsidRDefault="0052683E" w:rsidP="00613E9F">
      <w:pPr>
        <w:rPr>
          <w:rFonts w:ascii="Times New Roman" w:hAnsi="Times New Roman"/>
          <w:sz w:val="24"/>
          <w:szCs w:val="24"/>
        </w:rPr>
      </w:pPr>
    </w:p>
    <w:p w14:paraId="2D727AC1" w14:textId="77777777" w:rsidR="0052683E" w:rsidRDefault="0052683E" w:rsidP="00613E9F">
      <w:pPr>
        <w:rPr>
          <w:rFonts w:ascii="Times New Roman" w:hAnsi="Times New Roman"/>
          <w:sz w:val="24"/>
          <w:szCs w:val="24"/>
        </w:rPr>
      </w:pPr>
    </w:p>
    <w:p w14:paraId="1BDC042C" w14:textId="77777777" w:rsidR="0052683E" w:rsidRDefault="0052683E" w:rsidP="005B36B5">
      <w:pPr>
        <w:jc w:val="both"/>
        <w:rPr>
          <w:rFonts w:ascii="Times New Roman" w:hAnsi="Times New Roman" w:cs="Times New Roman"/>
          <w:b/>
          <w:sz w:val="32"/>
          <w:szCs w:val="32"/>
        </w:rPr>
      </w:pPr>
    </w:p>
    <w:p w14:paraId="6298DF74" w14:textId="77777777" w:rsidR="005B36B5" w:rsidRDefault="005B36B5" w:rsidP="005B36B5">
      <w:pPr>
        <w:jc w:val="both"/>
        <w:rPr>
          <w:rFonts w:ascii="Times New Roman" w:hAnsi="Times New Roman" w:cs="Times New Roman"/>
          <w:b/>
          <w:sz w:val="32"/>
          <w:szCs w:val="32"/>
        </w:rPr>
      </w:pPr>
      <w:r w:rsidRPr="009650F3">
        <w:rPr>
          <w:rFonts w:ascii="Times New Roman" w:hAnsi="Times New Roman" w:cs="Times New Roman"/>
          <w:b/>
          <w:sz w:val="32"/>
          <w:szCs w:val="32"/>
        </w:rPr>
        <w:t>Entity Relationship Diagram</w:t>
      </w:r>
      <w:r>
        <w:rPr>
          <w:rFonts w:ascii="Times New Roman" w:hAnsi="Times New Roman" w:cs="Times New Roman"/>
          <w:b/>
          <w:sz w:val="32"/>
          <w:szCs w:val="32"/>
        </w:rPr>
        <w:t>:-</w:t>
      </w:r>
    </w:p>
    <w:p w14:paraId="1DC14C52" w14:textId="77777777" w:rsidR="005B36B5" w:rsidRDefault="005B36B5" w:rsidP="005B36B5">
      <w:pPr>
        <w:jc w:val="both"/>
        <w:rPr>
          <w:rFonts w:ascii="Times New Roman" w:hAnsi="Times New Roman" w:cs="Times New Roman"/>
          <w:b/>
          <w:sz w:val="24"/>
          <w:szCs w:val="24"/>
        </w:rPr>
      </w:pPr>
    </w:p>
    <w:p w14:paraId="1B999DD7" w14:textId="77777777" w:rsidR="005B36B5" w:rsidRDefault="005B36B5" w:rsidP="005B36B5">
      <w:pPr>
        <w:jc w:val="both"/>
        <w:rPr>
          <w:rFonts w:ascii="Times New Roman" w:hAnsi="Times New Roman" w:cs="Times New Roman"/>
          <w:b/>
          <w:sz w:val="24"/>
          <w:szCs w:val="24"/>
        </w:rPr>
      </w:pPr>
    </w:p>
    <w:p w14:paraId="6F48EF7C" w14:textId="77777777" w:rsidR="005B36B5" w:rsidRDefault="00000000" w:rsidP="005B36B5">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117AE9D7">
          <v:shapetype id="_x0000_t32" coordsize="21600,21600" o:spt="32" o:oned="t" path="m,l21600,21600e" filled="f">
            <v:path arrowok="t" fillok="f" o:connecttype="none"/>
            <o:lock v:ext="edit" shapetype="t"/>
          </v:shapetype>
          <v:shape id="_x0000_s1116" type="#_x0000_t32" style="position:absolute;left:0;text-align:left;margin-left:-15pt;margin-top:142.85pt;width:22.1pt;height:44.25pt;flip:x;z-index:251537408" o:connectortype="straight"/>
        </w:pict>
      </w:r>
      <w:r>
        <w:rPr>
          <w:rFonts w:ascii="Times New Roman" w:hAnsi="Times New Roman" w:cs="Times New Roman"/>
          <w:b/>
          <w:noProof/>
          <w:sz w:val="24"/>
          <w:szCs w:val="24"/>
          <w:lang w:val="en-IN" w:eastAsia="en-IN"/>
        </w:rPr>
        <w:pict w14:anchorId="33699EE5">
          <v:shape id="_x0000_s1133" type="#_x0000_t32" style="position:absolute;left:0;text-align:left;margin-left:258.8pt;margin-top:328.3pt;width:84.7pt;height:76.3pt;flip:x y;z-index:251511808" o:connectortype="straight"/>
        </w:pict>
      </w:r>
      <w:r>
        <w:rPr>
          <w:rFonts w:ascii="Times New Roman" w:hAnsi="Times New Roman" w:cs="Times New Roman"/>
          <w:b/>
          <w:noProof/>
          <w:sz w:val="24"/>
          <w:szCs w:val="24"/>
          <w:lang w:val="en-IN" w:eastAsia="en-IN"/>
        </w:rPr>
        <w:pict w14:anchorId="76017D19">
          <v:shape id="_x0000_s1130" type="#_x0000_t32" style="position:absolute;left:0;text-align:left;margin-left:221.3pt;margin-top:219.35pt;width:.05pt;height:81pt;flip:y;z-index:251512832" o:connectortype="straight"/>
        </w:pict>
      </w:r>
      <w:r>
        <w:rPr>
          <w:rFonts w:ascii="Times New Roman" w:hAnsi="Times New Roman" w:cs="Times New Roman"/>
          <w:b/>
          <w:noProof/>
          <w:sz w:val="24"/>
          <w:szCs w:val="24"/>
          <w:lang w:val="en-IN" w:eastAsia="en-IN"/>
        </w:rPr>
        <w:pict w14:anchorId="322913FB">
          <v:shape id="_x0000_s1126" type="#_x0000_t32" style="position:absolute;left:0;text-align:left;margin-left:69.15pt;margin-top:70.1pt;width:32.85pt;height:44.8pt;flip:y;z-index:251513856" o:connectortype="straight"/>
        </w:pict>
      </w:r>
      <w:r>
        <w:rPr>
          <w:rFonts w:ascii="Times New Roman" w:hAnsi="Times New Roman" w:cs="Times New Roman"/>
          <w:b/>
          <w:noProof/>
          <w:sz w:val="24"/>
          <w:szCs w:val="24"/>
          <w:lang w:val="en-IN" w:eastAsia="en-IN"/>
        </w:rPr>
        <w:pict w14:anchorId="6CF04D3C">
          <v:oval id="_x0000_s1110" style="position:absolute;left:0;text-align:left;margin-left:28.85pt;margin-top:24.35pt;width:56.65pt;height:45.75pt;z-index:251531264">
            <v:textbox style="mso-next-textbox:#_x0000_s1110">
              <w:txbxContent>
                <w:p w14:paraId="0523EB01" w14:textId="77777777" w:rsidR="0040652F" w:rsidRPr="00F55DC9" w:rsidRDefault="0040652F" w:rsidP="005B36B5">
                  <w:pPr>
                    <w:rPr>
                      <w:rFonts w:ascii="Times New Roman" w:hAnsi="Times New Roman" w:cs="Times New Roman"/>
                      <w:sz w:val="20"/>
                      <w:szCs w:val="20"/>
                    </w:rPr>
                  </w:pPr>
                  <w:r w:rsidRPr="00F55DC9">
                    <w:rPr>
                      <w:rFonts w:ascii="Times New Roman" w:hAnsi="Times New Roman" w:cs="Times New Roman"/>
                      <w:sz w:val="20"/>
                      <w:szCs w:val="20"/>
                    </w:rPr>
                    <w:t>ATM PIN no</w:t>
                  </w:r>
                </w:p>
              </w:txbxContent>
            </v:textbox>
          </v:oval>
        </w:pict>
      </w:r>
      <w:r>
        <w:rPr>
          <w:rFonts w:ascii="Times New Roman" w:hAnsi="Times New Roman" w:cs="Times New Roman"/>
          <w:b/>
          <w:noProof/>
          <w:sz w:val="24"/>
          <w:szCs w:val="24"/>
          <w:lang w:val="en-IN" w:eastAsia="en-IN"/>
        </w:rPr>
        <w:pict w14:anchorId="59CFFAD2">
          <v:shape id="_x0000_s1112" type="#_x0000_t32" style="position:absolute;left:0;text-align:left;margin-left:57.15pt;margin-top:70.1pt;width:0;height:44.8pt;flip:y;z-index:251533312" o:connectortype="straight"/>
        </w:pict>
      </w:r>
      <w:r>
        <w:rPr>
          <w:rFonts w:ascii="Times New Roman" w:hAnsi="Times New Roman" w:cs="Times New Roman"/>
          <w:b/>
          <w:noProof/>
          <w:sz w:val="24"/>
          <w:szCs w:val="24"/>
          <w:lang w:val="en-IN" w:eastAsia="en-IN"/>
        </w:rPr>
        <w:pict w14:anchorId="1AD6263B">
          <v:oval id="_x0000_s1109" style="position:absolute;left:0;text-align:left;margin-left:-38.25pt;margin-top:28.85pt;width:60.75pt;height:41.25pt;z-index:251530240">
            <v:textbox style="mso-next-textbox:#_x0000_s1109">
              <w:txbxContent>
                <w:p w14:paraId="3B38F0D6" w14:textId="77777777" w:rsidR="0040652F" w:rsidRPr="00F55DC9" w:rsidRDefault="0040652F" w:rsidP="005B36B5">
                  <w:pPr>
                    <w:rPr>
                      <w:rFonts w:ascii="Times New Roman" w:hAnsi="Times New Roman" w:cs="Times New Roman"/>
                      <w:sz w:val="20"/>
                      <w:szCs w:val="20"/>
                    </w:rPr>
                  </w:pPr>
                  <w:r w:rsidRPr="00F55DC9">
                    <w:rPr>
                      <w:rFonts w:ascii="Times New Roman" w:hAnsi="Times New Roman" w:cs="Times New Roman"/>
                      <w:sz w:val="20"/>
                      <w:szCs w:val="20"/>
                    </w:rPr>
                    <w:t>ATM card no</w:t>
                  </w:r>
                </w:p>
              </w:txbxContent>
            </v:textbox>
          </v:oval>
        </w:pict>
      </w:r>
      <w:r>
        <w:rPr>
          <w:rFonts w:ascii="Times New Roman" w:hAnsi="Times New Roman" w:cs="Times New Roman"/>
          <w:b/>
          <w:noProof/>
          <w:sz w:val="24"/>
          <w:szCs w:val="24"/>
          <w:lang w:val="en-IN" w:eastAsia="en-IN"/>
        </w:rPr>
        <w:pict w14:anchorId="2485540A">
          <v:shape id="_x0000_s1111" type="#_x0000_t32" style="position:absolute;left:0;text-align:left;margin-left:-4.5pt;margin-top:70.1pt;width:0;height:44.8pt;flip:y;z-index:251532288" o:connectortype="straight"/>
        </w:pict>
      </w:r>
      <w:r>
        <w:rPr>
          <w:rFonts w:ascii="Times New Roman" w:hAnsi="Times New Roman" w:cs="Times New Roman"/>
          <w:b/>
          <w:noProof/>
          <w:sz w:val="24"/>
          <w:szCs w:val="24"/>
          <w:lang w:val="en-IN" w:eastAsia="en-IN"/>
        </w:rPr>
        <w:pict w14:anchorId="29F5DCB9">
          <v:rect id="_x0000_s1119" style="position:absolute;left:0;text-align:left;margin-left:189.95pt;margin-top:300.35pt;width:82.9pt;height:27.95pt;z-index:251540480">
            <v:textbox style="mso-next-textbox:#_x0000_s1119">
              <w:txbxContent>
                <w:p w14:paraId="3DBF5A5D" w14:textId="77777777" w:rsidR="0040652F" w:rsidRPr="000A0AE7" w:rsidRDefault="0040652F" w:rsidP="005B36B5">
                  <w:pPr>
                    <w:rPr>
                      <w:rFonts w:ascii="Times New Roman" w:hAnsi="Times New Roman" w:cs="Times New Roman"/>
                      <w:sz w:val="20"/>
                      <w:szCs w:val="20"/>
                    </w:rPr>
                  </w:pPr>
                  <w:r w:rsidRPr="000A0AE7">
                    <w:rPr>
                      <w:rFonts w:ascii="Times New Roman" w:hAnsi="Times New Roman" w:cs="Times New Roman"/>
                      <w:sz w:val="20"/>
                      <w:szCs w:val="20"/>
                    </w:rPr>
                    <w:t xml:space="preserve">    Transaction</w:t>
                  </w:r>
                </w:p>
              </w:txbxContent>
            </v:textbox>
          </v:rect>
        </w:pict>
      </w:r>
      <w:r>
        <w:rPr>
          <w:rFonts w:ascii="Times New Roman" w:hAnsi="Times New Roman" w:cs="Times New Roman"/>
          <w:b/>
          <w:noProof/>
          <w:sz w:val="24"/>
          <w:szCs w:val="24"/>
          <w:lang w:val="en-IN" w:eastAsia="en-IN"/>
        </w:rPr>
        <w:pict w14:anchorId="58217DEC">
          <v:shapetype id="_x0000_t110" coordsize="21600,21600" o:spt="110" path="m10800,l,10800,10800,21600,21600,10800xe">
            <v:stroke joinstyle="miter"/>
            <v:path gradientshapeok="t" o:connecttype="rect" textboxrect="5400,5400,16200,16200"/>
          </v:shapetype>
          <v:shape id="_x0000_s1117" type="#_x0000_t110" style="position:absolute;left:0;text-align:left;margin-left:189.95pt;margin-top:155.6pt;width:62.85pt;height:63.75pt;z-index:251538432">
            <v:textbox style="mso-next-textbox:#_x0000_s1117">
              <w:txbxContent>
                <w:p w14:paraId="5223B4CA" w14:textId="77777777" w:rsidR="0040652F" w:rsidRPr="00033582" w:rsidRDefault="0040652F" w:rsidP="005B36B5">
                  <w:pPr>
                    <w:rPr>
                      <w:rFonts w:ascii="Times New Roman" w:hAnsi="Times New Roman" w:cs="Times New Roman"/>
                      <w:sz w:val="20"/>
                      <w:szCs w:val="20"/>
                    </w:rPr>
                  </w:pPr>
                  <w:r>
                    <w:rPr>
                      <w:rFonts w:ascii="Times New Roman" w:hAnsi="Times New Roman" w:cs="Times New Roman"/>
                      <w:sz w:val="20"/>
                      <w:szCs w:val="20"/>
                    </w:rPr>
                    <w:t>Maintains</w:t>
                  </w:r>
                </w:p>
              </w:txbxContent>
            </v:textbox>
          </v:shape>
        </w:pict>
      </w:r>
      <w:r>
        <w:rPr>
          <w:rFonts w:ascii="Times New Roman" w:hAnsi="Times New Roman" w:cs="Times New Roman"/>
          <w:b/>
          <w:noProof/>
          <w:sz w:val="24"/>
          <w:szCs w:val="24"/>
          <w:lang w:val="en-IN" w:eastAsia="en-IN"/>
        </w:rPr>
        <w:pict w14:anchorId="17E8A2F9">
          <v:shape id="_x0000_s1118" type="#_x0000_t32" style="position:absolute;left:0;text-align:left;margin-left:221.3pt;margin-top:94.85pt;width:0;height:60.75pt;flip:y;z-index:251539456" o:connectortype="straight"/>
        </w:pict>
      </w:r>
      <w:r>
        <w:rPr>
          <w:rFonts w:ascii="Times New Roman" w:hAnsi="Times New Roman" w:cs="Times New Roman"/>
          <w:b/>
          <w:noProof/>
          <w:sz w:val="24"/>
          <w:szCs w:val="24"/>
          <w:lang w:val="en-IN" w:eastAsia="en-IN"/>
        </w:rPr>
        <w:pict w14:anchorId="52C0F4EF">
          <v:rect id="_x0000_s1104" style="position:absolute;left:0;text-align:left;margin-left:183.4pt;margin-top:43.1pt;width:80.6pt;height:51.75pt;z-index:251525120">
            <v:textbox style="mso-next-textbox:#_x0000_s1104">
              <w:txbxContent>
                <w:p w14:paraId="099E8CD8" w14:textId="77777777" w:rsidR="0040652F" w:rsidRPr="003B2465" w:rsidRDefault="0040652F" w:rsidP="005B36B5">
                  <w:pPr>
                    <w:rPr>
                      <w:rFonts w:ascii="Times New Roman" w:hAnsi="Times New Roman" w:cs="Times New Roman"/>
                      <w:sz w:val="28"/>
                      <w:szCs w:val="28"/>
                    </w:rPr>
                  </w:pPr>
                  <w:r>
                    <w:rPr>
                      <w:rFonts w:ascii="Times New Roman" w:hAnsi="Times New Roman" w:cs="Times New Roman"/>
                      <w:sz w:val="24"/>
                      <w:szCs w:val="24"/>
                    </w:rPr>
                    <w:t xml:space="preserve">    </w:t>
                  </w:r>
                  <w:r w:rsidRPr="003B2465">
                    <w:rPr>
                      <w:rFonts w:ascii="Times New Roman" w:hAnsi="Times New Roman" w:cs="Times New Roman"/>
                      <w:sz w:val="28"/>
                      <w:szCs w:val="28"/>
                    </w:rPr>
                    <w:t xml:space="preserve">ATM </w:t>
                  </w:r>
                  <w:r>
                    <w:rPr>
                      <w:rFonts w:ascii="Times New Roman" w:hAnsi="Times New Roman" w:cs="Times New Roman"/>
                      <w:sz w:val="28"/>
                      <w:szCs w:val="28"/>
                    </w:rPr>
                    <w:t xml:space="preserve">               </w:t>
                  </w:r>
                  <w:r w:rsidRPr="003B2465">
                    <w:rPr>
                      <w:rFonts w:ascii="Times New Roman" w:hAnsi="Times New Roman" w:cs="Times New Roman"/>
                      <w:sz w:val="28"/>
                      <w:szCs w:val="28"/>
                    </w:rPr>
                    <w:t>SYSTEM</w:t>
                  </w:r>
                </w:p>
              </w:txbxContent>
            </v:textbox>
          </v:rect>
        </w:pict>
      </w:r>
    </w:p>
    <w:p w14:paraId="5C185298" w14:textId="77777777" w:rsidR="005B36B5" w:rsidRPr="00163554" w:rsidRDefault="00000000" w:rsidP="005B36B5">
      <w:pPr>
        <w:rPr>
          <w:rFonts w:ascii="Times New Roman" w:hAnsi="Times New Roman" w:cs="Times New Roman"/>
          <w:sz w:val="24"/>
          <w:szCs w:val="24"/>
        </w:rPr>
      </w:pPr>
      <w:r>
        <w:rPr>
          <w:rFonts w:ascii="Times New Roman" w:hAnsi="Times New Roman" w:cs="Times New Roman"/>
          <w:b/>
          <w:noProof/>
          <w:sz w:val="24"/>
          <w:szCs w:val="24"/>
          <w:lang w:val="en-IN" w:eastAsia="en-IN"/>
        </w:rPr>
        <w:pict w14:anchorId="4F8163CB">
          <v:oval id="_x0000_s1144" style="position:absolute;margin-left:91.5pt;margin-top:7.5pt;width:60.75pt;height:41.25pt;z-index:251542528">
            <v:textbox style="mso-next-textbox:#_x0000_s1144">
              <w:txbxContent>
                <w:p w14:paraId="39CBB023" w14:textId="77777777" w:rsidR="0040652F" w:rsidRPr="00F55DC9" w:rsidRDefault="0040652F" w:rsidP="00FD0A84">
                  <w:pPr>
                    <w:rPr>
                      <w:rFonts w:ascii="Times New Roman" w:hAnsi="Times New Roman" w:cs="Times New Roman"/>
                      <w:sz w:val="20"/>
                      <w:szCs w:val="20"/>
                    </w:rPr>
                  </w:pPr>
                  <w:r>
                    <w:rPr>
                      <w:rFonts w:ascii="Times New Roman" w:hAnsi="Times New Roman" w:cs="Times New Roman"/>
                      <w:sz w:val="20"/>
                      <w:szCs w:val="20"/>
                    </w:rPr>
                    <w:t xml:space="preserve">Account </w:t>
                  </w:r>
                  <w:r w:rsidRPr="00F55DC9">
                    <w:rPr>
                      <w:rFonts w:ascii="Times New Roman" w:hAnsi="Times New Roman" w:cs="Times New Roman"/>
                      <w:sz w:val="20"/>
                      <w:szCs w:val="20"/>
                    </w:rPr>
                    <w:t xml:space="preserve"> no</w:t>
                  </w:r>
                </w:p>
              </w:txbxContent>
            </v:textbox>
          </v:oval>
        </w:pict>
      </w:r>
    </w:p>
    <w:p w14:paraId="2C257673" w14:textId="77777777" w:rsidR="005B36B5" w:rsidRPr="00163554" w:rsidRDefault="005B36B5" w:rsidP="005B36B5">
      <w:pPr>
        <w:rPr>
          <w:rFonts w:ascii="Times New Roman" w:hAnsi="Times New Roman" w:cs="Times New Roman"/>
          <w:sz w:val="24"/>
          <w:szCs w:val="24"/>
        </w:rPr>
      </w:pPr>
    </w:p>
    <w:p w14:paraId="343DDC77" w14:textId="77777777" w:rsidR="005B36B5" w:rsidRDefault="00000000" w:rsidP="005B36B5">
      <w:pPr>
        <w:rPr>
          <w:rFonts w:ascii="Times New Roman" w:hAnsi="Times New Roman" w:cs="Times New Roman"/>
          <w:sz w:val="24"/>
          <w:szCs w:val="24"/>
        </w:rPr>
      </w:pPr>
      <w:r>
        <w:rPr>
          <w:rFonts w:ascii="Times New Roman" w:hAnsi="Times New Roman" w:cs="Times New Roman"/>
          <w:b/>
          <w:noProof/>
          <w:sz w:val="24"/>
          <w:szCs w:val="24"/>
          <w:lang w:val="en-IN" w:eastAsia="en-IN"/>
        </w:rPr>
        <w:pict w14:anchorId="31DE3CF6">
          <v:shape id="_x0000_s1138" type="#_x0000_t32" style="position:absolute;margin-left:252.85pt;margin-top:17.25pt;width:20pt;height:43.7pt;flip:x y;z-index:251514880" o:connectortype="straight"/>
        </w:pict>
      </w:r>
      <w:r>
        <w:rPr>
          <w:rFonts w:ascii="Times New Roman" w:hAnsi="Times New Roman" w:cs="Times New Roman"/>
          <w:b/>
          <w:noProof/>
          <w:sz w:val="24"/>
          <w:szCs w:val="24"/>
          <w:lang w:val="en-IN" w:eastAsia="en-IN"/>
        </w:rPr>
        <w:pict w14:anchorId="35D57785">
          <v:shape id="_x0000_s1108" type="#_x0000_t32" style="position:absolute;margin-left:182.35pt;margin-top:17.25pt;width:17.4pt;height:42.4pt;flip:y;z-index:251529216" o:connectortype="straight"/>
        </w:pict>
      </w:r>
    </w:p>
    <w:p w14:paraId="443F8E08" w14:textId="77777777" w:rsidR="005B36B5" w:rsidRPr="00F20424" w:rsidRDefault="00000000" w:rsidP="005B36B5">
      <w:pPr>
        <w:tabs>
          <w:tab w:val="left" w:pos="1680"/>
          <w:tab w:val="left" w:pos="3645"/>
          <w:tab w:val="center" w:pos="4513"/>
          <w:tab w:val="left" w:pos="5460"/>
        </w:tabs>
        <w:rPr>
          <w:rFonts w:ascii="Times New Roman" w:hAnsi="Times New Roman" w:cs="Times New Roman"/>
          <w:sz w:val="20"/>
          <w:szCs w:val="20"/>
        </w:rPr>
      </w:pPr>
      <w:r>
        <w:rPr>
          <w:rFonts w:ascii="Times New Roman" w:hAnsi="Times New Roman" w:cs="Times New Roman"/>
          <w:b/>
          <w:noProof/>
          <w:sz w:val="24"/>
          <w:szCs w:val="24"/>
          <w:lang w:val="en-IN" w:eastAsia="en-IN"/>
        </w:rPr>
        <w:pict w14:anchorId="5956EE19">
          <v:rect id="_x0000_s1147" style="position:absolute;margin-left:396.6pt;margin-top:15.4pt;width:61.65pt;height:23.95pt;z-index:251544576">
            <v:textbox style="mso-next-textbox:#_x0000_s1147">
              <w:txbxContent>
                <w:p w14:paraId="33BA2EE5" w14:textId="77777777" w:rsidR="0040652F" w:rsidRPr="004F5234" w:rsidRDefault="0040652F">
                  <w:pPr>
                    <w:rPr>
                      <w:rFonts w:ascii="Times New Roman" w:hAnsi="Times New Roman" w:cs="Times New Roman"/>
                    </w:rPr>
                  </w:pPr>
                  <w:r w:rsidRPr="004F5234">
                    <w:rPr>
                      <w:rFonts w:ascii="Times New Roman" w:hAnsi="Times New Roman" w:cs="Times New Roman"/>
                    </w:rPr>
                    <w:t>Report</w:t>
                  </w:r>
                </w:p>
              </w:txbxContent>
            </v:textbox>
          </v:rect>
        </w:pict>
      </w:r>
      <w:r>
        <w:rPr>
          <w:rFonts w:ascii="Times New Roman" w:hAnsi="Times New Roman" w:cs="Times New Roman"/>
          <w:b/>
          <w:noProof/>
          <w:sz w:val="24"/>
          <w:szCs w:val="24"/>
          <w:lang w:val="en-IN" w:eastAsia="en-IN"/>
        </w:rPr>
        <w:pict w14:anchorId="76F92B8A">
          <v:shape id="_x0000_s1146" type="#_x0000_t110" style="position:absolute;margin-left:271.4pt;margin-top:1.9pt;width:72.1pt;height:63.75pt;z-index:251543552">
            <v:textbox style="mso-next-textbox:#_x0000_s1146">
              <w:txbxContent>
                <w:p w14:paraId="5D2FD32A" w14:textId="77777777" w:rsidR="0040652F" w:rsidRPr="004F5234" w:rsidRDefault="0040652F">
                  <w:pPr>
                    <w:rPr>
                      <w:rFonts w:ascii="Times New Roman" w:hAnsi="Times New Roman" w:cs="Times New Roman"/>
                    </w:rPr>
                  </w:pPr>
                  <w:r w:rsidRPr="004F5234">
                    <w:rPr>
                      <w:rFonts w:ascii="Times New Roman" w:hAnsi="Times New Roman" w:cs="Times New Roman"/>
                    </w:rPr>
                    <w:t xml:space="preserve">Generates </w:t>
                  </w:r>
                </w:p>
              </w:txbxContent>
            </v:textbox>
          </v:shape>
        </w:pict>
      </w:r>
      <w:r>
        <w:rPr>
          <w:rFonts w:ascii="Times New Roman" w:hAnsi="Times New Roman" w:cs="Times New Roman"/>
          <w:b/>
          <w:noProof/>
          <w:sz w:val="24"/>
          <w:szCs w:val="24"/>
          <w:lang w:val="en-IN" w:eastAsia="en-IN"/>
        </w:rPr>
        <w:pict w14:anchorId="50085401">
          <v:rect id="_x0000_s1105" style="position:absolute;margin-left:-15pt;margin-top:11.4pt;width:89.65pt;height:27.95pt;z-index:251526144">
            <v:textbox style="mso-next-textbox:#_x0000_s1105">
              <w:txbxContent>
                <w:p w14:paraId="3246452E" w14:textId="77777777" w:rsidR="0040652F" w:rsidRDefault="0040652F" w:rsidP="005B36B5">
                  <w:pPr>
                    <w:rPr>
                      <w:rFonts w:ascii="Times New Roman" w:hAnsi="Times New Roman" w:cs="Times New Roman"/>
                      <w:sz w:val="20"/>
                      <w:szCs w:val="20"/>
                    </w:rPr>
                  </w:pPr>
                  <w:r>
                    <w:rPr>
                      <w:rFonts w:ascii="Times New Roman" w:hAnsi="Times New Roman" w:cs="Times New Roman"/>
                      <w:sz w:val="20"/>
                      <w:szCs w:val="20"/>
                    </w:rPr>
                    <w:t xml:space="preserve">   Accountdetail                   </w:t>
                  </w:r>
                </w:p>
                <w:p w14:paraId="4CD8D40C" w14:textId="77777777" w:rsidR="0040652F" w:rsidRPr="00033582" w:rsidRDefault="0040652F" w:rsidP="005B36B5">
                  <w:pPr>
                    <w:rPr>
                      <w:rFonts w:ascii="Times New Roman" w:hAnsi="Times New Roman" w:cs="Times New Roman"/>
                      <w:sz w:val="20"/>
                      <w:szCs w:val="20"/>
                    </w:rPr>
                  </w:pPr>
                  <w:r>
                    <w:rPr>
                      <w:rFonts w:ascii="Times New Roman" w:hAnsi="Times New Roman" w:cs="Times New Roman"/>
                      <w:sz w:val="20"/>
                      <w:szCs w:val="20"/>
                    </w:rPr>
                    <w:t xml:space="preserve">               </w:t>
                  </w:r>
                </w:p>
              </w:txbxContent>
            </v:textbox>
          </v:rect>
        </w:pict>
      </w:r>
      <w:r>
        <w:rPr>
          <w:rFonts w:ascii="Times New Roman" w:hAnsi="Times New Roman" w:cs="Times New Roman"/>
          <w:b/>
          <w:noProof/>
          <w:sz w:val="24"/>
          <w:szCs w:val="24"/>
          <w:lang w:val="en-IN" w:eastAsia="en-IN"/>
        </w:rPr>
        <w:pict w14:anchorId="6A8B8267">
          <v:shape id="_x0000_s1106" type="#_x0000_t110" style="position:absolute;margin-left:110.25pt;margin-top:1.9pt;width:72.1pt;height:63.75pt;z-index:251527168">
            <v:textbox style="mso-next-textbox:#_x0000_s1106">
              <w:txbxContent>
                <w:p w14:paraId="30FE6D06" w14:textId="77777777" w:rsidR="0040652F" w:rsidRPr="00033582" w:rsidRDefault="0040652F" w:rsidP="005B36B5">
                  <w:pPr>
                    <w:rPr>
                      <w:rFonts w:ascii="Times New Roman" w:hAnsi="Times New Roman" w:cs="Times New Roman"/>
                      <w:sz w:val="20"/>
                      <w:szCs w:val="20"/>
                    </w:rPr>
                  </w:pPr>
                  <w:r>
                    <w:rPr>
                      <w:rFonts w:ascii="Times New Roman" w:hAnsi="Times New Roman" w:cs="Times New Roman"/>
                      <w:sz w:val="20"/>
                      <w:szCs w:val="20"/>
                    </w:rPr>
                    <w:t>M</w:t>
                  </w:r>
                  <w:r w:rsidRPr="00033582">
                    <w:rPr>
                      <w:rFonts w:ascii="Times New Roman" w:hAnsi="Times New Roman" w:cs="Times New Roman"/>
                      <w:sz w:val="20"/>
                      <w:szCs w:val="20"/>
                    </w:rPr>
                    <w:t>aintains</w:t>
                  </w:r>
                </w:p>
              </w:txbxContent>
            </v:textbox>
          </v:shape>
        </w:pict>
      </w:r>
      <w:r w:rsidR="005B36B5">
        <w:rPr>
          <w:rFonts w:ascii="Times New Roman" w:hAnsi="Times New Roman" w:cs="Times New Roman"/>
          <w:sz w:val="24"/>
          <w:szCs w:val="24"/>
        </w:rPr>
        <w:tab/>
      </w:r>
      <w:r w:rsidR="005B36B5">
        <w:rPr>
          <w:rFonts w:ascii="Times New Roman" w:hAnsi="Times New Roman" w:cs="Times New Roman"/>
          <w:sz w:val="24"/>
          <w:szCs w:val="24"/>
        </w:rPr>
        <w:tab/>
      </w:r>
      <w:r w:rsidR="005B36B5" w:rsidRPr="00F20424">
        <w:rPr>
          <w:rFonts w:ascii="Times New Roman" w:hAnsi="Times New Roman" w:cs="Times New Roman"/>
          <w:sz w:val="20"/>
          <w:szCs w:val="20"/>
        </w:rPr>
        <w:t>1</w:t>
      </w:r>
      <w:r w:rsidR="005B36B5">
        <w:rPr>
          <w:rFonts w:ascii="Times New Roman" w:hAnsi="Times New Roman" w:cs="Times New Roman"/>
          <w:sz w:val="20"/>
          <w:szCs w:val="20"/>
        </w:rPr>
        <w:tab/>
        <w:t>1</w:t>
      </w:r>
      <w:r w:rsidR="005B36B5">
        <w:rPr>
          <w:rFonts w:ascii="Times New Roman" w:hAnsi="Times New Roman" w:cs="Times New Roman"/>
          <w:sz w:val="20"/>
          <w:szCs w:val="20"/>
        </w:rPr>
        <w:tab/>
        <w:t>1</w:t>
      </w:r>
    </w:p>
    <w:p w14:paraId="5538A9B6" w14:textId="77777777" w:rsidR="005B36B5" w:rsidRPr="00F20424" w:rsidRDefault="00000000" w:rsidP="005B36B5">
      <w:pPr>
        <w:tabs>
          <w:tab w:val="left" w:pos="1545"/>
          <w:tab w:val="left" w:pos="1680"/>
          <w:tab w:val="left" w:pos="7650"/>
          <w:tab w:val="left" w:pos="7845"/>
        </w:tabs>
        <w:rPr>
          <w:rFonts w:ascii="Times New Roman" w:hAnsi="Times New Roman" w:cs="Times New Roman"/>
          <w:sz w:val="20"/>
          <w:szCs w:val="20"/>
        </w:rPr>
      </w:pPr>
      <w:r>
        <w:rPr>
          <w:rFonts w:ascii="Times New Roman" w:hAnsi="Times New Roman" w:cs="Times New Roman"/>
          <w:b/>
          <w:noProof/>
          <w:sz w:val="24"/>
          <w:szCs w:val="24"/>
          <w:lang w:val="en-IN" w:eastAsia="en-IN"/>
        </w:rPr>
        <w:pict w14:anchorId="051693AC">
          <v:shape id="_x0000_s1115" type="#_x0000_t32" style="position:absolute;margin-left:17.3pt;margin-top:16.15pt;width:27.7pt;height:89.25pt;flip:x y;z-index:251536384" o:connectortype="straight"/>
        </w:pict>
      </w:r>
      <w:r>
        <w:rPr>
          <w:rFonts w:ascii="Times New Roman" w:hAnsi="Times New Roman" w:cs="Times New Roman"/>
          <w:noProof/>
          <w:sz w:val="20"/>
          <w:szCs w:val="20"/>
          <w:lang w:val="en-IN" w:eastAsia="en-IN"/>
        </w:rPr>
        <w:pict w14:anchorId="4E2BD053">
          <v:shape id="_x0000_s1142" type="#_x0000_t32" style="position:absolute;margin-left:425.35pt;margin-top:16.15pt;width:0;height:132pt;flip:y;z-index:251515904" o:connectortype="straight"/>
        </w:pict>
      </w:r>
      <w:r>
        <w:rPr>
          <w:rFonts w:ascii="Times New Roman" w:hAnsi="Times New Roman" w:cs="Times New Roman"/>
          <w:b/>
          <w:noProof/>
          <w:sz w:val="24"/>
          <w:szCs w:val="24"/>
          <w:lang w:val="en-IN" w:eastAsia="en-IN"/>
        </w:rPr>
        <w:pict w14:anchorId="01E3EBC1">
          <v:shape id="_x0000_s1139" type="#_x0000_t32" style="position:absolute;margin-left:343.5pt;margin-top:10.55pt;width:53.1pt;height:.05pt;z-index:251516928" o:connectortype="straight"/>
        </w:pict>
      </w:r>
      <w:r>
        <w:rPr>
          <w:rFonts w:ascii="Times New Roman" w:hAnsi="Times New Roman" w:cs="Times New Roman"/>
          <w:b/>
          <w:noProof/>
          <w:sz w:val="24"/>
          <w:szCs w:val="24"/>
          <w:lang w:val="en-IN" w:eastAsia="en-IN"/>
        </w:rPr>
        <w:pict w14:anchorId="1FD7F84C">
          <v:shape id="_x0000_s1123" type="#_x0000_t32" style="position:absolute;margin-left:62.3pt;margin-top:16.15pt;width:.05pt;height:143.25pt;flip:y;z-index:251517952" o:connectortype="straight"/>
        </w:pict>
      </w:r>
      <w:r>
        <w:rPr>
          <w:rFonts w:ascii="Times New Roman" w:hAnsi="Times New Roman" w:cs="Times New Roman"/>
          <w:b/>
          <w:noProof/>
          <w:sz w:val="24"/>
          <w:szCs w:val="24"/>
          <w:lang w:val="en-IN" w:eastAsia="en-IN"/>
        </w:rPr>
        <w:pict w14:anchorId="3B5D4365">
          <v:shape id="_x0000_s1107" type="#_x0000_t32" style="position:absolute;margin-left:74.65pt;margin-top:10.55pt;width:35.6pt;height:0;z-index:251528192" o:connectortype="straight"/>
        </w:pict>
      </w:r>
      <w:r w:rsidR="005B36B5">
        <w:rPr>
          <w:rFonts w:ascii="Times New Roman" w:hAnsi="Times New Roman" w:cs="Times New Roman"/>
          <w:sz w:val="18"/>
          <w:szCs w:val="18"/>
        </w:rPr>
        <w:tab/>
      </w:r>
      <w:r w:rsidR="005B36B5" w:rsidRPr="00F20424">
        <w:rPr>
          <w:rFonts w:ascii="Times New Roman" w:hAnsi="Times New Roman" w:cs="Times New Roman"/>
          <w:sz w:val="20"/>
          <w:szCs w:val="20"/>
        </w:rPr>
        <w:t>M</w:t>
      </w:r>
      <w:r w:rsidR="005B36B5">
        <w:rPr>
          <w:rFonts w:ascii="Times New Roman" w:hAnsi="Times New Roman" w:cs="Times New Roman"/>
          <w:sz w:val="20"/>
          <w:szCs w:val="20"/>
        </w:rPr>
        <w:tab/>
        <w:t>M</w:t>
      </w:r>
      <w:r w:rsidR="005B36B5">
        <w:rPr>
          <w:rFonts w:ascii="Times New Roman" w:hAnsi="Times New Roman" w:cs="Times New Roman"/>
          <w:sz w:val="20"/>
          <w:szCs w:val="20"/>
        </w:rPr>
        <w:tab/>
      </w:r>
    </w:p>
    <w:p w14:paraId="79D39F07" w14:textId="77777777" w:rsidR="005B36B5" w:rsidRDefault="005B36B5" w:rsidP="005B36B5">
      <w:pPr>
        <w:tabs>
          <w:tab w:val="left" w:pos="1275"/>
          <w:tab w:val="left" w:pos="1545"/>
          <w:tab w:val="left" w:pos="8205"/>
        </w:tabs>
        <w:rPr>
          <w:rFonts w:ascii="Times New Roman" w:hAnsi="Times New Roman" w:cs="Times New Roman"/>
          <w:sz w:val="20"/>
          <w:szCs w:val="20"/>
        </w:rPr>
      </w:pPr>
      <w:r>
        <w:rPr>
          <w:rFonts w:ascii="Times New Roman" w:hAnsi="Times New Roman" w:cs="Times New Roman"/>
          <w:sz w:val="18"/>
          <w:szCs w:val="18"/>
        </w:rPr>
        <w:tab/>
      </w:r>
      <w:r w:rsidRPr="00F20424">
        <w:rPr>
          <w:rFonts w:ascii="Times New Roman" w:hAnsi="Times New Roman" w:cs="Times New Roman"/>
          <w:sz w:val="20"/>
          <w:szCs w:val="20"/>
        </w:rPr>
        <w:t>1</w:t>
      </w:r>
      <w:r w:rsidRPr="00F20424">
        <w:rPr>
          <w:rFonts w:ascii="Times New Roman" w:hAnsi="Times New Roman" w:cs="Times New Roman"/>
          <w:sz w:val="20"/>
          <w:szCs w:val="20"/>
        </w:rPr>
        <w:tab/>
      </w:r>
      <w:r>
        <w:rPr>
          <w:rFonts w:ascii="Times New Roman" w:hAnsi="Times New Roman" w:cs="Times New Roman"/>
          <w:sz w:val="20"/>
          <w:szCs w:val="20"/>
        </w:rPr>
        <w:tab/>
        <w:t xml:space="preserve"> M</w:t>
      </w:r>
    </w:p>
    <w:p w14:paraId="4688CFAC" w14:textId="77777777" w:rsidR="005B36B5" w:rsidRPr="00F20424" w:rsidRDefault="00000000" w:rsidP="005B36B5">
      <w:pPr>
        <w:rPr>
          <w:rFonts w:ascii="Times New Roman" w:hAnsi="Times New Roman" w:cs="Times New Roman"/>
          <w:sz w:val="20"/>
          <w:szCs w:val="20"/>
        </w:rPr>
      </w:pPr>
      <w:r>
        <w:rPr>
          <w:rFonts w:ascii="Times New Roman" w:hAnsi="Times New Roman" w:cs="Times New Roman"/>
          <w:b/>
          <w:noProof/>
          <w:sz w:val="24"/>
          <w:szCs w:val="24"/>
          <w:lang w:val="en-IN" w:eastAsia="en-IN"/>
        </w:rPr>
        <w:pict w14:anchorId="03EF44A0">
          <v:oval id="_x0000_s1113" style="position:absolute;margin-left:-37.9pt;margin-top:10.2pt;width:66.75pt;height:41.25pt;z-index:251534336">
            <v:textbox style="mso-next-textbox:#_x0000_s1113">
              <w:txbxContent>
                <w:p w14:paraId="16A9F5F4" w14:textId="77777777" w:rsidR="0040652F" w:rsidRPr="00F55DC9" w:rsidRDefault="0040652F" w:rsidP="005B36B5">
                  <w:pPr>
                    <w:rPr>
                      <w:rFonts w:ascii="Times New Roman" w:hAnsi="Times New Roman" w:cs="Times New Roman"/>
                      <w:sz w:val="20"/>
                      <w:szCs w:val="20"/>
                    </w:rPr>
                  </w:pPr>
                  <w:r>
                    <w:rPr>
                      <w:rFonts w:ascii="Times New Roman" w:hAnsi="Times New Roman" w:cs="Times New Roman"/>
                      <w:sz w:val="20"/>
                      <w:szCs w:val="20"/>
                    </w:rPr>
                    <w:t>Account name</w:t>
                  </w:r>
                </w:p>
              </w:txbxContent>
            </v:textbox>
          </v:oval>
        </w:pict>
      </w:r>
    </w:p>
    <w:p w14:paraId="0993C457" w14:textId="77777777" w:rsidR="005B36B5" w:rsidRPr="00F20424" w:rsidRDefault="005B36B5" w:rsidP="005B36B5">
      <w:pPr>
        <w:rPr>
          <w:rFonts w:ascii="Times New Roman" w:hAnsi="Times New Roman" w:cs="Times New Roman"/>
          <w:sz w:val="20"/>
          <w:szCs w:val="20"/>
        </w:rPr>
      </w:pPr>
    </w:p>
    <w:p w14:paraId="04E002B1" w14:textId="77777777" w:rsidR="005B36B5" w:rsidRPr="00F20424" w:rsidRDefault="00000000" w:rsidP="005B36B5">
      <w:pPr>
        <w:rPr>
          <w:rFonts w:ascii="Times New Roman" w:hAnsi="Times New Roman" w:cs="Times New Roman"/>
          <w:sz w:val="20"/>
          <w:szCs w:val="20"/>
        </w:rPr>
      </w:pPr>
      <w:r>
        <w:rPr>
          <w:rFonts w:ascii="Times New Roman" w:hAnsi="Times New Roman" w:cs="Times New Roman"/>
          <w:b/>
          <w:noProof/>
          <w:sz w:val="24"/>
          <w:szCs w:val="24"/>
          <w:lang w:val="en-IN" w:eastAsia="en-IN"/>
        </w:rPr>
        <w:pict w14:anchorId="0D2853D1">
          <v:oval id="_x0000_s1114" style="position:absolute;margin-left:-10.45pt;margin-top:5pt;width:63.75pt;height:41.25pt;z-index:251535360">
            <v:textbox style="mso-next-textbox:#_x0000_s1114">
              <w:txbxContent>
                <w:p w14:paraId="5EBFE648" w14:textId="77777777" w:rsidR="0040652F" w:rsidRPr="00F55DC9" w:rsidRDefault="0040652F" w:rsidP="005B36B5">
                  <w:pPr>
                    <w:rPr>
                      <w:rFonts w:ascii="Times New Roman" w:hAnsi="Times New Roman" w:cs="Times New Roman"/>
                      <w:sz w:val="20"/>
                      <w:szCs w:val="20"/>
                    </w:rPr>
                  </w:pPr>
                  <w:r>
                    <w:rPr>
                      <w:rFonts w:ascii="Times New Roman" w:hAnsi="Times New Roman" w:cs="Times New Roman"/>
                      <w:sz w:val="20"/>
                      <w:szCs w:val="20"/>
                    </w:rPr>
                    <w:t>Balance</w:t>
                  </w:r>
                </w:p>
              </w:txbxContent>
            </v:textbox>
          </v:oval>
        </w:pict>
      </w:r>
    </w:p>
    <w:p w14:paraId="20D405E9" w14:textId="77777777" w:rsidR="005B36B5" w:rsidRPr="00F20424" w:rsidRDefault="005B36B5" w:rsidP="005B36B5">
      <w:pPr>
        <w:rPr>
          <w:rFonts w:ascii="Times New Roman" w:hAnsi="Times New Roman" w:cs="Times New Roman"/>
          <w:sz w:val="20"/>
          <w:szCs w:val="20"/>
        </w:rPr>
      </w:pPr>
    </w:p>
    <w:p w14:paraId="00F38BAC" w14:textId="77777777" w:rsidR="005B36B5" w:rsidRDefault="00000000" w:rsidP="005B36B5">
      <w:pPr>
        <w:rPr>
          <w:rFonts w:ascii="Times New Roman" w:hAnsi="Times New Roman" w:cs="Times New Roman"/>
          <w:sz w:val="20"/>
          <w:szCs w:val="20"/>
        </w:rPr>
      </w:pPr>
      <w:r>
        <w:rPr>
          <w:rFonts w:ascii="Times New Roman" w:hAnsi="Times New Roman" w:cs="Times New Roman"/>
          <w:noProof/>
          <w:sz w:val="20"/>
          <w:szCs w:val="20"/>
          <w:lang w:val="en-IN" w:eastAsia="en-IN"/>
        </w:rPr>
        <w:pict w14:anchorId="5F243A69">
          <v:shape id="_x0000_s1148" type="#_x0000_t110" style="position:absolute;margin-left:382.35pt;margin-top:8.8pt;width:87.9pt;height:93.55pt;z-index:251545600">
            <v:textbox style="mso-next-textbox:#_x0000_s1148">
              <w:txbxContent>
                <w:p w14:paraId="224F1FF9" w14:textId="77777777" w:rsidR="0040652F" w:rsidRPr="004F5234" w:rsidRDefault="0040652F">
                  <w:pPr>
                    <w:rPr>
                      <w:rFonts w:ascii="Times New Roman" w:hAnsi="Times New Roman" w:cs="Times New Roman"/>
                    </w:rPr>
                  </w:pPr>
                  <w:r w:rsidRPr="004F5234">
                    <w:rPr>
                      <w:rFonts w:ascii="Times New Roman" w:hAnsi="Times New Roman" w:cs="Times New Roman"/>
                    </w:rPr>
                    <w:t>Give information to</w:t>
                  </w:r>
                </w:p>
              </w:txbxContent>
            </v:textbox>
          </v:shape>
        </w:pict>
      </w:r>
      <w:r>
        <w:rPr>
          <w:rFonts w:ascii="Times New Roman" w:hAnsi="Times New Roman" w:cs="Times New Roman"/>
          <w:noProof/>
          <w:sz w:val="20"/>
          <w:szCs w:val="20"/>
          <w:lang w:val="en-IN" w:eastAsia="en-IN"/>
        </w:rPr>
        <w:pict w14:anchorId="0BE1C4E9">
          <v:shape id="_x0000_s1143" type="#_x0000_t110" style="position:absolute;margin-left:22.5pt;margin-top:20.05pt;width:76.1pt;height:73.3pt;z-index:251541504">
            <v:textbox style="mso-next-textbox:#_x0000_s1143">
              <w:txbxContent>
                <w:p w14:paraId="6554360A" w14:textId="77777777" w:rsidR="0040652F" w:rsidRPr="004F5234" w:rsidRDefault="0040652F">
                  <w:pPr>
                    <w:rPr>
                      <w:rFonts w:ascii="Times New Roman" w:hAnsi="Times New Roman" w:cs="Times New Roman"/>
                    </w:rPr>
                  </w:pPr>
                  <w:r w:rsidRPr="004F5234">
                    <w:rPr>
                      <w:rFonts w:ascii="Times New Roman" w:hAnsi="Times New Roman" w:cs="Times New Roman"/>
                    </w:rPr>
                    <w:t>Request to</w:t>
                  </w:r>
                </w:p>
              </w:txbxContent>
            </v:textbox>
          </v:shape>
        </w:pict>
      </w:r>
    </w:p>
    <w:p w14:paraId="1A41F8AA" w14:textId="77777777" w:rsidR="005B36B5" w:rsidRDefault="005B36B5" w:rsidP="005B36B5">
      <w:pPr>
        <w:tabs>
          <w:tab w:val="left" w:pos="3375"/>
          <w:tab w:val="center" w:pos="4513"/>
        </w:tabs>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M</w:t>
      </w:r>
    </w:p>
    <w:p w14:paraId="6FED478E" w14:textId="77777777" w:rsidR="005B36B5" w:rsidRDefault="00000000" w:rsidP="005B36B5">
      <w:pPr>
        <w:tabs>
          <w:tab w:val="left" w:pos="3375"/>
          <w:tab w:val="left" w:pos="5580"/>
        </w:tabs>
        <w:rPr>
          <w:rFonts w:ascii="Times New Roman" w:hAnsi="Times New Roman" w:cs="Times New Roman"/>
          <w:sz w:val="20"/>
          <w:szCs w:val="20"/>
        </w:rPr>
      </w:pPr>
      <w:r>
        <w:rPr>
          <w:rFonts w:ascii="Times New Roman" w:hAnsi="Times New Roman" w:cs="Times New Roman"/>
          <w:b/>
          <w:noProof/>
          <w:sz w:val="24"/>
          <w:szCs w:val="24"/>
          <w:lang w:val="en-IN" w:eastAsia="en-IN"/>
        </w:rPr>
        <w:pict w14:anchorId="6F4BCE4C">
          <v:shape id="_x0000_s1134" type="#_x0000_t32" style="position:absolute;margin-left:272.85pt;margin-top:15.8pt;width:152.5pt;height:80.8pt;flip:x y;z-index:251518976" o:connectortype="straight"/>
        </w:pict>
      </w:r>
      <w:r>
        <w:rPr>
          <w:rFonts w:ascii="Times New Roman" w:hAnsi="Times New Roman" w:cs="Times New Roman"/>
          <w:b/>
          <w:noProof/>
          <w:sz w:val="24"/>
          <w:szCs w:val="24"/>
          <w:lang w:val="en-IN" w:eastAsia="en-IN"/>
        </w:rPr>
        <w:pict w14:anchorId="4A362787">
          <v:shape id="_x0000_s1136" type="#_x0000_t32" style="position:absolute;margin-left:244.65pt;margin-top:15.8pt;width:8.2pt;height:77.05pt;flip:x y;z-index:251520000" o:connectortype="straight"/>
        </w:pict>
      </w:r>
      <w:r>
        <w:rPr>
          <w:rFonts w:ascii="Times New Roman" w:hAnsi="Times New Roman" w:cs="Times New Roman"/>
          <w:b/>
          <w:noProof/>
          <w:sz w:val="24"/>
          <w:szCs w:val="24"/>
          <w:lang w:val="en-IN" w:eastAsia="en-IN"/>
        </w:rPr>
        <w:pict w14:anchorId="1A9751DE">
          <v:shape id="_x0000_s1132" type="#_x0000_t32" style="position:absolute;margin-left:183.4pt;margin-top:15.8pt;width:25.9pt;height:76.3pt;flip:y;z-index:251521024" o:connectortype="straight"/>
        </w:pict>
      </w:r>
      <w:r>
        <w:rPr>
          <w:rFonts w:ascii="Times New Roman" w:hAnsi="Times New Roman" w:cs="Times New Roman"/>
          <w:b/>
          <w:noProof/>
          <w:sz w:val="24"/>
          <w:szCs w:val="24"/>
          <w:lang w:val="en-IN" w:eastAsia="en-IN"/>
        </w:rPr>
        <w:pict w14:anchorId="3A2C73BC">
          <v:shape id="_x0000_s1131" type="#_x0000_t32" style="position:absolute;margin-left:134.25pt;margin-top:15.8pt;width:66pt;height:71.8pt;flip:y;z-index:251522048" o:connectortype="straight"/>
        </w:pict>
      </w:r>
      <w:r>
        <w:rPr>
          <w:rFonts w:ascii="Times New Roman" w:hAnsi="Times New Roman" w:cs="Times New Roman"/>
          <w:b/>
          <w:noProof/>
          <w:sz w:val="24"/>
          <w:szCs w:val="24"/>
          <w:lang w:val="en-IN" w:eastAsia="en-IN"/>
        </w:rPr>
        <w:pict w14:anchorId="5660D514">
          <v:shape id="_x0000_s1128" type="#_x0000_t32" style="position:absolute;margin-left:98.6pt;margin-top:10.1pt;width:91.35pt;height:0;z-index:251523072" o:connectortype="straight"/>
        </w:pict>
      </w:r>
      <w:r>
        <w:rPr>
          <w:rFonts w:ascii="Times New Roman" w:hAnsi="Times New Roman" w:cs="Times New Roman"/>
          <w:b/>
          <w:noProof/>
          <w:sz w:val="24"/>
          <w:szCs w:val="24"/>
          <w:lang w:val="en-IN" w:eastAsia="en-IN"/>
        </w:rPr>
        <w:pict w14:anchorId="5BDB3BAD">
          <v:shape id="_x0000_s1141" type="#_x0000_t32" style="position:absolute;margin-left:272.85pt;margin-top:10.05pt;width:113.25pt;height:0;flip:x;z-index:251524096" o:connectortype="straight"/>
        </w:pict>
      </w:r>
      <w:r w:rsidR="005B36B5">
        <w:rPr>
          <w:rFonts w:ascii="Times New Roman" w:hAnsi="Times New Roman" w:cs="Times New Roman"/>
          <w:sz w:val="20"/>
          <w:szCs w:val="20"/>
        </w:rPr>
        <w:tab/>
        <w:t>M</w:t>
      </w:r>
      <w:r w:rsidR="005B36B5">
        <w:rPr>
          <w:rFonts w:ascii="Times New Roman" w:hAnsi="Times New Roman" w:cs="Times New Roman"/>
          <w:sz w:val="20"/>
          <w:szCs w:val="20"/>
        </w:rPr>
        <w:tab/>
        <w:t>1</w:t>
      </w:r>
    </w:p>
    <w:p w14:paraId="7CDF07F5" w14:textId="77777777" w:rsidR="005B36B5" w:rsidRDefault="00000000" w:rsidP="005B36B5">
      <w:pPr>
        <w:rPr>
          <w:rFonts w:ascii="Times New Roman" w:hAnsi="Times New Roman" w:cs="Times New Roman"/>
          <w:sz w:val="20"/>
          <w:szCs w:val="20"/>
        </w:rPr>
      </w:pPr>
      <w:r>
        <w:rPr>
          <w:rFonts w:ascii="Times New Roman" w:hAnsi="Times New Roman" w:cs="Times New Roman"/>
          <w:noProof/>
          <w:sz w:val="20"/>
          <w:szCs w:val="20"/>
          <w:lang w:val="en-IN" w:eastAsia="en-IN"/>
        </w:rPr>
        <w:pict w14:anchorId="048D4CC5">
          <v:oval id="_x0000_s1153" style="position:absolute;margin-left:386.1pt;margin-top:73.4pt;width:73.65pt;height:54pt;z-index:251550720">
            <v:textbox style="mso-next-textbox:#_x0000_s1153">
              <w:txbxContent>
                <w:p w14:paraId="16F79E14" w14:textId="77777777" w:rsidR="0040652F" w:rsidRPr="004F5234" w:rsidRDefault="0040652F">
                  <w:pPr>
                    <w:rPr>
                      <w:rFonts w:ascii="Times New Roman" w:hAnsi="Times New Roman" w:cs="Times New Roman"/>
                    </w:rPr>
                  </w:pPr>
                  <w:r w:rsidRPr="004F5234">
                    <w:rPr>
                      <w:rFonts w:ascii="Times New Roman" w:hAnsi="Times New Roman" w:cs="Times New Roman"/>
                    </w:rPr>
                    <w:t>Available balance</w:t>
                  </w:r>
                </w:p>
              </w:txbxContent>
            </v:textbox>
          </v:oval>
        </w:pict>
      </w:r>
      <w:r>
        <w:rPr>
          <w:rFonts w:ascii="Times New Roman" w:hAnsi="Times New Roman" w:cs="Times New Roman"/>
          <w:noProof/>
          <w:sz w:val="20"/>
          <w:szCs w:val="20"/>
          <w:lang w:val="en-IN" w:eastAsia="en-IN"/>
        </w:rPr>
        <w:pict w14:anchorId="3BC6CAC7">
          <v:oval id="_x0000_s1152" style="position:absolute;margin-left:302.25pt;margin-top:69.65pt;width:80.1pt;height:52.5pt;z-index:251549696">
            <v:textbox style="mso-next-textbox:#_x0000_s1152">
              <w:txbxContent>
                <w:p w14:paraId="7FB8B2EA" w14:textId="77777777" w:rsidR="0040652F" w:rsidRPr="00F55DC9" w:rsidRDefault="0040652F" w:rsidP="00567671">
                  <w:pPr>
                    <w:rPr>
                      <w:rFonts w:ascii="Times New Roman" w:hAnsi="Times New Roman" w:cs="Times New Roman"/>
                      <w:sz w:val="20"/>
                      <w:szCs w:val="20"/>
                    </w:rPr>
                  </w:pPr>
                  <w:r>
                    <w:rPr>
                      <w:rFonts w:ascii="Times New Roman" w:hAnsi="Times New Roman" w:cs="Times New Roman"/>
                      <w:sz w:val="20"/>
                      <w:szCs w:val="20"/>
                    </w:rPr>
                    <w:t>Deposit amount</w:t>
                  </w:r>
                </w:p>
                <w:p w14:paraId="6BB4B6B6" w14:textId="77777777" w:rsidR="0040652F" w:rsidRDefault="0040652F"/>
              </w:txbxContent>
            </v:textbox>
          </v:oval>
        </w:pict>
      </w:r>
      <w:r>
        <w:rPr>
          <w:rFonts w:ascii="Times New Roman" w:hAnsi="Times New Roman" w:cs="Times New Roman"/>
          <w:noProof/>
          <w:sz w:val="20"/>
          <w:szCs w:val="20"/>
          <w:lang w:val="en-IN" w:eastAsia="en-IN"/>
        </w:rPr>
        <w:pict w14:anchorId="545E0A62">
          <v:oval id="_x0000_s1150" style="position:absolute;margin-left:144.9pt;margin-top:68.9pt;width:71.75pt;height:51pt;z-index:251547648">
            <v:textbox style="mso-next-textbox:#_x0000_s1150">
              <w:txbxContent>
                <w:p w14:paraId="37BE76C7" w14:textId="77777777" w:rsidR="0040652F" w:rsidRPr="00F55DC9" w:rsidRDefault="0040652F" w:rsidP="00567671">
                  <w:pPr>
                    <w:rPr>
                      <w:rFonts w:ascii="Times New Roman" w:hAnsi="Times New Roman" w:cs="Times New Roman"/>
                      <w:sz w:val="20"/>
                      <w:szCs w:val="20"/>
                    </w:rPr>
                  </w:pPr>
                  <w:r>
                    <w:rPr>
                      <w:rFonts w:ascii="Times New Roman" w:hAnsi="Times New Roman" w:cs="Times New Roman"/>
                      <w:sz w:val="20"/>
                      <w:szCs w:val="20"/>
                    </w:rPr>
                    <w:t>Transaction date</w:t>
                  </w:r>
                </w:p>
                <w:p w14:paraId="20DF9141" w14:textId="77777777" w:rsidR="0040652F" w:rsidRDefault="0040652F"/>
              </w:txbxContent>
            </v:textbox>
          </v:oval>
        </w:pict>
      </w:r>
      <w:r>
        <w:rPr>
          <w:rFonts w:ascii="Times New Roman" w:hAnsi="Times New Roman" w:cs="Times New Roman"/>
          <w:noProof/>
          <w:sz w:val="20"/>
          <w:szCs w:val="20"/>
          <w:lang w:val="en-IN" w:eastAsia="en-IN"/>
        </w:rPr>
        <w:pict w14:anchorId="36C1467E">
          <v:oval id="_x0000_s1151" style="position:absolute;margin-left:221.35pt;margin-top:69.65pt;width:74.15pt;height:50.25pt;z-index:251548672">
            <v:textbox style="mso-next-textbox:#_x0000_s1151">
              <w:txbxContent>
                <w:p w14:paraId="53D2672E" w14:textId="77777777" w:rsidR="0040652F" w:rsidRPr="00F55DC9" w:rsidRDefault="0040652F" w:rsidP="00567671">
                  <w:pPr>
                    <w:rPr>
                      <w:rFonts w:ascii="Times New Roman" w:hAnsi="Times New Roman" w:cs="Times New Roman"/>
                      <w:sz w:val="20"/>
                      <w:szCs w:val="20"/>
                    </w:rPr>
                  </w:pPr>
                  <w:r>
                    <w:rPr>
                      <w:rFonts w:ascii="Times New Roman" w:hAnsi="Times New Roman" w:cs="Times New Roman"/>
                      <w:sz w:val="20"/>
                      <w:szCs w:val="20"/>
                    </w:rPr>
                    <w:t>Withdrawal amount</w:t>
                  </w:r>
                </w:p>
                <w:p w14:paraId="49CD4187" w14:textId="77777777" w:rsidR="0040652F" w:rsidRDefault="0040652F"/>
              </w:txbxContent>
            </v:textbox>
          </v:oval>
        </w:pict>
      </w:r>
      <w:r>
        <w:rPr>
          <w:rFonts w:ascii="Times New Roman" w:hAnsi="Times New Roman" w:cs="Times New Roman"/>
          <w:noProof/>
          <w:sz w:val="20"/>
          <w:szCs w:val="20"/>
          <w:lang w:val="en-IN" w:eastAsia="en-IN"/>
        </w:rPr>
        <w:pict w14:anchorId="2FBA110A">
          <v:oval id="_x0000_s1149" style="position:absolute;margin-left:74.65pt;margin-top:56.15pt;width:70.25pt;height:51pt;z-index:251546624">
            <v:textbox style="mso-next-textbox:#_x0000_s1149">
              <w:txbxContent>
                <w:p w14:paraId="58CEA298" w14:textId="77777777" w:rsidR="0040652F" w:rsidRPr="004F5234" w:rsidRDefault="0040652F">
                  <w:pPr>
                    <w:rPr>
                      <w:rFonts w:ascii="Times New Roman" w:hAnsi="Times New Roman" w:cs="Times New Roman"/>
                    </w:rPr>
                  </w:pPr>
                  <w:r w:rsidRPr="004F5234">
                    <w:rPr>
                      <w:rFonts w:ascii="Times New Roman" w:hAnsi="Times New Roman" w:cs="Times New Roman"/>
                    </w:rPr>
                    <w:t>Transaction id</w:t>
                  </w:r>
                </w:p>
              </w:txbxContent>
            </v:textbox>
          </v:oval>
        </w:pict>
      </w:r>
      <w:r w:rsidR="005B36B5">
        <w:rPr>
          <w:rFonts w:ascii="Times New Roman" w:hAnsi="Times New Roman" w:cs="Times New Roman"/>
          <w:sz w:val="20"/>
          <w:szCs w:val="20"/>
        </w:rPr>
        <w:br w:type="page"/>
      </w:r>
    </w:p>
    <w:p w14:paraId="134143DC" w14:textId="77777777" w:rsidR="00457CA8" w:rsidRDefault="00457CA8" w:rsidP="00971069">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Normalized </w:t>
      </w:r>
      <w:r w:rsidR="00971069" w:rsidRPr="00971069">
        <w:rPr>
          <w:rFonts w:ascii="Times New Roman" w:hAnsi="Times New Roman" w:cs="Times New Roman"/>
          <w:b/>
          <w:sz w:val="32"/>
          <w:szCs w:val="32"/>
        </w:rPr>
        <w:t>Da</w:t>
      </w:r>
      <w:r w:rsidR="00D177E0">
        <w:rPr>
          <w:rFonts w:ascii="Times New Roman" w:hAnsi="Times New Roman" w:cs="Times New Roman"/>
          <w:b/>
          <w:sz w:val="32"/>
          <w:szCs w:val="32"/>
        </w:rPr>
        <w:t>tabase Design &amp; Data Dictionary:-</w:t>
      </w:r>
    </w:p>
    <w:p w14:paraId="49D4FA28" w14:textId="77777777" w:rsidR="00D177E0" w:rsidRDefault="00D177E0" w:rsidP="00971069">
      <w:pPr>
        <w:autoSpaceDE w:val="0"/>
        <w:autoSpaceDN w:val="0"/>
        <w:adjustRightInd w:val="0"/>
        <w:spacing w:after="0" w:line="240" w:lineRule="auto"/>
        <w:rPr>
          <w:rFonts w:ascii="Times New Roman" w:hAnsi="Times New Roman" w:cs="Times New Roman"/>
          <w:b/>
          <w:sz w:val="32"/>
          <w:szCs w:val="32"/>
        </w:rPr>
      </w:pPr>
    </w:p>
    <w:p w14:paraId="0A8DA2F5" w14:textId="77777777" w:rsidR="00D177E0" w:rsidRDefault="00971069" w:rsidP="00971069">
      <w:pPr>
        <w:autoSpaceDE w:val="0"/>
        <w:autoSpaceDN w:val="0"/>
        <w:adjustRightInd w:val="0"/>
        <w:spacing w:after="0" w:line="240" w:lineRule="auto"/>
        <w:rPr>
          <w:rFonts w:ascii="Times New Roman" w:hAnsi="Times New Roman"/>
          <w:sz w:val="28"/>
          <w:szCs w:val="28"/>
        </w:rPr>
      </w:pPr>
      <w:r>
        <w:rPr>
          <w:rFonts w:ascii="Times New Roman" w:hAnsi="Times New Roman" w:cs="Times New Roman"/>
          <w:b/>
          <w:sz w:val="32"/>
          <w:szCs w:val="32"/>
        </w:rPr>
        <w:t xml:space="preserve">     </w:t>
      </w:r>
      <w:r w:rsidRPr="007F5B78">
        <w:rPr>
          <w:rFonts w:ascii="Times New Roman" w:hAnsi="Times New Roman"/>
          <w:b/>
          <w:sz w:val="28"/>
          <w:szCs w:val="28"/>
        </w:rPr>
        <w:t>Database Table Design</w:t>
      </w:r>
      <w:r>
        <w:rPr>
          <w:rFonts w:ascii="Times New Roman" w:hAnsi="Times New Roman"/>
          <w:sz w:val="28"/>
          <w:szCs w:val="28"/>
        </w:rPr>
        <w:t>:-</w:t>
      </w:r>
    </w:p>
    <w:p w14:paraId="76B13CFC" w14:textId="77777777" w:rsidR="00D177E0" w:rsidRPr="00D177E0" w:rsidRDefault="00D177E0" w:rsidP="00D177E0">
      <w:pPr>
        <w:tabs>
          <w:tab w:val="left" w:pos="7575"/>
        </w:tabs>
        <w:spacing w:line="360" w:lineRule="auto"/>
        <w:jc w:val="both"/>
        <w:rPr>
          <w:rFonts w:ascii="Times New Roman" w:hAnsi="Times New Roman" w:cs="Times New Roman"/>
          <w:sz w:val="24"/>
          <w:szCs w:val="24"/>
        </w:rPr>
      </w:pPr>
      <w:r>
        <w:rPr>
          <w:rFonts w:ascii="Times New Roman" w:hAnsi="Times New Roman"/>
          <w:sz w:val="28"/>
          <w:szCs w:val="28"/>
        </w:rPr>
        <w:t xml:space="preserve">  </w:t>
      </w:r>
      <w:r w:rsidRPr="00BC561B">
        <w:rPr>
          <w:sz w:val="28"/>
          <w:szCs w:val="28"/>
        </w:rPr>
        <w:t xml:space="preserve"> </w:t>
      </w:r>
      <w:r>
        <w:rPr>
          <w:sz w:val="28"/>
          <w:szCs w:val="28"/>
        </w:rPr>
        <w:t xml:space="preserve">                   </w:t>
      </w:r>
      <w:r w:rsidRPr="00BC561B">
        <w:rPr>
          <w:sz w:val="28"/>
          <w:szCs w:val="28"/>
        </w:rPr>
        <w:t xml:space="preserve"> </w:t>
      </w:r>
      <w:r w:rsidRPr="00D177E0">
        <w:rPr>
          <w:rFonts w:ascii="Times New Roman" w:hAnsi="Times New Roman" w:cs="Times New Roman"/>
          <w:sz w:val="24"/>
          <w:szCs w:val="24"/>
        </w:rPr>
        <w:t>The general theme behind a database is to handle information as an integrated whole. A database is a collection of interrelated data stored with minimum redundancy to serve many users quickly and effectively. After designing the input and output, the analyst must concentrate on database design or how data should be organized around user requirements. The general objective is to make information access, easy quick, inexpensive and flexible for other users. During database design the following objectives are concerned:-</w:t>
      </w:r>
    </w:p>
    <w:p w14:paraId="087D814B" w14:textId="77777777" w:rsidR="00D177E0" w:rsidRPr="00D177E0" w:rsidRDefault="00D177E0" w:rsidP="00D05BD3">
      <w:pPr>
        <w:numPr>
          <w:ilvl w:val="0"/>
          <w:numId w:val="13"/>
        </w:numPr>
        <w:tabs>
          <w:tab w:val="left" w:pos="7575"/>
        </w:tabs>
        <w:spacing w:after="0" w:line="360" w:lineRule="auto"/>
        <w:jc w:val="both"/>
        <w:rPr>
          <w:rFonts w:ascii="Times New Roman" w:hAnsi="Times New Roman" w:cs="Times New Roman"/>
          <w:sz w:val="24"/>
          <w:szCs w:val="24"/>
        </w:rPr>
      </w:pPr>
      <w:r w:rsidRPr="00D177E0">
        <w:rPr>
          <w:rFonts w:ascii="Times New Roman" w:hAnsi="Times New Roman" w:cs="Times New Roman"/>
          <w:sz w:val="24"/>
          <w:szCs w:val="24"/>
        </w:rPr>
        <w:t>Controlled Redundancy</w:t>
      </w:r>
    </w:p>
    <w:p w14:paraId="51D5C388" w14:textId="77777777" w:rsidR="00D177E0" w:rsidRPr="00D177E0" w:rsidRDefault="00D177E0" w:rsidP="00D05BD3">
      <w:pPr>
        <w:numPr>
          <w:ilvl w:val="0"/>
          <w:numId w:val="13"/>
        </w:numPr>
        <w:tabs>
          <w:tab w:val="left" w:pos="7575"/>
        </w:tabs>
        <w:spacing w:after="0" w:line="360" w:lineRule="auto"/>
        <w:jc w:val="both"/>
        <w:rPr>
          <w:rFonts w:ascii="Times New Roman" w:hAnsi="Times New Roman" w:cs="Times New Roman"/>
          <w:sz w:val="24"/>
          <w:szCs w:val="24"/>
        </w:rPr>
      </w:pPr>
      <w:r w:rsidRPr="00D177E0">
        <w:rPr>
          <w:rFonts w:ascii="Times New Roman" w:hAnsi="Times New Roman" w:cs="Times New Roman"/>
          <w:sz w:val="24"/>
          <w:szCs w:val="24"/>
        </w:rPr>
        <w:t>Easy to learn and use</w:t>
      </w:r>
    </w:p>
    <w:p w14:paraId="10BB1578" w14:textId="77777777" w:rsidR="00D177E0" w:rsidRPr="00D177E0" w:rsidRDefault="00D177E0" w:rsidP="00D05BD3">
      <w:pPr>
        <w:numPr>
          <w:ilvl w:val="0"/>
          <w:numId w:val="13"/>
        </w:numPr>
        <w:tabs>
          <w:tab w:val="left" w:pos="7575"/>
        </w:tabs>
        <w:spacing w:after="0" w:line="360" w:lineRule="auto"/>
        <w:jc w:val="both"/>
        <w:rPr>
          <w:rFonts w:ascii="Times New Roman" w:hAnsi="Times New Roman" w:cs="Times New Roman"/>
          <w:sz w:val="24"/>
          <w:szCs w:val="24"/>
        </w:rPr>
      </w:pPr>
      <w:r w:rsidRPr="00D177E0">
        <w:rPr>
          <w:rFonts w:ascii="Times New Roman" w:hAnsi="Times New Roman" w:cs="Times New Roman"/>
          <w:sz w:val="24"/>
          <w:szCs w:val="24"/>
        </w:rPr>
        <w:t>More information and low cost</w:t>
      </w:r>
    </w:p>
    <w:p w14:paraId="743366FF" w14:textId="77777777" w:rsidR="00D177E0" w:rsidRPr="00D177E0" w:rsidRDefault="00D177E0" w:rsidP="00D05BD3">
      <w:pPr>
        <w:numPr>
          <w:ilvl w:val="0"/>
          <w:numId w:val="13"/>
        </w:numPr>
        <w:tabs>
          <w:tab w:val="left" w:pos="7575"/>
        </w:tabs>
        <w:spacing w:after="0" w:line="360" w:lineRule="auto"/>
        <w:jc w:val="both"/>
        <w:rPr>
          <w:rFonts w:ascii="Times New Roman" w:hAnsi="Times New Roman" w:cs="Times New Roman"/>
          <w:sz w:val="24"/>
          <w:szCs w:val="24"/>
        </w:rPr>
      </w:pPr>
      <w:r w:rsidRPr="00D177E0">
        <w:rPr>
          <w:rFonts w:ascii="Times New Roman" w:hAnsi="Times New Roman" w:cs="Times New Roman"/>
          <w:sz w:val="24"/>
          <w:szCs w:val="24"/>
        </w:rPr>
        <w:t>Accuracy</w:t>
      </w:r>
    </w:p>
    <w:p w14:paraId="73032CA2" w14:textId="77777777" w:rsidR="00D177E0" w:rsidRPr="00BE1FAD" w:rsidRDefault="00D177E0" w:rsidP="00D05BD3">
      <w:pPr>
        <w:numPr>
          <w:ilvl w:val="0"/>
          <w:numId w:val="13"/>
        </w:numPr>
        <w:tabs>
          <w:tab w:val="left" w:pos="7575"/>
        </w:tabs>
        <w:autoSpaceDE w:val="0"/>
        <w:autoSpaceDN w:val="0"/>
        <w:adjustRightInd w:val="0"/>
        <w:spacing w:after="0" w:line="240" w:lineRule="auto"/>
        <w:jc w:val="both"/>
        <w:rPr>
          <w:rFonts w:ascii="Times New Roman" w:hAnsi="Times New Roman"/>
          <w:sz w:val="28"/>
          <w:szCs w:val="28"/>
        </w:rPr>
      </w:pPr>
      <w:r w:rsidRPr="00BE1FAD">
        <w:rPr>
          <w:rFonts w:ascii="Times New Roman" w:hAnsi="Times New Roman" w:cs="Times New Roman"/>
          <w:sz w:val="24"/>
          <w:szCs w:val="24"/>
        </w:rPr>
        <w:t>Integrity</w:t>
      </w:r>
    </w:p>
    <w:p w14:paraId="5BD4478C" w14:textId="77777777" w:rsidR="00D177E0" w:rsidRDefault="00D177E0" w:rsidP="00971069">
      <w:pPr>
        <w:autoSpaceDE w:val="0"/>
        <w:autoSpaceDN w:val="0"/>
        <w:adjustRightInd w:val="0"/>
        <w:spacing w:after="0" w:line="240" w:lineRule="auto"/>
        <w:rPr>
          <w:rFonts w:ascii="Times New Roman" w:hAnsi="Times New Roman"/>
          <w:sz w:val="28"/>
          <w:szCs w:val="28"/>
        </w:rPr>
      </w:pPr>
    </w:p>
    <w:p w14:paraId="79C9BA12" w14:textId="77777777" w:rsidR="00971069" w:rsidRPr="00BE1FAD" w:rsidRDefault="00FA490B" w:rsidP="00D05BD3">
      <w:pPr>
        <w:pStyle w:val="ListParagraph"/>
        <w:numPr>
          <w:ilvl w:val="0"/>
          <w:numId w:val="12"/>
        </w:numPr>
        <w:autoSpaceDE w:val="0"/>
        <w:autoSpaceDN w:val="0"/>
        <w:adjustRightInd w:val="0"/>
        <w:spacing w:after="0" w:line="240" w:lineRule="auto"/>
        <w:rPr>
          <w:rFonts w:ascii="Times New Roman" w:hAnsi="Times New Roman" w:cs="Times New Roman"/>
          <w:b/>
          <w:sz w:val="32"/>
          <w:szCs w:val="32"/>
        </w:rPr>
      </w:pPr>
      <w:r w:rsidRPr="00BE1FAD">
        <w:rPr>
          <w:rFonts w:ascii="Times New Roman" w:hAnsi="Times New Roman"/>
          <w:sz w:val="28"/>
          <w:szCs w:val="28"/>
        </w:rPr>
        <w:t>Table Name</w:t>
      </w:r>
      <w:r w:rsidR="00057588" w:rsidRPr="00BE1FAD">
        <w:rPr>
          <w:rFonts w:ascii="Times New Roman" w:hAnsi="Times New Roman"/>
          <w:sz w:val="28"/>
          <w:szCs w:val="28"/>
        </w:rPr>
        <w:t>:</w:t>
      </w:r>
      <w:r w:rsidR="00057588">
        <w:rPr>
          <w:rFonts w:ascii="Times New Roman" w:hAnsi="Times New Roman"/>
          <w:sz w:val="28"/>
          <w:szCs w:val="28"/>
        </w:rPr>
        <w:t xml:space="preserve"> -</w:t>
      </w:r>
      <w:r w:rsidRPr="00BE1FAD">
        <w:rPr>
          <w:rFonts w:ascii="Times New Roman" w:hAnsi="Times New Roman"/>
          <w:sz w:val="28"/>
          <w:szCs w:val="28"/>
        </w:rPr>
        <w:t xml:space="preserve"> </w:t>
      </w:r>
      <w:r w:rsidR="00DE7CC4" w:rsidRPr="00DE7CC4">
        <w:rPr>
          <w:rFonts w:ascii="Times New Roman" w:hAnsi="Times New Roman"/>
          <w:b/>
          <w:sz w:val="28"/>
          <w:szCs w:val="28"/>
        </w:rPr>
        <w:t>accountdetail</w:t>
      </w:r>
      <w:r w:rsidR="00DE7CC4">
        <w:rPr>
          <w:rFonts w:ascii="Times New Roman" w:hAnsi="Times New Roman"/>
          <w:b/>
          <w:sz w:val="28"/>
          <w:szCs w:val="28"/>
        </w:rPr>
        <w:t xml:space="preserve"> </w:t>
      </w:r>
      <w:r w:rsidR="00367823">
        <w:rPr>
          <w:rFonts w:ascii="Times New Roman" w:hAnsi="Times New Roman"/>
          <w:b/>
          <w:sz w:val="28"/>
          <w:szCs w:val="28"/>
        </w:rPr>
        <w:t xml:space="preserve">  </w:t>
      </w:r>
      <w:r w:rsidR="00DE7CC4" w:rsidRPr="00DE7CC4">
        <w:rPr>
          <w:rFonts w:ascii="Times New Roman" w:hAnsi="Times New Roman"/>
          <w:sz w:val="28"/>
          <w:szCs w:val="28"/>
        </w:rPr>
        <w:t>It</w:t>
      </w:r>
      <w:r w:rsidR="00FF6134">
        <w:rPr>
          <w:rFonts w:ascii="Times New Roman" w:hAnsi="Times New Roman" w:cs="Times New Roman"/>
          <w:sz w:val="24"/>
          <w:szCs w:val="24"/>
        </w:rPr>
        <w:t xml:space="preserve"> stores the information about account detail of ATM card holder</w:t>
      </w:r>
      <w:r w:rsidR="00A15B60">
        <w:rPr>
          <w:rFonts w:ascii="Times New Roman" w:hAnsi="Times New Roman" w:cs="Times New Roman"/>
          <w:sz w:val="24"/>
          <w:szCs w:val="24"/>
        </w:rPr>
        <w:t>.</w:t>
      </w:r>
      <w:r w:rsidR="00971069" w:rsidRPr="00BE1FAD">
        <w:rPr>
          <w:rFonts w:ascii="Times New Roman" w:hAnsi="Times New Roman" w:cs="Times New Roman"/>
          <w:b/>
          <w:sz w:val="32"/>
          <w:szCs w:val="32"/>
        </w:rPr>
        <w:t xml:space="preserve">         </w:t>
      </w:r>
    </w:p>
    <w:p w14:paraId="4AF43A2D" w14:textId="77777777" w:rsidR="00D177E0" w:rsidRPr="00971069" w:rsidRDefault="00D177E0" w:rsidP="00971069">
      <w:pPr>
        <w:autoSpaceDE w:val="0"/>
        <w:autoSpaceDN w:val="0"/>
        <w:adjustRightInd w:val="0"/>
        <w:spacing w:after="0" w:line="240" w:lineRule="auto"/>
        <w:rPr>
          <w:rFonts w:ascii="Times New Roman" w:hAnsi="Times New Roman" w:cs="Times New Roman"/>
          <w:b/>
          <w:sz w:val="32"/>
          <w:szCs w:val="32"/>
        </w:rPr>
      </w:pP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1"/>
        <w:gridCol w:w="1418"/>
        <w:gridCol w:w="850"/>
        <w:gridCol w:w="1560"/>
        <w:gridCol w:w="4191"/>
      </w:tblGrid>
      <w:tr w:rsidR="00971069" w:rsidRPr="003207E2" w14:paraId="5A9CCED5" w14:textId="77777777" w:rsidTr="00C57C22">
        <w:tc>
          <w:tcPr>
            <w:tcW w:w="1611" w:type="dxa"/>
          </w:tcPr>
          <w:p w14:paraId="1668B115" w14:textId="77777777" w:rsidR="00971069" w:rsidRPr="00391E56" w:rsidRDefault="00971069" w:rsidP="00164479">
            <w:pPr>
              <w:spacing w:line="360" w:lineRule="auto"/>
              <w:jc w:val="both"/>
              <w:rPr>
                <w:rFonts w:ascii="Times New Roman" w:hAnsi="Times New Roman"/>
                <w:b/>
                <w:sz w:val="28"/>
                <w:szCs w:val="28"/>
              </w:rPr>
            </w:pPr>
            <w:r w:rsidRPr="00391E56">
              <w:rPr>
                <w:rFonts w:ascii="Times New Roman" w:hAnsi="Times New Roman"/>
                <w:b/>
                <w:sz w:val="28"/>
                <w:szCs w:val="28"/>
              </w:rPr>
              <w:t>Field name</w:t>
            </w:r>
          </w:p>
        </w:tc>
        <w:tc>
          <w:tcPr>
            <w:tcW w:w="1418" w:type="dxa"/>
          </w:tcPr>
          <w:p w14:paraId="495E3936" w14:textId="77777777" w:rsidR="00971069" w:rsidRPr="00391E56" w:rsidRDefault="00971069" w:rsidP="00164479">
            <w:pPr>
              <w:spacing w:line="360" w:lineRule="auto"/>
              <w:jc w:val="both"/>
              <w:rPr>
                <w:rFonts w:ascii="Times New Roman" w:hAnsi="Times New Roman"/>
                <w:sz w:val="28"/>
                <w:szCs w:val="28"/>
              </w:rPr>
            </w:pPr>
            <w:r w:rsidRPr="00391E56">
              <w:rPr>
                <w:rFonts w:ascii="Times New Roman" w:hAnsi="Times New Roman"/>
                <w:b/>
                <w:sz w:val="28"/>
                <w:szCs w:val="28"/>
              </w:rPr>
              <w:t>Data type</w:t>
            </w:r>
          </w:p>
        </w:tc>
        <w:tc>
          <w:tcPr>
            <w:tcW w:w="850" w:type="dxa"/>
          </w:tcPr>
          <w:p w14:paraId="3EC5AA81" w14:textId="77777777" w:rsidR="00971069" w:rsidRPr="00391E56" w:rsidRDefault="00391E56" w:rsidP="00164479">
            <w:pPr>
              <w:spacing w:line="360" w:lineRule="auto"/>
              <w:jc w:val="both"/>
              <w:rPr>
                <w:rFonts w:ascii="Times New Roman" w:hAnsi="Times New Roman"/>
                <w:sz w:val="28"/>
                <w:szCs w:val="28"/>
              </w:rPr>
            </w:pPr>
            <w:r w:rsidRPr="00391E56">
              <w:rPr>
                <w:rFonts w:ascii="Times New Roman" w:hAnsi="Times New Roman"/>
                <w:b/>
                <w:sz w:val="28"/>
                <w:szCs w:val="28"/>
              </w:rPr>
              <w:t xml:space="preserve"> </w:t>
            </w:r>
            <w:r w:rsidR="00971069" w:rsidRPr="00391E56">
              <w:rPr>
                <w:rFonts w:ascii="Times New Roman" w:hAnsi="Times New Roman"/>
                <w:b/>
                <w:sz w:val="28"/>
                <w:szCs w:val="28"/>
              </w:rPr>
              <w:t>Size</w:t>
            </w:r>
          </w:p>
        </w:tc>
        <w:tc>
          <w:tcPr>
            <w:tcW w:w="1560" w:type="dxa"/>
          </w:tcPr>
          <w:p w14:paraId="402AE131" w14:textId="77777777" w:rsidR="00971069" w:rsidRPr="00391E56" w:rsidRDefault="00971069" w:rsidP="00164479">
            <w:pPr>
              <w:spacing w:line="360" w:lineRule="auto"/>
              <w:jc w:val="both"/>
              <w:rPr>
                <w:rFonts w:ascii="Times New Roman" w:hAnsi="Times New Roman"/>
                <w:b/>
                <w:sz w:val="28"/>
                <w:szCs w:val="28"/>
              </w:rPr>
            </w:pPr>
            <w:r w:rsidRPr="00391E56">
              <w:rPr>
                <w:rFonts w:ascii="Times New Roman" w:hAnsi="Times New Roman"/>
                <w:b/>
                <w:sz w:val="28"/>
                <w:szCs w:val="28"/>
              </w:rPr>
              <w:t>Constraint</w:t>
            </w:r>
          </w:p>
        </w:tc>
        <w:tc>
          <w:tcPr>
            <w:tcW w:w="4191" w:type="dxa"/>
          </w:tcPr>
          <w:p w14:paraId="480DF5D5" w14:textId="77777777" w:rsidR="00971069" w:rsidRPr="00391E56" w:rsidRDefault="00971069" w:rsidP="00164479">
            <w:pPr>
              <w:spacing w:line="360" w:lineRule="auto"/>
              <w:jc w:val="both"/>
              <w:rPr>
                <w:rFonts w:ascii="Times New Roman" w:hAnsi="Times New Roman"/>
                <w:b/>
                <w:sz w:val="28"/>
                <w:szCs w:val="28"/>
              </w:rPr>
            </w:pPr>
            <w:r w:rsidRPr="00391E56">
              <w:rPr>
                <w:rFonts w:ascii="Times New Roman" w:hAnsi="Times New Roman"/>
                <w:b/>
                <w:sz w:val="28"/>
                <w:szCs w:val="28"/>
              </w:rPr>
              <w:t>Description</w:t>
            </w:r>
          </w:p>
        </w:tc>
      </w:tr>
      <w:tr w:rsidR="00971069" w:rsidRPr="003207E2" w14:paraId="4B9A357A" w14:textId="77777777" w:rsidTr="00BE1FAD">
        <w:trPr>
          <w:trHeight w:val="866"/>
        </w:trPr>
        <w:tc>
          <w:tcPr>
            <w:tcW w:w="1611" w:type="dxa"/>
          </w:tcPr>
          <w:p w14:paraId="4CB7B525"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atmno</w:t>
            </w:r>
          </w:p>
        </w:tc>
        <w:tc>
          <w:tcPr>
            <w:tcW w:w="1418" w:type="dxa"/>
          </w:tcPr>
          <w:p w14:paraId="3EAD1845"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int</w:t>
            </w:r>
          </w:p>
        </w:tc>
        <w:tc>
          <w:tcPr>
            <w:tcW w:w="850" w:type="dxa"/>
          </w:tcPr>
          <w:p w14:paraId="1188E204"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20</w:t>
            </w:r>
          </w:p>
        </w:tc>
        <w:tc>
          <w:tcPr>
            <w:tcW w:w="1560" w:type="dxa"/>
          </w:tcPr>
          <w:p w14:paraId="4B5369DA"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Primary key</w:t>
            </w:r>
          </w:p>
        </w:tc>
        <w:tc>
          <w:tcPr>
            <w:tcW w:w="4191" w:type="dxa"/>
          </w:tcPr>
          <w:p w14:paraId="5A10A516" w14:textId="77777777" w:rsidR="00971069" w:rsidRPr="00391E56" w:rsidRDefault="00E66FF2" w:rsidP="00E66FF2">
            <w:pPr>
              <w:spacing w:line="360" w:lineRule="auto"/>
              <w:rPr>
                <w:rFonts w:ascii="Times New Roman" w:hAnsi="Times New Roman" w:cs="Times New Roman"/>
                <w:sz w:val="24"/>
                <w:szCs w:val="24"/>
              </w:rPr>
            </w:pPr>
            <w:r>
              <w:rPr>
                <w:rFonts w:ascii="Times New Roman" w:hAnsi="Times New Roman" w:cs="Times New Roman"/>
                <w:sz w:val="24"/>
                <w:szCs w:val="24"/>
              </w:rPr>
              <w:t xml:space="preserve">ATM </w:t>
            </w:r>
            <w:r w:rsidR="00971069" w:rsidRPr="00391E56">
              <w:rPr>
                <w:rFonts w:ascii="Times New Roman" w:hAnsi="Times New Roman" w:cs="Times New Roman"/>
                <w:sz w:val="24"/>
                <w:szCs w:val="24"/>
              </w:rPr>
              <w:t>card no</w:t>
            </w:r>
            <w:r>
              <w:rPr>
                <w:rFonts w:ascii="Times New Roman" w:hAnsi="Times New Roman" w:cs="Times New Roman"/>
                <w:sz w:val="24"/>
                <w:szCs w:val="24"/>
              </w:rPr>
              <w:t>.</w:t>
            </w:r>
          </w:p>
        </w:tc>
      </w:tr>
      <w:tr w:rsidR="00971069" w:rsidRPr="003207E2" w14:paraId="03D4F2A1" w14:textId="77777777" w:rsidTr="00BE1FAD">
        <w:trPr>
          <w:trHeight w:val="834"/>
        </w:trPr>
        <w:tc>
          <w:tcPr>
            <w:tcW w:w="1611" w:type="dxa"/>
          </w:tcPr>
          <w:p w14:paraId="76026627"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accno</w:t>
            </w:r>
          </w:p>
        </w:tc>
        <w:tc>
          <w:tcPr>
            <w:tcW w:w="1418" w:type="dxa"/>
          </w:tcPr>
          <w:p w14:paraId="5515E864"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int</w:t>
            </w:r>
          </w:p>
        </w:tc>
        <w:tc>
          <w:tcPr>
            <w:tcW w:w="850" w:type="dxa"/>
          </w:tcPr>
          <w:p w14:paraId="448138D7"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20</w:t>
            </w:r>
          </w:p>
        </w:tc>
        <w:tc>
          <w:tcPr>
            <w:tcW w:w="1560" w:type="dxa"/>
          </w:tcPr>
          <w:p w14:paraId="2C6E7B41" w14:textId="77777777" w:rsidR="00971069" w:rsidRPr="00391E56" w:rsidRDefault="00CA43B5" w:rsidP="00CA43B5">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257B3CB7" w14:textId="77777777" w:rsidR="00971069" w:rsidRPr="00391E56" w:rsidRDefault="00E66FF2" w:rsidP="00E66FF2">
            <w:pPr>
              <w:spacing w:line="360" w:lineRule="auto"/>
              <w:rPr>
                <w:rFonts w:ascii="Times New Roman" w:hAnsi="Times New Roman" w:cs="Times New Roman"/>
                <w:sz w:val="24"/>
                <w:szCs w:val="24"/>
              </w:rPr>
            </w:pPr>
            <w:r>
              <w:rPr>
                <w:rFonts w:ascii="Times New Roman" w:hAnsi="Times New Roman" w:cs="Times New Roman"/>
                <w:sz w:val="24"/>
                <w:szCs w:val="24"/>
              </w:rPr>
              <w:t>A</w:t>
            </w:r>
            <w:r w:rsidR="00971069" w:rsidRPr="00391E56">
              <w:rPr>
                <w:rFonts w:ascii="Times New Roman" w:hAnsi="Times New Roman" w:cs="Times New Roman"/>
                <w:sz w:val="24"/>
                <w:szCs w:val="24"/>
              </w:rPr>
              <w:t xml:space="preserve">ccount no of </w:t>
            </w:r>
            <w:r>
              <w:rPr>
                <w:rFonts w:ascii="Times New Roman" w:hAnsi="Times New Roman" w:cs="Times New Roman"/>
                <w:sz w:val="24"/>
                <w:szCs w:val="24"/>
              </w:rPr>
              <w:t>ATM</w:t>
            </w:r>
            <w:r w:rsidR="00971069"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971069" w:rsidRPr="003207E2" w14:paraId="27D4F0EB" w14:textId="77777777" w:rsidTr="00BE1FAD">
        <w:trPr>
          <w:trHeight w:val="848"/>
        </w:trPr>
        <w:tc>
          <w:tcPr>
            <w:tcW w:w="1611" w:type="dxa"/>
          </w:tcPr>
          <w:p w14:paraId="1B6CBC2B"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pinno</w:t>
            </w:r>
          </w:p>
        </w:tc>
        <w:tc>
          <w:tcPr>
            <w:tcW w:w="1418" w:type="dxa"/>
          </w:tcPr>
          <w:p w14:paraId="357B8182"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int</w:t>
            </w:r>
          </w:p>
        </w:tc>
        <w:tc>
          <w:tcPr>
            <w:tcW w:w="850" w:type="dxa"/>
          </w:tcPr>
          <w:p w14:paraId="5E24216E"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10</w:t>
            </w:r>
          </w:p>
        </w:tc>
        <w:tc>
          <w:tcPr>
            <w:tcW w:w="1560" w:type="dxa"/>
          </w:tcPr>
          <w:p w14:paraId="2B23648F" w14:textId="77777777" w:rsidR="00971069"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07D5957F" w14:textId="77777777" w:rsidR="00971069" w:rsidRPr="00391E56" w:rsidRDefault="00E66FF2" w:rsidP="00E66FF2">
            <w:pPr>
              <w:spacing w:line="360" w:lineRule="auto"/>
              <w:rPr>
                <w:rFonts w:ascii="Times New Roman" w:hAnsi="Times New Roman" w:cs="Times New Roman"/>
                <w:sz w:val="24"/>
                <w:szCs w:val="24"/>
              </w:rPr>
            </w:pPr>
            <w:r>
              <w:rPr>
                <w:rFonts w:ascii="Times New Roman" w:hAnsi="Times New Roman" w:cs="Times New Roman"/>
                <w:sz w:val="24"/>
                <w:szCs w:val="24"/>
              </w:rPr>
              <w:t>PIN</w:t>
            </w:r>
            <w:r w:rsidR="00971069" w:rsidRPr="00391E56">
              <w:rPr>
                <w:rFonts w:ascii="Times New Roman" w:hAnsi="Times New Roman" w:cs="Times New Roman"/>
                <w:sz w:val="24"/>
                <w:szCs w:val="24"/>
              </w:rPr>
              <w:t xml:space="preserve"> no of </w:t>
            </w:r>
            <w:r>
              <w:rPr>
                <w:rFonts w:ascii="Times New Roman" w:hAnsi="Times New Roman" w:cs="Times New Roman"/>
                <w:sz w:val="24"/>
                <w:szCs w:val="24"/>
              </w:rPr>
              <w:t>ATM</w:t>
            </w:r>
            <w:r w:rsidR="00971069"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971069" w:rsidRPr="003207E2" w14:paraId="07648D70" w14:textId="77777777" w:rsidTr="00BE1FAD">
        <w:trPr>
          <w:trHeight w:val="832"/>
        </w:trPr>
        <w:tc>
          <w:tcPr>
            <w:tcW w:w="1611" w:type="dxa"/>
          </w:tcPr>
          <w:p w14:paraId="2F2B41A9"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acctype</w:t>
            </w:r>
          </w:p>
        </w:tc>
        <w:tc>
          <w:tcPr>
            <w:tcW w:w="1418" w:type="dxa"/>
          </w:tcPr>
          <w:p w14:paraId="2982C584"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varchar</w:t>
            </w:r>
          </w:p>
        </w:tc>
        <w:tc>
          <w:tcPr>
            <w:tcW w:w="850" w:type="dxa"/>
          </w:tcPr>
          <w:p w14:paraId="18E0199E"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50</w:t>
            </w:r>
          </w:p>
        </w:tc>
        <w:tc>
          <w:tcPr>
            <w:tcW w:w="1560" w:type="dxa"/>
          </w:tcPr>
          <w:p w14:paraId="684392DF" w14:textId="77777777" w:rsidR="00971069"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03665200" w14:textId="77777777" w:rsidR="00971069" w:rsidRPr="00391E56" w:rsidRDefault="00E66FF2" w:rsidP="00E66FF2">
            <w:pPr>
              <w:spacing w:line="360" w:lineRule="auto"/>
              <w:rPr>
                <w:rFonts w:ascii="Times New Roman" w:hAnsi="Times New Roman" w:cs="Times New Roman"/>
                <w:sz w:val="24"/>
                <w:szCs w:val="24"/>
              </w:rPr>
            </w:pPr>
            <w:r>
              <w:rPr>
                <w:rFonts w:ascii="Times New Roman" w:hAnsi="Times New Roman" w:cs="Times New Roman"/>
                <w:sz w:val="24"/>
                <w:szCs w:val="24"/>
              </w:rPr>
              <w:t>A</w:t>
            </w:r>
            <w:r w:rsidR="00971069" w:rsidRPr="00391E56">
              <w:rPr>
                <w:rFonts w:ascii="Times New Roman" w:hAnsi="Times New Roman" w:cs="Times New Roman"/>
                <w:sz w:val="24"/>
                <w:szCs w:val="24"/>
              </w:rPr>
              <w:t>ccount type</w:t>
            </w:r>
            <w:r w:rsidR="00391E56" w:rsidRPr="00391E56">
              <w:rPr>
                <w:rFonts w:ascii="Times New Roman" w:hAnsi="Times New Roman" w:cs="Times New Roman"/>
                <w:sz w:val="24"/>
                <w:szCs w:val="24"/>
              </w:rPr>
              <w:t xml:space="preserve"> of </w:t>
            </w:r>
            <w:r>
              <w:rPr>
                <w:rFonts w:ascii="Times New Roman" w:hAnsi="Times New Roman" w:cs="Times New Roman"/>
                <w:sz w:val="24"/>
                <w:szCs w:val="24"/>
              </w:rPr>
              <w:t>ATM</w:t>
            </w:r>
            <w:r w:rsidR="00391E56"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971069" w:rsidRPr="003207E2" w14:paraId="5B3C4A22" w14:textId="77777777" w:rsidTr="00BE1FAD">
        <w:trPr>
          <w:trHeight w:val="844"/>
        </w:trPr>
        <w:tc>
          <w:tcPr>
            <w:tcW w:w="1611" w:type="dxa"/>
          </w:tcPr>
          <w:p w14:paraId="3792C772"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name</w:t>
            </w:r>
          </w:p>
        </w:tc>
        <w:tc>
          <w:tcPr>
            <w:tcW w:w="1418" w:type="dxa"/>
          </w:tcPr>
          <w:p w14:paraId="14FA3E61"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varchar</w:t>
            </w:r>
          </w:p>
        </w:tc>
        <w:tc>
          <w:tcPr>
            <w:tcW w:w="850" w:type="dxa"/>
          </w:tcPr>
          <w:p w14:paraId="5F37BA2C" w14:textId="77777777" w:rsidR="00971069" w:rsidRPr="00391E56" w:rsidRDefault="00971069"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100</w:t>
            </w:r>
          </w:p>
        </w:tc>
        <w:tc>
          <w:tcPr>
            <w:tcW w:w="1560" w:type="dxa"/>
          </w:tcPr>
          <w:p w14:paraId="77EE06E4" w14:textId="77777777" w:rsidR="00971069"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018B6207" w14:textId="77777777" w:rsidR="00971069" w:rsidRPr="00391E56" w:rsidRDefault="00E66FF2" w:rsidP="00391E56">
            <w:pPr>
              <w:spacing w:line="360" w:lineRule="auto"/>
              <w:rPr>
                <w:rFonts w:ascii="Times New Roman" w:hAnsi="Times New Roman" w:cs="Times New Roman"/>
                <w:sz w:val="24"/>
                <w:szCs w:val="24"/>
              </w:rPr>
            </w:pPr>
            <w:r w:rsidRPr="00391E56">
              <w:rPr>
                <w:rFonts w:ascii="Times New Roman" w:hAnsi="Times New Roman" w:cs="Times New Roman"/>
                <w:sz w:val="24"/>
                <w:szCs w:val="24"/>
              </w:rPr>
              <w:t>Name</w:t>
            </w:r>
            <w:r w:rsidR="00391E56" w:rsidRPr="00391E56">
              <w:rPr>
                <w:rFonts w:ascii="Times New Roman" w:hAnsi="Times New Roman" w:cs="Times New Roman"/>
                <w:sz w:val="24"/>
                <w:szCs w:val="24"/>
              </w:rPr>
              <w:t xml:space="preserve"> of the </w:t>
            </w:r>
            <w:r>
              <w:rPr>
                <w:rFonts w:ascii="Times New Roman" w:hAnsi="Times New Roman" w:cs="Times New Roman"/>
                <w:sz w:val="24"/>
                <w:szCs w:val="24"/>
              </w:rPr>
              <w:t>ATM</w:t>
            </w:r>
            <w:r w:rsidR="00391E56"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971069" w:rsidRPr="003207E2" w14:paraId="55AFC335" w14:textId="77777777" w:rsidTr="00BE1FAD">
        <w:trPr>
          <w:trHeight w:val="842"/>
        </w:trPr>
        <w:tc>
          <w:tcPr>
            <w:tcW w:w="1611" w:type="dxa"/>
          </w:tcPr>
          <w:p w14:paraId="32F4DEE8"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balance</w:t>
            </w:r>
          </w:p>
        </w:tc>
        <w:tc>
          <w:tcPr>
            <w:tcW w:w="1418" w:type="dxa"/>
          </w:tcPr>
          <w:p w14:paraId="77184671"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float</w:t>
            </w:r>
          </w:p>
        </w:tc>
        <w:tc>
          <w:tcPr>
            <w:tcW w:w="850" w:type="dxa"/>
          </w:tcPr>
          <w:p w14:paraId="795346EC" w14:textId="77777777" w:rsidR="00971069" w:rsidRPr="00391E56" w:rsidRDefault="00971069" w:rsidP="00164479">
            <w:pPr>
              <w:spacing w:line="360" w:lineRule="auto"/>
              <w:jc w:val="center"/>
              <w:rPr>
                <w:rFonts w:ascii="Times New Roman" w:hAnsi="Times New Roman" w:cs="Times New Roman"/>
                <w:sz w:val="24"/>
                <w:szCs w:val="24"/>
              </w:rPr>
            </w:pPr>
          </w:p>
        </w:tc>
        <w:tc>
          <w:tcPr>
            <w:tcW w:w="1560" w:type="dxa"/>
          </w:tcPr>
          <w:p w14:paraId="0AD4BEE7" w14:textId="77777777" w:rsidR="00971069"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1EAC5E70" w14:textId="77777777" w:rsidR="00971069" w:rsidRPr="00391E56" w:rsidRDefault="00E66FF2" w:rsidP="00391E56">
            <w:pPr>
              <w:spacing w:line="360" w:lineRule="auto"/>
              <w:rPr>
                <w:rFonts w:ascii="Times New Roman" w:hAnsi="Times New Roman" w:cs="Times New Roman"/>
                <w:sz w:val="24"/>
                <w:szCs w:val="24"/>
              </w:rPr>
            </w:pPr>
            <w:r w:rsidRPr="00391E56">
              <w:rPr>
                <w:rFonts w:ascii="Times New Roman" w:hAnsi="Times New Roman" w:cs="Times New Roman"/>
                <w:sz w:val="24"/>
                <w:szCs w:val="24"/>
              </w:rPr>
              <w:t>Available</w:t>
            </w:r>
            <w:r w:rsidR="00391E56" w:rsidRPr="00391E56">
              <w:rPr>
                <w:rFonts w:ascii="Times New Roman" w:hAnsi="Times New Roman" w:cs="Times New Roman"/>
                <w:sz w:val="24"/>
                <w:szCs w:val="24"/>
              </w:rPr>
              <w:t xml:space="preserve"> balance of </w:t>
            </w:r>
            <w:r>
              <w:rPr>
                <w:rFonts w:ascii="Times New Roman" w:hAnsi="Times New Roman" w:cs="Times New Roman"/>
                <w:sz w:val="24"/>
                <w:szCs w:val="24"/>
              </w:rPr>
              <w:t>ATM</w:t>
            </w:r>
            <w:r w:rsidR="00391E56"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971069" w:rsidRPr="003207E2" w14:paraId="7C4D0289" w14:textId="77777777" w:rsidTr="00BE1FAD">
        <w:trPr>
          <w:trHeight w:val="840"/>
        </w:trPr>
        <w:tc>
          <w:tcPr>
            <w:tcW w:w="1611" w:type="dxa"/>
          </w:tcPr>
          <w:p w14:paraId="52E09DE5"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expirydate</w:t>
            </w:r>
          </w:p>
        </w:tc>
        <w:tc>
          <w:tcPr>
            <w:tcW w:w="1418" w:type="dxa"/>
          </w:tcPr>
          <w:p w14:paraId="0E164BA3" w14:textId="77777777" w:rsidR="00971069" w:rsidRPr="00391E56" w:rsidRDefault="00971069" w:rsidP="00164479">
            <w:pPr>
              <w:jc w:val="center"/>
              <w:rPr>
                <w:rFonts w:ascii="Times New Roman" w:hAnsi="Times New Roman" w:cs="Times New Roman"/>
                <w:sz w:val="24"/>
                <w:szCs w:val="24"/>
              </w:rPr>
            </w:pPr>
            <w:r w:rsidRPr="00391E56">
              <w:rPr>
                <w:rFonts w:ascii="Times New Roman" w:hAnsi="Times New Roman" w:cs="Times New Roman"/>
                <w:sz w:val="24"/>
                <w:szCs w:val="24"/>
              </w:rPr>
              <w:t>date</w:t>
            </w:r>
          </w:p>
        </w:tc>
        <w:tc>
          <w:tcPr>
            <w:tcW w:w="850" w:type="dxa"/>
          </w:tcPr>
          <w:p w14:paraId="08605FD8" w14:textId="77777777" w:rsidR="00971069" w:rsidRPr="00391E56" w:rsidRDefault="00971069" w:rsidP="00164479">
            <w:pPr>
              <w:spacing w:line="360" w:lineRule="auto"/>
              <w:jc w:val="center"/>
              <w:rPr>
                <w:rFonts w:ascii="Times New Roman" w:hAnsi="Times New Roman" w:cs="Times New Roman"/>
                <w:sz w:val="24"/>
                <w:szCs w:val="24"/>
              </w:rPr>
            </w:pPr>
          </w:p>
        </w:tc>
        <w:tc>
          <w:tcPr>
            <w:tcW w:w="1560" w:type="dxa"/>
          </w:tcPr>
          <w:p w14:paraId="74499AB6" w14:textId="77777777" w:rsidR="00971069"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4191" w:type="dxa"/>
          </w:tcPr>
          <w:p w14:paraId="46C12FA1" w14:textId="77777777" w:rsidR="00971069" w:rsidRPr="00391E56" w:rsidRDefault="00E66FF2" w:rsidP="00391E56">
            <w:pPr>
              <w:spacing w:line="360" w:lineRule="auto"/>
              <w:rPr>
                <w:rFonts w:ascii="Times New Roman" w:hAnsi="Times New Roman" w:cs="Times New Roman"/>
                <w:sz w:val="24"/>
                <w:szCs w:val="24"/>
              </w:rPr>
            </w:pPr>
            <w:r>
              <w:rPr>
                <w:rFonts w:ascii="Times New Roman" w:hAnsi="Times New Roman" w:cs="Times New Roman"/>
                <w:sz w:val="24"/>
                <w:szCs w:val="24"/>
              </w:rPr>
              <w:t>ATM</w:t>
            </w:r>
            <w:r w:rsidRPr="00391E56">
              <w:rPr>
                <w:rFonts w:ascii="Times New Roman" w:hAnsi="Times New Roman" w:cs="Times New Roman"/>
                <w:sz w:val="24"/>
                <w:szCs w:val="24"/>
              </w:rPr>
              <w:t xml:space="preserve"> </w:t>
            </w:r>
            <w:r w:rsidR="00391E56" w:rsidRPr="00391E56">
              <w:rPr>
                <w:rFonts w:ascii="Times New Roman" w:hAnsi="Times New Roman" w:cs="Times New Roman"/>
                <w:sz w:val="24"/>
                <w:szCs w:val="24"/>
              </w:rPr>
              <w:t>card expiry date</w:t>
            </w:r>
            <w:r>
              <w:rPr>
                <w:rFonts w:ascii="Times New Roman" w:hAnsi="Times New Roman" w:cs="Times New Roman"/>
                <w:sz w:val="24"/>
                <w:szCs w:val="24"/>
              </w:rPr>
              <w:t>.</w:t>
            </w:r>
          </w:p>
        </w:tc>
      </w:tr>
    </w:tbl>
    <w:p w14:paraId="316733D0" w14:textId="77777777" w:rsidR="00CE088F" w:rsidRDefault="00FA490B" w:rsidP="00D05BD3">
      <w:pPr>
        <w:pStyle w:val="ListParagraph"/>
        <w:numPr>
          <w:ilvl w:val="0"/>
          <w:numId w:val="12"/>
        </w:numPr>
        <w:rPr>
          <w:rFonts w:ascii="Times New Roman" w:hAnsi="Times New Roman"/>
          <w:sz w:val="28"/>
          <w:szCs w:val="28"/>
        </w:rPr>
      </w:pPr>
      <w:r w:rsidRPr="00570B3C">
        <w:rPr>
          <w:rFonts w:ascii="Times New Roman" w:hAnsi="Times New Roman"/>
          <w:sz w:val="28"/>
          <w:szCs w:val="28"/>
        </w:rPr>
        <w:lastRenderedPageBreak/>
        <w:t>Table Name</w:t>
      </w:r>
      <w:r w:rsidR="00DE7CC4" w:rsidRPr="00570B3C">
        <w:rPr>
          <w:rFonts w:ascii="Times New Roman" w:hAnsi="Times New Roman"/>
          <w:sz w:val="28"/>
          <w:szCs w:val="28"/>
        </w:rPr>
        <w:t>: -</w:t>
      </w:r>
      <w:r w:rsidRPr="00570B3C">
        <w:rPr>
          <w:rFonts w:ascii="Times New Roman" w:hAnsi="Times New Roman"/>
          <w:sz w:val="28"/>
          <w:szCs w:val="28"/>
        </w:rPr>
        <w:t xml:space="preserve"> </w:t>
      </w:r>
      <w:r w:rsidR="00DE7CC4" w:rsidRPr="00DE7CC4">
        <w:rPr>
          <w:rFonts w:ascii="Times New Roman" w:hAnsi="Times New Roman"/>
          <w:b/>
          <w:sz w:val="28"/>
          <w:szCs w:val="28"/>
        </w:rPr>
        <w:t>transaction</w:t>
      </w:r>
      <w:r w:rsidR="00DE7CC4" w:rsidRPr="00570B3C">
        <w:rPr>
          <w:rFonts w:ascii="Times New Roman" w:hAnsi="Times New Roman"/>
          <w:sz w:val="28"/>
          <w:szCs w:val="28"/>
        </w:rPr>
        <w:t xml:space="preserve"> </w:t>
      </w:r>
      <w:r w:rsidR="00DE7CC4">
        <w:rPr>
          <w:rFonts w:ascii="Times New Roman" w:hAnsi="Times New Roman"/>
          <w:sz w:val="28"/>
          <w:szCs w:val="28"/>
        </w:rPr>
        <w:t xml:space="preserve"> </w:t>
      </w:r>
      <w:r w:rsidR="00367823">
        <w:rPr>
          <w:rFonts w:ascii="Times New Roman" w:hAnsi="Times New Roman"/>
          <w:sz w:val="28"/>
          <w:szCs w:val="28"/>
        </w:rPr>
        <w:t xml:space="preserve"> </w:t>
      </w:r>
      <w:r w:rsidR="00DE7CC4">
        <w:rPr>
          <w:rFonts w:ascii="Times New Roman" w:hAnsi="Times New Roman"/>
          <w:sz w:val="28"/>
          <w:szCs w:val="28"/>
        </w:rPr>
        <w:t>I</w:t>
      </w:r>
      <w:r w:rsidR="00DE7CC4" w:rsidRPr="00570B3C">
        <w:rPr>
          <w:rFonts w:ascii="Times New Roman" w:hAnsi="Times New Roman"/>
          <w:sz w:val="28"/>
          <w:szCs w:val="28"/>
        </w:rPr>
        <w:t>t</w:t>
      </w:r>
      <w:r w:rsidR="00057588" w:rsidRPr="00570B3C">
        <w:rPr>
          <w:rFonts w:ascii="Times New Roman" w:hAnsi="Times New Roman"/>
          <w:sz w:val="28"/>
          <w:szCs w:val="28"/>
        </w:rPr>
        <w:t xml:space="preserve"> stores the information about each transaction created by ATM card holder.</w:t>
      </w:r>
    </w:p>
    <w:p w14:paraId="5F3B77B8" w14:textId="77777777" w:rsidR="00367823" w:rsidRDefault="00367823" w:rsidP="00367823">
      <w:pPr>
        <w:pStyle w:val="ListParagraph"/>
        <w:ind w:left="630"/>
        <w:rPr>
          <w:rFonts w:ascii="Times New Roman" w:hAnsi="Times New Roman"/>
          <w:sz w:val="28"/>
          <w:szCs w:val="28"/>
        </w:rPr>
      </w:pP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1"/>
        <w:gridCol w:w="1418"/>
        <w:gridCol w:w="992"/>
        <w:gridCol w:w="1701"/>
        <w:gridCol w:w="3908"/>
      </w:tblGrid>
      <w:tr w:rsidR="00605051" w:rsidRPr="003207E2" w14:paraId="2DDB43AD" w14:textId="77777777" w:rsidTr="002E091E">
        <w:tc>
          <w:tcPr>
            <w:tcW w:w="1611" w:type="dxa"/>
          </w:tcPr>
          <w:p w14:paraId="076CC0CA" w14:textId="77777777" w:rsidR="00605051" w:rsidRPr="00391E56" w:rsidRDefault="00605051" w:rsidP="00164479">
            <w:pPr>
              <w:spacing w:line="360" w:lineRule="auto"/>
              <w:jc w:val="both"/>
              <w:rPr>
                <w:rFonts w:ascii="Times New Roman" w:hAnsi="Times New Roman"/>
                <w:b/>
                <w:sz w:val="28"/>
                <w:szCs w:val="28"/>
              </w:rPr>
            </w:pPr>
            <w:r w:rsidRPr="00391E56">
              <w:rPr>
                <w:rFonts w:ascii="Times New Roman" w:hAnsi="Times New Roman"/>
                <w:b/>
                <w:sz w:val="28"/>
                <w:szCs w:val="28"/>
              </w:rPr>
              <w:t>Field name</w:t>
            </w:r>
          </w:p>
        </w:tc>
        <w:tc>
          <w:tcPr>
            <w:tcW w:w="1418" w:type="dxa"/>
          </w:tcPr>
          <w:p w14:paraId="722CAAEB" w14:textId="77777777" w:rsidR="00605051" w:rsidRPr="00391E56" w:rsidRDefault="00605051" w:rsidP="00164479">
            <w:pPr>
              <w:spacing w:line="360" w:lineRule="auto"/>
              <w:jc w:val="both"/>
              <w:rPr>
                <w:rFonts w:ascii="Times New Roman" w:hAnsi="Times New Roman"/>
                <w:sz w:val="28"/>
                <w:szCs w:val="28"/>
              </w:rPr>
            </w:pPr>
            <w:r w:rsidRPr="00391E56">
              <w:rPr>
                <w:rFonts w:ascii="Times New Roman" w:hAnsi="Times New Roman"/>
                <w:b/>
                <w:sz w:val="28"/>
                <w:szCs w:val="28"/>
              </w:rPr>
              <w:t>Data type</w:t>
            </w:r>
          </w:p>
        </w:tc>
        <w:tc>
          <w:tcPr>
            <w:tcW w:w="992" w:type="dxa"/>
          </w:tcPr>
          <w:p w14:paraId="36A5F9A6" w14:textId="77777777" w:rsidR="00605051" w:rsidRPr="00391E56" w:rsidRDefault="00605051" w:rsidP="00164479">
            <w:pPr>
              <w:spacing w:line="360" w:lineRule="auto"/>
              <w:jc w:val="both"/>
              <w:rPr>
                <w:rFonts w:ascii="Times New Roman" w:hAnsi="Times New Roman"/>
                <w:sz w:val="28"/>
                <w:szCs w:val="28"/>
              </w:rPr>
            </w:pPr>
            <w:r w:rsidRPr="00391E56">
              <w:rPr>
                <w:rFonts w:ascii="Times New Roman" w:hAnsi="Times New Roman"/>
                <w:b/>
                <w:sz w:val="28"/>
                <w:szCs w:val="28"/>
              </w:rPr>
              <w:t xml:space="preserve"> Size</w:t>
            </w:r>
          </w:p>
        </w:tc>
        <w:tc>
          <w:tcPr>
            <w:tcW w:w="1701" w:type="dxa"/>
          </w:tcPr>
          <w:p w14:paraId="18672DF3" w14:textId="77777777" w:rsidR="00605051" w:rsidRPr="00391E56" w:rsidRDefault="00605051" w:rsidP="00164479">
            <w:pPr>
              <w:spacing w:line="360" w:lineRule="auto"/>
              <w:jc w:val="both"/>
              <w:rPr>
                <w:rFonts w:ascii="Times New Roman" w:hAnsi="Times New Roman"/>
                <w:b/>
                <w:sz w:val="28"/>
                <w:szCs w:val="28"/>
              </w:rPr>
            </w:pPr>
            <w:r w:rsidRPr="00391E56">
              <w:rPr>
                <w:rFonts w:ascii="Times New Roman" w:hAnsi="Times New Roman"/>
                <w:b/>
                <w:sz w:val="28"/>
                <w:szCs w:val="28"/>
              </w:rPr>
              <w:t>Constraint</w:t>
            </w:r>
          </w:p>
        </w:tc>
        <w:tc>
          <w:tcPr>
            <w:tcW w:w="3908" w:type="dxa"/>
          </w:tcPr>
          <w:p w14:paraId="495A722F" w14:textId="77777777" w:rsidR="00605051" w:rsidRPr="00391E56" w:rsidRDefault="00605051" w:rsidP="00164479">
            <w:pPr>
              <w:spacing w:line="360" w:lineRule="auto"/>
              <w:jc w:val="both"/>
              <w:rPr>
                <w:rFonts w:ascii="Times New Roman" w:hAnsi="Times New Roman"/>
                <w:b/>
                <w:sz w:val="28"/>
                <w:szCs w:val="28"/>
              </w:rPr>
            </w:pPr>
            <w:r w:rsidRPr="00391E56">
              <w:rPr>
                <w:rFonts w:ascii="Times New Roman" w:hAnsi="Times New Roman"/>
                <w:b/>
                <w:sz w:val="28"/>
                <w:szCs w:val="28"/>
              </w:rPr>
              <w:t>Description</w:t>
            </w:r>
          </w:p>
        </w:tc>
      </w:tr>
      <w:tr w:rsidR="00006C8E" w:rsidRPr="003207E2" w14:paraId="2FC545EE" w14:textId="77777777" w:rsidTr="002E091E">
        <w:trPr>
          <w:trHeight w:val="902"/>
        </w:trPr>
        <w:tc>
          <w:tcPr>
            <w:tcW w:w="1611" w:type="dxa"/>
          </w:tcPr>
          <w:p w14:paraId="4FC00C14" w14:textId="77777777" w:rsidR="00006C8E"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trid</w:t>
            </w:r>
          </w:p>
        </w:tc>
        <w:tc>
          <w:tcPr>
            <w:tcW w:w="1418" w:type="dxa"/>
          </w:tcPr>
          <w:p w14:paraId="159C3901" w14:textId="77777777" w:rsidR="00006C8E"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int</w:t>
            </w:r>
          </w:p>
        </w:tc>
        <w:tc>
          <w:tcPr>
            <w:tcW w:w="992" w:type="dxa"/>
          </w:tcPr>
          <w:p w14:paraId="254397C2" w14:textId="77777777" w:rsidR="00006C8E" w:rsidRPr="00391E56" w:rsidRDefault="00006C8E"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1" w:type="dxa"/>
          </w:tcPr>
          <w:p w14:paraId="2D21B064" w14:textId="77777777" w:rsidR="00006C8E" w:rsidRPr="00391E56" w:rsidRDefault="00006C8E"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Primary key</w:t>
            </w:r>
          </w:p>
        </w:tc>
        <w:tc>
          <w:tcPr>
            <w:tcW w:w="3908" w:type="dxa"/>
          </w:tcPr>
          <w:p w14:paraId="0078A7AD" w14:textId="77777777" w:rsidR="00006C8E" w:rsidRDefault="00006C8E" w:rsidP="00164479">
            <w:pPr>
              <w:spacing w:line="360" w:lineRule="auto"/>
              <w:rPr>
                <w:rFonts w:ascii="Times New Roman" w:hAnsi="Times New Roman" w:cs="Times New Roman"/>
                <w:sz w:val="24"/>
                <w:szCs w:val="24"/>
              </w:rPr>
            </w:pPr>
            <w:r>
              <w:rPr>
                <w:rFonts w:ascii="Times New Roman" w:hAnsi="Times New Roman" w:cs="Times New Roman"/>
                <w:sz w:val="24"/>
                <w:szCs w:val="24"/>
              </w:rPr>
              <w:t>Transaction no</w:t>
            </w:r>
          </w:p>
        </w:tc>
      </w:tr>
      <w:tr w:rsidR="00605051" w:rsidRPr="003207E2" w14:paraId="06ADF359" w14:textId="77777777" w:rsidTr="002E091E">
        <w:trPr>
          <w:trHeight w:val="972"/>
        </w:trPr>
        <w:tc>
          <w:tcPr>
            <w:tcW w:w="1611" w:type="dxa"/>
          </w:tcPr>
          <w:p w14:paraId="3E188A23"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atmno</w:t>
            </w:r>
          </w:p>
        </w:tc>
        <w:tc>
          <w:tcPr>
            <w:tcW w:w="1418" w:type="dxa"/>
          </w:tcPr>
          <w:p w14:paraId="4E783B6A"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int</w:t>
            </w:r>
          </w:p>
        </w:tc>
        <w:tc>
          <w:tcPr>
            <w:tcW w:w="992" w:type="dxa"/>
          </w:tcPr>
          <w:p w14:paraId="758C39CE" w14:textId="77777777" w:rsidR="00605051" w:rsidRPr="00391E56" w:rsidRDefault="00605051"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20</w:t>
            </w:r>
          </w:p>
        </w:tc>
        <w:tc>
          <w:tcPr>
            <w:tcW w:w="1701" w:type="dxa"/>
          </w:tcPr>
          <w:p w14:paraId="1F928E0C" w14:textId="77777777" w:rsidR="00605051" w:rsidRPr="00391E56" w:rsidRDefault="00006C8E"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3908" w:type="dxa"/>
          </w:tcPr>
          <w:p w14:paraId="54601FBA" w14:textId="77777777" w:rsidR="00605051" w:rsidRPr="00391E56" w:rsidRDefault="00605051" w:rsidP="00164479">
            <w:pPr>
              <w:spacing w:line="360" w:lineRule="auto"/>
              <w:rPr>
                <w:rFonts w:ascii="Times New Roman" w:hAnsi="Times New Roman" w:cs="Times New Roman"/>
                <w:sz w:val="24"/>
                <w:szCs w:val="24"/>
              </w:rPr>
            </w:pPr>
            <w:r>
              <w:rPr>
                <w:rFonts w:ascii="Times New Roman" w:hAnsi="Times New Roman" w:cs="Times New Roman"/>
                <w:sz w:val="24"/>
                <w:szCs w:val="24"/>
              </w:rPr>
              <w:t xml:space="preserve">ATM </w:t>
            </w:r>
            <w:r w:rsidRPr="00391E56">
              <w:rPr>
                <w:rFonts w:ascii="Times New Roman" w:hAnsi="Times New Roman" w:cs="Times New Roman"/>
                <w:sz w:val="24"/>
                <w:szCs w:val="24"/>
              </w:rPr>
              <w:t>card no</w:t>
            </w:r>
            <w:r>
              <w:rPr>
                <w:rFonts w:ascii="Times New Roman" w:hAnsi="Times New Roman" w:cs="Times New Roman"/>
                <w:sz w:val="24"/>
                <w:szCs w:val="24"/>
              </w:rPr>
              <w:t>.</w:t>
            </w:r>
          </w:p>
        </w:tc>
      </w:tr>
      <w:tr w:rsidR="00605051" w:rsidRPr="003207E2" w14:paraId="51A42BCF" w14:textId="77777777" w:rsidTr="002E091E">
        <w:trPr>
          <w:trHeight w:val="985"/>
        </w:trPr>
        <w:tc>
          <w:tcPr>
            <w:tcW w:w="1611" w:type="dxa"/>
          </w:tcPr>
          <w:p w14:paraId="5A5D4977"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accno</w:t>
            </w:r>
          </w:p>
        </w:tc>
        <w:tc>
          <w:tcPr>
            <w:tcW w:w="1418" w:type="dxa"/>
          </w:tcPr>
          <w:p w14:paraId="47D8338B"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int</w:t>
            </w:r>
          </w:p>
        </w:tc>
        <w:tc>
          <w:tcPr>
            <w:tcW w:w="992" w:type="dxa"/>
          </w:tcPr>
          <w:p w14:paraId="4C3E491E" w14:textId="77777777" w:rsidR="00605051" w:rsidRPr="00391E56" w:rsidRDefault="00605051" w:rsidP="00164479">
            <w:pPr>
              <w:spacing w:line="360" w:lineRule="auto"/>
              <w:jc w:val="center"/>
              <w:rPr>
                <w:rFonts w:ascii="Times New Roman" w:hAnsi="Times New Roman" w:cs="Times New Roman"/>
                <w:sz w:val="24"/>
                <w:szCs w:val="24"/>
              </w:rPr>
            </w:pPr>
            <w:r w:rsidRPr="00391E56">
              <w:rPr>
                <w:rFonts w:ascii="Times New Roman" w:hAnsi="Times New Roman" w:cs="Times New Roman"/>
                <w:sz w:val="24"/>
                <w:szCs w:val="24"/>
              </w:rPr>
              <w:t>20</w:t>
            </w:r>
          </w:p>
        </w:tc>
        <w:tc>
          <w:tcPr>
            <w:tcW w:w="1701" w:type="dxa"/>
          </w:tcPr>
          <w:p w14:paraId="0C87D3C7" w14:textId="77777777" w:rsidR="00605051" w:rsidRPr="00391E56" w:rsidRDefault="00006C8E"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3908" w:type="dxa"/>
          </w:tcPr>
          <w:p w14:paraId="51D41E88" w14:textId="77777777" w:rsidR="00605051" w:rsidRPr="00391E56" w:rsidRDefault="00605051" w:rsidP="00164479">
            <w:pPr>
              <w:spacing w:line="360" w:lineRule="auto"/>
              <w:rPr>
                <w:rFonts w:ascii="Times New Roman" w:hAnsi="Times New Roman" w:cs="Times New Roman"/>
                <w:sz w:val="24"/>
                <w:szCs w:val="24"/>
              </w:rPr>
            </w:pPr>
            <w:r>
              <w:rPr>
                <w:rFonts w:ascii="Times New Roman" w:hAnsi="Times New Roman" w:cs="Times New Roman"/>
                <w:sz w:val="24"/>
                <w:szCs w:val="24"/>
              </w:rPr>
              <w:t>A</w:t>
            </w:r>
            <w:r w:rsidRPr="00391E56">
              <w:rPr>
                <w:rFonts w:ascii="Times New Roman" w:hAnsi="Times New Roman" w:cs="Times New Roman"/>
                <w:sz w:val="24"/>
                <w:szCs w:val="24"/>
              </w:rPr>
              <w:t xml:space="preserve">ccount no of </w:t>
            </w:r>
            <w:r>
              <w:rPr>
                <w:rFonts w:ascii="Times New Roman" w:hAnsi="Times New Roman" w:cs="Times New Roman"/>
                <w:sz w:val="24"/>
                <w:szCs w:val="24"/>
              </w:rPr>
              <w:t>ATM</w:t>
            </w:r>
            <w:r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605051" w:rsidRPr="003207E2" w14:paraId="44064D2D" w14:textId="77777777" w:rsidTr="002E091E">
        <w:trPr>
          <w:trHeight w:val="986"/>
        </w:trPr>
        <w:tc>
          <w:tcPr>
            <w:tcW w:w="1611" w:type="dxa"/>
          </w:tcPr>
          <w:p w14:paraId="22318D53"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depositamt</w:t>
            </w:r>
          </w:p>
        </w:tc>
        <w:tc>
          <w:tcPr>
            <w:tcW w:w="1418" w:type="dxa"/>
          </w:tcPr>
          <w:p w14:paraId="62077CEC"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float</w:t>
            </w:r>
          </w:p>
        </w:tc>
        <w:tc>
          <w:tcPr>
            <w:tcW w:w="992" w:type="dxa"/>
          </w:tcPr>
          <w:p w14:paraId="5450466B" w14:textId="77777777" w:rsidR="00605051" w:rsidRPr="00391E56" w:rsidRDefault="00605051" w:rsidP="00164479">
            <w:pPr>
              <w:spacing w:line="360" w:lineRule="auto"/>
              <w:jc w:val="center"/>
              <w:rPr>
                <w:rFonts w:ascii="Times New Roman" w:hAnsi="Times New Roman" w:cs="Times New Roman"/>
                <w:sz w:val="24"/>
                <w:szCs w:val="24"/>
              </w:rPr>
            </w:pPr>
          </w:p>
        </w:tc>
        <w:tc>
          <w:tcPr>
            <w:tcW w:w="1701" w:type="dxa"/>
          </w:tcPr>
          <w:p w14:paraId="26AA6B29" w14:textId="77777777" w:rsidR="00605051"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3908" w:type="dxa"/>
          </w:tcPr>
          <w:p w14:paraId="72DDDA22" w14:textId="77777777" w:rsidR="00605051" w:rsidRPr="00391E56" w:rsidRDefault="00006C8E" w:rsidP="00164479">
            <w:pPr>
              <w:spacing w:line="360" w:lineRule="auto"/>
              <w:rPr>
                <w:rFonts w:ascii="Times New Roman" w:hAnsi="Times New Roman" w:cs="Times New Roman"/>
                <w:sz w:val="24"/>
                <w:szCs w:val="24"/>
              </w:rPr>
            </w:pPr>
            <w:r>
              <w:rPr>
                <w:rFonts w:ascii="Times New Roman" w:hAnsi="Times New Roman" w:cs="Times New Roman"/>
                <w:sz w:val="24"/>
                <w:szCs w:val="24"/>
              </w:rPr>
              <w:t xml:space="preserve">Deposit amount </w:t>
            </w:r>
            <w:r w:rsidR="00605051" w:rsidRPr="00391E56">
              <w:rPr>
                <w:rFonts w:ascii="Times New Roman" w:hAnsi="Times New Roman" w:cs="Times New Roman"/>
                <w:sz w:val="24"/>
                <w:szCs w:val="24"/>
              </w:rPr>
              <w:t xml:space="preserve">of </w:t>
            </w:r>
            <w:r w:rsidR="00605051">
              <w:rPr>
                <w:rFonts w:ascii="Times New Roman" w:hAnsi="Times New Roman" w:cs="Times New Roman"/>
                <w:sz w:val="24"/>
                <w:szCs w:val="24"/>
              </w:rPr>
              <w:t>ATM</w:t>
            </w:r>
            <w:r w:rsidR="00605051" w:rsidRPr="00391E56">
              <w:rPr>
                <w:rFonts w:ascii="Times New Roman" w:hAnsi="Times New Roman" w:cs="Times New Roman"/>
                <w:sz w:val="24"/>
                <w:szCs w:val="24"/>
              </w:rPr>
              <w:t xml:space="preserve"> card holder</w:t>
            </w:r>
            <w:r w:rsidR="00605051">
              <w:rPr>
                <w:rFonts w:ascii="Times New Roman" w:hAnsi="Times New Roman" w:cs="Times New Roman"/>
                <w:sz w:val="24"/>
                <w:szCs w:val="24"/>
              </w:rPr>
              <w:t>.</w:t>
            </w:r>
          </w:p>
        </w:tc>
      </w:tr>
      <w:tr w:rsidR="00605051" w:rsidRPr="003207E2" w14:paraId="356C7B55" w14:textId="77777777" w:rsidTr="002E091E">
        <w:trPr>
          <w:trHeight w:val="844"/>
        </w:trPr>
        <w:tc>
          <w:tcPr>
            <w:tcW w:w="1611" w:type="dxa"/>
          </w:tcPr>
          <w:p w14:paraId="40CB96E2"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withamt</w:t>
            </w:r>
          </w:p>
        </w:tc>
        <w:tc>
          <w:tcPr>
            <w:tcW w:w="1418" w:type="dxa"/>
          </w:tcPr>
          <w:p w14:paraId="5D682647"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float</w:t>
            </w:r>
          </w:p>
        </w:tc>
        <w:tc>
          <w:tcPr>
            <w:tcW w:w="992" w:type="dxa"/>
          </w:tcPr>
          <w:p w14:paraId="7F916B40" w14:textId="77777777" w:rsidR="00605051" w:rsidRPr="00391E56" w:rsidRDefault="00605051" w:rsidP="00164479">
            <w:pPr>
              <w:spacing w:line="360" w:lineRule="auto"/>
              <w:jc w:val="center"/>
              <w:rPr>
                <w:rFonts w:ascii="Times New Roman" w:hAnsi="Times New Roman" w:cs="Times New Roman"/>
                <w:sz w:val="24"/>
                <w:szCs w:val="24"/>
              </w:rPr>
            </w:pPr>
          </w:p>
        </w:tc>
        <w:tc>
          <w:tcPr>
            <w:tcW w:w="1701" w:type="dxa"/>
          </w:tcPr>
          <w:p w14:paraId="08CC60F4" w14:textId="77777777" w:rsidR="00605051"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3908" w:type="dxa"/>
          </w:tcPr>
          <w:p w14:paraId="23B016EE" w14:textId="77777777" w:rsidR="00605051" w:rsidRPr="00391E56" w:rsidRDefault="00006C8E" w:rsidP="00164479">
            <w:pPr>
              <w:spacing w:line="360" w:lineRule="auto"/>
              <w:rPr>
                <w:rFonts w:ascii="Times New Roman" w:hAnsi="Times New Roman" w:cs="Times New Roman"/>
                <w:sz w:val="24"/>
                <w:szCs w:val="24"/>
              </w:rPr>
            </w:pPr>
            <w:r>
              <w:rPr>
                <w:rFonts w:ascii="Times New Roman" w:hAnsi="Times New Roman" w:cs="Times New Roman"/>
                <w:sz w:val="24"/>
                <w:szCs w:val="24"/>
              </w:rPr>
              <w:t>Withdrawal amount</w:t>
            </w:r>
            <w:r w:rsidR="00605051" w:rsidRPr="00391E56">
              <w:rPr>
                <w:rFonts w:ascii="Times New Roman" w:hAnsi="Times New Roman" w:cs="Times New Roman"/>
                <w:sz w:val="24"/>
                <w:szCs w:val="24"/>
              </w:rPr>
              <w:t xml:space="preserve"> of </w:t>
            </w:r>
            <w:r w:rsidR="00605051">
              <w:rPr>
                <w:rFonts w:ascii="Times New Roman" w:hAnsi="Times New Roman" w:cs="Times New Roman"/>
                <w:sz w:val="24"/>
                <w:szCs w:val="24"/>
              </w:rPr>
              <w:t>ATM</w:t>
            </w:r>
            <w:r w:rsidR="00605051" w:rsidRPr="00391E56">
              <w:rPr>
                <w:rFonts w:ascii="Times New Roman" w:hAnsi="Times New Roman" w:cs="Times New Roman"/>
                <w:sz w:val="24"/>
                <w:szCs w:val="24"/>
              </w:rPr>
              <w:t xml:space="preserve"> card holder</w:t>
            </w:r>
            <w:r w:rsidR="00605051">
              <w:rPr>
                <w:rFonts w:ascii="Times New Roman" w:hAnsi="Times New Roman" w:cs="Times New Roman"/>
                <w:sz w:val="24"/>
                <w:szCs w:val="24"/>
              </w:rPr>
              <w:t>.</w:t>
            </w:r>
          </w:p>
        </w:tc>
      </w:tr>
      <w:tr w:rsidR="00605051" w:rsidRPr="003207E2" w14:paraId="64C74324" w14:textId="77777777" w:rsidTr="002E091E">
        <w:trPr>
          <w:trHeight w:val="930"/>
        </w:trPr>
        <w:tc>
          <w:tcPr>
            <w:tcW w:w="1611" w:type="dxa"/>
          </w:tcPr>
          <w:p w14:paraId="1DC441AD"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av</w:t>
            </w:r>
            <w:r w:rsidR="00605051" w:rsidRPr="00391E56">
              <w:rPr>
                <w:rFonts w:ascii="Times New Roman" w:hAnsi="Times New Roman" w:cs="Times New Roman"/>
                <w:sz w:val="24"/>
                <w:szCs w:val="24"/>
              </w:rPr>
              <w:t>balance</w:t>
            </w:r>
          </w:p>
        </w:tc>
        <w:tc>
          <w:tcPr>
            <w:tcW w:w="1418" w:type="dxa"/>
          </w:tcPr>
          <w:p w14:paraId="0D183C81"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float</w:t>
            </w:r>
          </w:p>
        </w:tc>
        <w:tc>
          <w:tcPr>
            <w:tcW w:w="992" w:type="dxa"/>
          </w:tcPr>
          <w:p w14:paraId="75D5CC3E" w14:textId="77777777" w:rsidR="00605051" w:rsidRPr="00391E56" w:rsidRDefault="00605051" w:rsidP="00164479">
            <w:pPr>
              <w:spacing w:line="360" w:lineRule="auto"/>
              <w:jc w:val="center"/>
              <w:rPr>
                <w:rFonts w:ascii="Times New Roman" w:hAnsi="Times New Roman" w:cs="Times New Roman"/>
                <w:sz w:val="24"/>
                <w:szCs w:val="24"/>
              </w:rPr>
            </w:pPr>
          </w:p>
        </w:tc>
        <w:tc>
          <w:tcPr>
            <w:tcW w:w="1701" w:type="dxa"/>
          </w:tcPr>
          <w:p w14:paraId="26096D3F" w14:textId="77777777" w:rsidR="00605051"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3908" w:type="dxa"/>
          </w:tcPr>
          <w:p w14:paraId="52B0D424" w14:textId="77777777" w:rsidR="00605051" w:rsidRPr="00391E56" w:rsidRDefault="00605051" w:rsidP="00164479">
            <w:pPr>
              <w:spacing w:line="360" w:lineRule="auto"/>
              <w:rPr>
                <w:rFonts w:ascii="Times New Roman" w:hAnsi="Times New Roman" w:cs="Times New Roman"/>
                <w:sz w:val="24"/>
                <w:szCs w:val="24"/>
              </w:rPr>
            </w:pPr>
            <w:r w:rsidRPr="00391E56">
              <w:rPr>
                <w:rFonts w:ascii="Times New Roman" w:hAnsi="Times New Roman" w:cs="Times New Roman"/>
                <w:sz w:val="24"/>
                <w:szCs w:val="24"/>
              </w:rPr>
              <w:t xml:space="preserve">Available balance of </w:t>
            </w:r>
            <w:r>
              <w:rPr>
                <w:rFonts w:ascii="Times New Roman" w:hAnsi="Times New Roman" w:cs="Times New Roman"/>
                <w:sz w:val="24"/>
                <w:szCs w:val="24"/>
              </w:rPr>
              <w:t>ATM</w:t>
            </w:r>
            <w:r w:rsidRPr="00391E56">
              <w:rPr>
                <w:rFonts w:ascii="Times New Roman" w:hAnsi="Times New Roman" w:cs="Times New Roman"/>
                <w:sz w:val="24"/>
                <w:szCs w:val="24"/>
              </w:rPr>
              <w:t xml:space="preserve"> card holder</w:t>
            </w:r>
            <w:r>
              <w:rPr>
                <w:rFonts w:ascii="Times New Roman" w:hAnsi="Times New Roman" w:cs="Times New Roman"/>
                <w:sz w:val="24"/>
                <w:szCs w:val="24"/>
              </w:rPr>
              <w:t>.</w:t>
            </w:r>
          </w:p>
        </w:tc>
      </w:tr>
      <w:tr w:rsidR="00605051" w:rsidRPr="003207E2" w14:paraId="62FCC1A9" w14:textId="77777777" w:rsidTr="002E091E">
        <w:trPr>
          <w:trHeight w:val="993"/>
        </w:trPr>
        <w:tc>
          <w:tcPr>
            <w:tcW w:w="1611" w:type="dxa"/>
          </w:tcPr>
          <w:p w14:paraId="4B67A2A8" w14:textId="77777777" w:rsidR="00605051" w:rsidRPr="00391E56" w:rsidRDefault="00006C8E" w:rsidP="00164479">
            <w:pPr>
              <w:jc w:val="center"/>
              <w:rPr>
                <w:rFonts w:ascii="Times New Roman" w:hAnsi="Times New Roman" w:cs="Times New Roman"/>
                <w:sz w:val="24"/>
                <w:szCs w:val="24"/>
              </w:rPr>
            </w:pPr>
            <w:r>
              <w:rPr>
                <w:rFonts w:ascii="Times New Roman" w:hAnsi="Times New Roman" w:cs="Times New Roman"/>
                <w:sz w:val="24"/>
                <w:szCs w:val="24"/>
              </w:rPr>
              <w:t>t</w:t>
            </w:r>
            <w:r w:rsidR="00605051" w:rsidRPr="00391E56">
              <w:rPr>
                <w:rFonts w:ascii="Times New Roman" w:hAnsi="Times New Roman" w:cs="Times New Roman"/>
                <w:sz w:val="24"/>
                <w:szCs w:val="24"/>
              </w:rPr>
              <w:t>date</w:t>
            </w:r>
          </w:p>
        </w:tc>
        <w:tc>
          <w:tcPr>
            <w:tcW w:w="1418" w:type="dxa"/>
          </w:tcPr>
          <w:p w14:paraId="61D7D40E" w14:textId="77777777" w:rsidR="00605051" w:rsidRPr="00391E56" w:rsidRDefault="00605051" w:rsidP="00164479">
            <w:pPr>
              <w:jc w:val="center"/>
              <w:rPr>
                <w:rFonts w:ascii="Times New Roman" w:hAnsi="Times New Roman" w:cs="Times New Roman"/>
                <w:sz w:val="24"/>
                <w:szCs w:val="24"/>
              </w:rPr>
            </w:pPr>
            <w:r w:rsidRPr="00391E56">
              <w:rPr>
                <w:rFonts w:ascii="Times New Roman" w:hAnsi="Times New Roman" w:cs="Times New Roman"/>
                <w:sz w:val="24"/>
                <w:szCs w:val="24"/>
              </w:rPr>
              <w:t>date</w:t>
            </w:r>
          </w:p>
        </w:tc>
        <w:tc>
          <w:tcPr>
            <w:tcW w:w="992" w:type="dxa"/>
          </w:tcPr>
          <w:p w14:paraId="2FEF12CD" w14:textId="77777777" w:rsidR="00605051" w:rsidRPr="00391E56" w:rsidRDefault="00605051" w:rsidP="00164479">
            <w:pPr>
              <w:spacing w:line="360" w:lineRule="auto"/>
              <w:jc w:val="center"/>
              <w:rPr>
                <w:rFonts w:ascii="Times New Roman" w:hAnsi="Times New Roman" w:cs="Times New Roman"/>
                <w:sz w:val="24"/>
                <w:szCs w:val="24"/>
              </w:rPr>
            </w:pPr>
          </w:p>
        </w:tc>
        <w:tc>
          <w:tcPr>
            <w:tcW w:w="1701" w:type="dxa"/>
          </w:tcPr>
          <w:p w14:paraId="01B103AA" w14:textId="77777777" w:rsidR="00605051" w:rsidRPr="00391E56" w:rsidRDefault="00CA43B5" w:rsidP="00164479">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3908" w:type="dxa"/>
          </w:tcPr>
          <w:p w14:paraId="7EE64547" w14:textId="77777777" w:rsidR="00605051" w:rsidRPr="00391E56" w:rsidRDefault="0018418D" w:rsidP="00BB17BA">
            <w:pPr>
              <w:spacing w:line="360" w:lineRule="auto"/>
              <w:rPr>
                <w:rFonts w:ascii="Times New Roman" w:hAnsi="Times New Roman" w:cs="Times New Roman"/>
                <w:sz w:val="24"/>
                <w:szCs w:val="24"/>
              </w:rPr>
            </w:pPr>
            <w:r>
              <w:rPr>
                <w:rFonts w:ascii="Times New Roman" w:hAnsi="Times New Roman" w:cs="Times New Roman"/>
                <w:sz w:val="24"/>
                <w:szCs w:val="24"/>
              </w:rPr>
              <w:t xml:space="preserve">Transaction </w:t>
            </w:r>
            <w:r w:rsidR="00BB17BA">
              <w:rPr>
                <w:rFonts w:ascii="Times New Roman" w:hAnsi="Times New Roman" w:cs="Times New Roman"/>
                <w:sz w:val="24"/>
                <w:szCs w:val="24"/>
              </w:rPr>
              <w:t xml:space="preserve">date at which transaction occurred by </w:t>
            </w:r>
            <w:r w:rsidR="00605051">
              <w:rPr>
                <w:rFonts w:ascii="Times New Roman" w:hAnsi="Times New Roman" w:cs="Times New Roman"/>
                <w:sz w:val="24"/>
                <w:szCs w:val="24"/>
              </w:rPr>
              <w:t>ATM</w:t>
            </w:r>
            <w:r w:rsidR="00605051" w:rsidRPr="00391E56">
              <w:rPr>
                <w:rFonts w:ascii="Times New Roman" w:hAnsi="Times New Roman" w:cs="Times New Roman"/>
                <w:sz w:val="24"/>
                <w:szCs w:val="24"/>
              </w:rPr>
              <w:t xml:space="preserve"> card </w:t>
            </w:r>
            <w:r w:rsidR="00BB17BA">
              <w:rPr>
                <w:rFonts w:ascii="Times New Roman" w:hAnsi="Times New Roman" w:cs="Times New Roman"/>
                <w:sz w:val="24"/>
                <w:szCs w:val="24"/>
              </w:rPr>
              <w:t>holder</w:t>
            </w:r>
            <w:r w:rsidR="00605051">
              <w:rPr>
                <w:rFonts w:ascii="Times New Roman" w:hAnsi="Times New Roman" w:cs="Times New Roman"/>
                <w:sz w:val="24"/>
                <w:szCs w:val="24"/>
              </w:rPr>
              <w:t>.</w:t>
            </w:r>
          </w:p>
        </w:tc>
      </w:tr>
    </w:tbl>
    <w:p w14:paraId="159E4D89" w14:textId="77777777" w:rsidR="00605051" w:rsidRPr="00971069" w:rsidRDefault="00605051" w:rsidP="00605051">
      <w:pPr>
        <w:autoSpaceDE w:val="0"/>
        <w:autoSpaceDN w:val="0"/>
        <w:adjustRightInd w:val="0"/>
        <w:spacing w:after="0" w:line="240" w:lineRule="auto"/>
        <w:rPr>
          <w:rFonts w:ascii="Times New Roman" w:hAnsi="Times New Roman" w:cs="Times New Roman"/>
          <w:b/>
          <w:sz w:val="32"/>
          <w:szCs w:val="32"/>
        </w:rPr>
      </w:pPr>
    </w:p>
    <w:p w14:paraId="75112BC7" w14:textId="77777777" w:rsidR="00565583" w:rsidRDefault="00565583" w:rsidP="00565583">
      <w:pPr>
        <w:pStyle w:val="ListParagraph"/>
        <w:ind w:left="630"/>
        <w:rPr>
          <w:rFonts w:ascii="Times New Roman" w:hAnsi="Times New Roman"/>
          <w:sz w:val="28"/>
          <w:szCs w:val="28"/>
        </w:rPr>
      </w:pPr>
    </w:p>
    <w:p w14:paraId="2EC9552C" w14:textId="77777777" w:rsidR="00B07B68" w:rsidRDefault="00B07B68" w:rsidP="00565583">
      <w:pPr>
        <w:pStyle w:val="ListParagraph"/>
        <w:ind w:left="630"/>
        <w:rPr>
          <w:rFonts w:ascii="Times New Roman" w:hAnsi="Times New Roman"/>
          <w:sz w:val="28"/>
          <w:szCs w:val="28"/>
        </w:rPr>
      </w:pPr>
    </w:p>
    <w:p w14:paraId="7CD557C4" w14:textId="77777777" w:rsidR="00B07B68" w:rsidRDefault="00B07B68" w:rsidP="00565583">
      <w:pPr>
        <w:pStyle w:val="ListParagraph"/>
        <w:ind w:left="630"/>
        <w:rPr>
          <w:rFonts w:ascii="Times New Roman" w:hAnsi="Times New Roman"/>
          <w:sz w:val="28"/>
          <w:szCs w:val="28"/>
        </w:rPr>
      </w:pPr>
    </w:p>
    <w:p w14:paraId="1F94F1CA" w14:textId="77777777" w:rsidR="00B07B68" w:rsidRDefault="00B07B68" w:rsidP="00565583">
      <w:pPr>
        <w:pStyle w:val="ListParagraph"/>
        <w:ind w:left="630"/>
        <w:rPr>
          <w:rFonts w:ascii="Times New Roman" w:hAnsi="Times New Roman"/>
          <w:sz w:val="28"/>
          <w:szCs w:val="28"/>
        </w:rPr>
      </w:pPr>
    </w:p>
    <w:p w14:paraId="300CA854" w14:textId="77777777" w:rsidR="00B07B68" w:rsidRDefault="00B07B68" w:rsidP="00565583">
      <w:pPr>
        <w:pStyle w:val="ListParagraph"/>
        <w:ind w:left="630"/>
        <w:rPr>
          <w:rFonts w:ascii="Times New Roman" w:hAnsi="Times New Roman"/>
          <w:sz w:val="28"/>
          <w:szCs w:val="28"/>
        </w:rPr>
      </w:pPr>
    </w:p>
    <w:p w14:paraId="70A25F1A" w14:textId="77777777" w:rsidR="00B07B68" w:rsidRDefault="00B07B68" w:rsidP="00565583">
      <w:pPr>
        <w:pStyle w:val="ListParagraph"/>
        <w:ind w:left="630"/>
        <w:rPr>
          <w:rFonts w:ascii="Times New Roman" w:hAnsi="Times New Roman"/>
          <w:sz w:val="28"/>
          <w:szCs w:val="28"/>
        </w:rPr>
      </w:pPr>
    </w:p>
    <w:p w14:paraId="20275851" w14:textId="77777777" w:rsidR="00B07B68" w:rsidRDefault="00B07B68" w:rsidP="00565583">
      <w:pPr>
        <w:pStyle w:val="ListParagraph"/>
        <w:ind w:left="630"/>
        <w:rPr>
          <w:rFonts w:ascii="Times New Roman" w:hAnsi="Times New Roman"/>
          <w:sz w:val="28"/>
          <w:szCs w:val="28"/>
        </w:rPr>
      </w:pPr>
    </w:p>
    <w:p w14:paraId="2073D63F" w14:textId="77777777" w:rsidR="00B07B68" w:rsidRDefault="00B07B68" w:rsidP="00565583">
      <w:pPr>
        <w:pStyle w:val="ListParagraph"/>
        <w:ind w:left="630"/>
        <w:rPr>
          <w:rFonts w:ascii="Times New Roman" w:hAnsi="Times New Roman"/>
          <w:sz w:val="28"/>
          <w:szCs w:val="28"/>
        </w:rPr>
      </w:pPr>
    </w:p>
    <w:p w14:paraId="16EEF8EB" w14:textId="77777777" w:rsidR="00B07B68" w:rsidRDefault="00B07B68" w:rsidP="00565583">
      <w:pPr>
        <w:pStyle w:val="ListParagraph"/>
        <w:ind w:left="630"/>
        <w:rPr>
          <w:rFonts w:ascii="Times New Roman" w:hAnsi="Times New Roman"/>
          <w:sz w:val="28"/>
          <w:szCs w:val="28"/>
        </w:rPr>
      </w:pPr>
    </w:p>
    <w:p w14:paraId="68D01487" w14:textId="77777777" w:rsidR="00B07B68" w:rsidRDefault="00B07B68" w:rsidP="00565583">
      <w:pPr>
        <w:pStyle w:val="ListParagraph"/>
        <w:ind w:left="630"/>
        <w:rPr>
          <w:rFonts w:ascii="Times New Roman" w:hAnsi="Times New Roman"/>
          <w:sz w:val="28"/>
          <w:szCs w:val="28"/>
        </w:rPr>
      </w:pPr>
    </w:p>
    <w:p w14:paraId="11B071FC" w14:textId="77777777" w:rsidR="00B07B68" w:rsidRDefault="00B07B68" w:rsidP="00565583">
      <w:pPr>
        <w:pStyle w:val="ListParagraph"/>
        <w:ind w:left="630"/>
        <w:rPr>
          <w:rFonts w:ascii="Times New Roman" w:hAnsi="Times New Roman"/>
          <w:sz w:val="28"/>
          <w:szCs w:val="28"/>
        </w:rPr>
      </w:pPr>
    </w:p>
    <w:p w14:paraId="39119C73" w14:textId="77777777" w:rsidR="00B07B68" w:rsidRDefault="00B07B68" w:rsidP="00565583">
      <w:pPr>
        <w:pStyle w:val="ListParagraph"/>
        <w:ind w:left="630"/>
        <w:rPr>
          <w:rFonts w:ascii="Times New Roman" w:hAnsi="Times New Roman"/>
          <w:sz w:val="28"/>
          <w:szCs w:val="28"/>
        </w:rPr>
      </w:pPr>
    </w:p>
    <w:p w14:paraId="73ABC1B0" w14:textId="77777777" w:rsidR="005C18CC" w:rsidRPr="00BA190B" w:rsidRDefault="005C18CC" w:rsidP="005C18CC">
      <w:pPr>
        <w:pStyle w:val="ListParagraph"/>
        <w:ind w:left="540" w:hanging="540"/>
        <w:jc w:val="both"/>
        <w:rPr>
          <w:rFonts w:ascii="Times New Roman" w:eastAsia="Times New Roman" w:hAnsi="Times New Roman" w:cs="Times New Roman"/>
          <w:b/>
          <w:sz w:val="24"/>
          <w:szCs w:val="24"/>
        </w:rPr>
      </w:pPr>
      <w:r w:rsidRPr="00267D90">
        <w:rPr>
          <w:rFonts w:ascii="Times New Roman" w:hAnsi="Times New Roman" w:cs="Times New Roman"/>
          <w:b/>
          <w:sz w:val="28"/>
          <w:szCs w:val="24"/>
        </w:rPr>
        <w:lastRenderedPageBreak/>
        <w:t>Data Dictionary:</w:t>
      </w:r>
    </w:p>
    <w:p w14:paraId="1F327BF1" w14:textId="77777777" w:rsidR="005C18CC" w:rsidRPr="00BA190B" w:rsidRDefault="005C18CC" w:rsidP="005C18CC">
      <w:pPr>
        <w:ind w:firstLine="126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The data dictionary of any system is an integral component of structure analysis, since data flow diagrams by themselves do not fully describe the subject under investigation about the system.</w:t>
      </w:r>
      <w:r w:rsidR="00E31FA0">
        <w:rPr>
          <w:rFonts w:ascii="Times New Roman" w:eastAsia="Times New Roman" w:hAnsi="Times New Roman" w:cs="Times New Roman"/>
          <w:sz w:val="24"/>
          <w:szCs w:val="24"/>
        </w:rPr>
        <w:t xml:space="preserve"> </w:t>
      </w:r>
      <w:r w:rsidRPr="00BA190B">
        <w:rPr>
          <w:rFonts w:ascii="Times New Roman" w:eastAsia="Times New Roman" w:hAnsi="Times New Roman" w:cs="Times New Roman"/>
          <w:sz w:val="24"/>
          <w:szCs w:val="24"/>
        </w:rPr>
        <w:t>A data dictionary is a catalog – a repository – of the elements in the system. These elements center on data and the way they are structured to meet user requirements and Money Exchange System needs.  This step of creating a data dictionary is simultaneous with the process of making data flow diagram(s). Here all the data fields in their respective tables are allotted so as to access these data in the system. The data tables are created in a back-end to</w:t>
      </w:r>
      <w:r w:rsidRPr="00BA190B">
        <w:rPr>
          <w:rFonts w:ascii="Times New Roman" w:hAnsi="Times New Roman" w:cs="Times New Roman"/>
          <w:sz w:val="24"/>
          <w:szCs w:val="24"/>
        </w:rPr>
        <w:t>o</w:t>
      </w:r>
      <w:r>
        <w:rPr>
          <w:rFonts w:ascii="Times New Roman" w:hAnsi="Times New Roman" w:cs="Times New Roman"/>
          <w:sz w:val="24"/>
          <w:szCs w:val="24"/>
        </w:rPr>
        <w:t xml:space="preserve">l like Microsoft Access, Mysql </w:t>
      </w:r>
      <w:r w:rsidRPr="00BA190B">
        <w:rPr>
          <w:rFonts w:ascii="Times New Roman" w:eastAsia="Times New Roman" w:hAnsi="Times New Roman" w:cs="Times New Roman"/>
          <w:sz w:val="24"/>
          <w:szCs w:val="24"/>
        </w:rPr>
        <w:t xml:space="preserve">etc…. Here in the </w:t>
      </w:r>
      <w:r>
        <w:rPr>
          <w:rFonts w:ascii="Times New Roman" w:eastAsia="Times New Roman" w:hAnsi="Times New Roman" w:cs="Times New Roman"/>
          <w:sz w:val="24"/>
          <w:szCs w:val="24"/>
        </w:rPr>
        <w:t>ATM</w:t>
      </w:r>
      <w:r w:rsidRPr="00BA190B">
        <w:rPr>
          <w:rFonts w:ascii="Times New Roman" w:eastAsia="Times New Roman" w:hAnsi="Times New Roman" w:cs="Times New Roman"/>
          <w:sz w:val="24"/>
          <w:szCs w:val="24"/>
        </w:rPr>
        <w:t xml:space="preserve"> System we are </w:t>
      </w:r>
      <w:r>
        <w:rPr>
          <w:rFonts w:ascii="Times New Roman" w:eastAsia="Times New Roman" w:hAnsi="Times New Roman" w:cs="Times New Roman"/>
          <w:sz w:val="24"/>
          <w:szCs w:val="24"/>
        </w:rPr>
        <w:t xml:space="preserve">created database and tables </w:t>
      </w:r>
      <w:r w:rsidRPr="00BA190B">
        <w:rPr>
          <w:rFonts w:ascii="Times New Roman" w:eastAsia="Times New Roman" w:hAnsi="Times New Roman" w:cs="Times New Roman"/>
          <w:sz w:val="24"/>
          <w:szCs w:val="24"/>
        </w:rPr>
        <w:t xml:space="preserve">using </w:t>
      </w:r>
      <w:r>
        <w:rPr>
          <w:rFonts w:ascii="Times New Roman" w:eastAsia="Times New Roman" w:hAnsi="Times New Roman" w:cs="Times New Roman"/>
          <w:sz w:val="24"/>
          <w:szCs w:val="24"/>
        </w:rPr>
        <w:t xml:space="preserve">Mysql </w:t>
      </w:r>
      <w:r w:rsidRPr="00BA190B">
        <w:rPr>
          <w:rFonts w:ascii="Times New Roman" w:eastAsia="Times New Roman" w:hAnsi="Times New Roman" w:cs="Times New Roman"/>
          <w:sz w:val="24"/>
          <w:szCs w:val="24"/>
        </w:rPr>
        <w:t>as it is the back-end tool used in the system.</w:t>
      </w:r>
    </w:p>
    <w:p w14:paraId="6EC9A1E4" w14:textId="77777777" w:rsidR="005C18CC" w:rsidRPr="00BA190B" w:rsidRDefault="005C18CC" w:rsidP="005C18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A190B">
        <w:rPr>
          <w:rFonts w:ascii="Times New Roman" w:eastAsia="Times New Roman" w:hAnsi="Times New Roman" w:cs="Times New Roman"/>
          <w:sz w:val="24"/>
          <w:szCs w:val="24"/>
        </w:rPr>
        <w:t xml:space="preserve">The data dictionary consists of different major elements like Data Elements, Data Store [Tables Used], Data Flow, Processes and other External entities used in the system. The data dictionary stores details and description of these elements. </w:t>
      </w:r>
    </w:p>
    <w:p w14:paraId="4854A3C2" w14:textId="77777777" w:rsidR="005C18CC" w:rsidRPr="00BA190B" w:rsidRDefault="005C18CC" w:rsidP="005C18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A190B">
        <w:rPr>
          <w:rFonts w:ascii="Times New Roman" w:eastAsia="Times New Roman" w:hAnsi="Times New Roman" w:cs="Times New Roman"/>
          <w:sz w:val="24"/>
          <w:szCs w:val="24"/>
        </w:rPr>
        <w:t>It is developed during data flow analysis and assists the analysts involved in determining the system requirements. Analysts use data dictionary for the following important reasons:</w:t>
      </w:r>
    </w:p>
    <w:p w14:paraId="721B3419" w14:textId="77777777" w:rsidR="005C18CC" w:rsidRPr="00BA190B" w:rsidRDefault="005C18CC" w:rsidP="00D05BD3">
      <w:pPr>
        <w:pStyle w:val="ListParagraph"/>
        <w:numPr>
          <w:ilvl w:val="0"/>
          <w:numId w:val="14"/>
        </w:numPr>
        <w:ind w:left="0" w:firstLine="126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To manage the details in large system.</w:t>
      </w:r>
    </w:p>
    <w:p w14:paraId="18AA8F22" w14:textId="77777777" w:rsidR="005C18CC" w:rsidRPr="00BA190B" w:rsidRDefault="005C18CC" w:rsidP="00D05BD3">
      <w:pPr>
        <w:pStyle w:val="ListParagraph"/>
        <w:numPr>
          <w:ilvl w:val="0"/>
          <w:numId w:val="14"/>
        </w:numPr>
        <w:ind w:left="0" w:firstLine="126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To communicate a common meaning for all system elements.</w:t>
      </w:r>
    </w:p>
    <w:p w14:paraId="6241BC21" w14:textId="77777777" w:rsidR="005C18CC" w:rsidRPr="00BA190B" w:rsidRDefault="005C18CC" w:rsidP="00D05BD3">
      <w:pPr>
        <w:pStyle w:val="ListParagraph"/>
        <w:numPr>
          <w:ilvl w:val="0"/>
          <w:numId w:val="14"/>
        </w:numPr>
        <w:ind w:left="0" w:firstLine="126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To document the features of the system.</w:t>
      </w:r>
    </w:p>
    <w:p w14:paraId="0EDB2159" w14:textId="77777777" w:rsidR="00B07B68" w:rsidRDefault="00B07B68" w:rsidP="00B07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18CC" w:rsidRPr="00BA190B">
        <w:rPr>
          <w:rFonts w:ascii="Times New Roman" w:eastAsia="Times New Roman" w:hAnsi="Times New Roman" w:cs="Times New Roman"/>
          <w:sz w:val="24"/>
          <w:szCs w:val="24"/>
        </w:rPr>
        <w:t>To facilitate analysis of the details in order to evaluate the characteristics and determine where system changes should be made. To locate errors and omissions in the system.</w:t>
      </w:r>
      <w:r>
        <w:rPr>
          <w:rFonts w:ascii="Times New Roman" w:eastAsia="Times New Roman" w:hAnsi="Times New Roman" w:cs="Times New Roman"/>
          <w:sz w:val="24"/>
          <w:szCs w:val="24"/>
        </w:rPr>
        <w:t xml:space="preserve"> </w:t>
      </w:r>
      <w:r w:rsidR="005C18CC" w:rsidRPr="00BA190B">
        <w:rPr>
          <w:rFonts w:ascii="Times New Roman" w:eastAsia="Times New Roman" w:hAnsi="Times New Roman" w:cs="Times New Roman"/>
          <w:sz w:val="24"/>
          <w:szCs w:val="24"/>
        </w:rPr>
        <w:t>The data dictionary contains different types of descriptions for the data flowing through the system:</w:t>
      </w:r>
    </w:p>
    <w:p w14:paraId="079B0144" w14:textId="77777777" w:rsidR="005C18CC" w:rsidRPr="00BA190B" w:rsidRDefault="00B07B68" w:rsidP="00B07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18CC" w:rsidRPr="00BA190B">
        <w:rPr>
          <w:rFonts w:ascii="Times New Roman" w:eastAsia="Times New Roman" w:hAnsi="Times New Roman" w:cs="Times New Roman"/>
          <w:b/>
          <w:bCs/>
          <w:sz w:val="24"/>
          <w:szCs w:val="24"/>
        </w:rPr>
        <w:t>Data Elements</w:t>
      </w:r>
      <w:r w:rsidR="005C18CC" w:rsidRPr="00BA190B">
        <w:rPr>
          <w:rFonts w:ascii="Times New Roman" w:eastAsia="Times New Roman" w:hAnsi="Times New Roman" w:cs="Times New Roman"/>
          <w:sz w:val="24"/>
          <w:szCs w:val="24"/>
        </w:rPr>
        <w:t xml:space="preserve"> is the most fundamental level which is also considered as the building block for all other data in the system. It refers to all the different data used like fields, data item, etc. to make the system fully functional irrespective to the table used in the system. Here all the different type of fields used to make table are written sequentially without referring to the tables. This process helps in the process of </w:t>
      </w:r>
      <w:r w:rsidR="005C18CC" w:rsidRPr="00BA190B">
        <w:rPr>
          <w:rFonts w:ascii="Times New Roman" w:eastAsia="Times New Roman" w:hAnsi="Times New Roman" w:cs="Times New Roman"/>
          <w:b/>
          <w:bCs/>
          <w:sz w:val="24"/>
          <w:szCs w:val="24"/>
        </w:rPr>
        <w:t xml:space="preserve">Normalization </w:t>
      </w:r>
      <w:r w:rsidR="005C18CC" w:rsidRPr="00BA190B">
        <w:rPr>
          <w:rFonts w:ascii="Times New Roman" w:eastAsia="Times New Roman" w:hAnsi="Times New Roman" w:cs="Times New Roman"/>
          <w:sz w:val="24"/>
          <w:szCs w:val="24"/>
        </w:rPr>
        <w:t>of tables.</w:t>
      </w:r>
    </w:p>
    <w:p w14:paraId="608C4E71" w14:textId="77777777" w:rsidR="005C18CC" w:rsidRPr="00BA190B" w:rsidRDefault="00B07B68" w:rsidP="005C18CC">
      <w:pPr>
        <w:ind w:left="9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18CC" w:rsidRPr="00BA190B">
        <w:rPr>
          <w:rFonts w:ascii="Times New Roman" w:eastAsia="Times New Roman" w:hAnsi="Times New Roman" w:cs="Times New Roman"/>
          <w:sz w:val="24"/>
          <w:szCs w:val="24"/>
        </w:rPr>
        <w:t xml:space="preserve">Next to Data Elements comes the </w:t>
      </w:r>
      <w:r w:rsidR="005C18CC" w:rsidRPr="00BA190B">
        <w:rPr>
          <w:rFonts w:ascii="Times New Roman" w:eastAsia="Times New Roman" w:hAnsi="Times New Roman" w:cs="Times New Roman"/>
          <w:b/>
          <w:bCs/>
          <w:sz w:val="24"/>
          <w:szCs w:val="24"/>
        </w:rPr>
        <w:t>Data storage</w:t>
      </w:r>
      <w:r w:rsidR="005C18CC" w:rsidRPr="00BA190B">
        <w:rPr>
          <w:rFonts w:ascii="Times New Roman" w:eastAsia="Times New Roman" w:hAnsi="Times New Roman" w:cs="Times New Roman"/>
          <w:sz w:val="24"/>
          <w:szCs w:val="24"/>
        </w:rPr>
        <w:t xml:space="preserve"> which provides the information of where and how each data element is stored in which table and it also give information of any constraints if there. This step also gives knowledge of different data types used for different field and their size. All the normalized tables are showed in data storage.</w:t>
      </w:r>
    </w:p>
    <w:p w14:paraId="01AA1C7F" w14:textId="77777777" w:rsidR="005C18CC" w:rsidRPr="00BA190B" w:rsidRDefault="005C18CC" w:rsidP="005C18CC">
      <w:pPr>
        <w:ind w:left="90" w:firstLine="630"/>
        <w:jc w:val="both"/>
        <w:rPr>
          <w:rFonts w:ascii="Times New Roman" w:eastAsia="Times New Roman" w:hAnsi="Times New Roman" w:cs="Times New Roman"/>
          <w:sz w:val="24"/>
          <w:szCs w:val="24"/>
        </w:rPr>
      </w:pPr>
      <w:r w:rsidRPr="00BA190B">
        <w:rPr>
          <w:rFonts w:ascii="Times New Roman" w:eastAsia="Times New Roman" w:hAnsi="Times New Roman" w:cs="Times New Roman"/>
          <w:b/>
          <w:bCs/>
          <w:sz w:val="24"/>
          <w:szCs w:val="24"/>
        </w:rPr>
        <w:t>Data Flow</w:t>
      </w:r>
      <w:r w:rsidRPr="00BA190B">
        <w:rPr>
          <w:rFonts w:ascii="Times New Roman" w:eastAsia="Times New Roman" w:hAnsi="Times New Roman" w:cs="Times New Roman"/>
          <w:sz w:val="24"/>
          <w:szCs w:val="24"/>
        </w:rPr>
        <w:t xml:space="preserve"> stage shows the flow of data in the system. This step is can be already seen in the data flow diagrams above in this document. This step refers to all the data flow paths were transactions are done in the computerized system. </w:t>
      </w:r>
    </w:p>
    <w:p w14:paraId="7613E6A3" w14:textId="77777777" w:rsidR="00B07B68" w:rsidRDefault="005C18CC" w:rsidP="00B07B68">
      <w:pPr>
        <w:ind w:left="90" w:firstLine="63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 xml:space="preserve">The data flow step also includes different processes used in the system and it is followed by </w:t>
      </w:r>
      <w:r w:rsidRPr="00BA190B">
        <w:rPr>
          <w:rFonts w:ascii="Times New Roman" w:eastAsia="Times New Roman" w:hAnsi="Times New Roman" w:cs="Times New Roman"/>
          <w:b/>
          <w:bCs/>
          <w:sz w:val="24"/>
          <w:szCs w:val="24"/>
        </w:rPr>
        <w:t>External Entities</w:t>
      </w:r>
      <w:r w:rsidRPr="00BA190B">
        <w:rPr>
          <w:rFonts w:ascii="Times New Roman" w:eastAsia="Times New Roman" w:hAnsi="Times New Roman" w:cs="Times New Roman"/>
          <w:sz w:val="24"/>
          <w:szCs w:val="24"/>
        </w:rPr>
        <w:t xml:space="preserve"> used in the system.</w:t>
      </w:r>
    </w:p>
    <w:p w14:paraId="7483E563" w14:textId="77777777" w:rsidR="00146B97" w:rsidRDefault="00146B97" w:rsidP="00146B97">
      <w:pPr>
        <w:autoSpaceDE w:val="0"/>
        <w:autoSpaceDN w:val="0"/>
        <w:adjustRightInd w:val="0"/>
        <w:spacing w:after="0" w:line="240" w:lineRule="auto"/>
        <w:rPr>
          <w:rFonts w:ascii="Times New Roman" w:hAnsi="Times New Roman"/>
          <w:b/>
          <w:sz w:val="28"/>
          <w:szCs w:val="28"/>
        </w:rPr>
      </w:pPr>
      <w:r w:rsidRPr="00971069">
        <w:rPr>
          <w:rFonts w:ascii="Times New Roman" w:hAnsi="Times New Roman" w:cs="Times New Roman"/>
          <w:b/>
          <w:sz w:val="32"/>
          <w:szCs w:val="32"/>
        </w:rPr>
        <w:lastRenderedPageBreak/>
        <w:t>Use-case Diagrams</w:t>
      </w:r>
      <w:r>
        <w:rPr>
          <w:rFonts w:ascii="Times New Roman" w:hAnsi="Times New Roman" w:cs="Times New Roman"/>
          <w:b/>
          <w:sz w:val="32"/>
          <w:szCs w:val="32"/>
        </w:rPr>
        <w:t>:-</w:t>
      </w:r>
    </w:p>
    <w:tbl>
      <w:tblPr>
        <w:tblStyle w:val="TableGrid"/>
        <w:tblpPr w:leftFromText="180" w:rightFromText="180" w:vertAnchor="page" w:horzAnchor="page" w:tblpX="3613" w:tblpY="2881"/>
        <w:tblW w:w="0" w:type="auto"/>
        <w:tblLook w:val="04A0" w:firstRow="1" w:lastRow="0" w:firstColumn="1" w:lastColumn="0" w:noHBand="0" w:noVBand="1"/>
      </w:tblPr>
      <w:tblGrid>
        <w:gridCol w:w="6080"/>
      </w:tblGrid>
      <w:tr w:rsidR="00146B97" w14:paraId="25088E78" w14:textId="77777777" w:rsidTr="00B30AED">
        <w:trPr>
          <w:trHeight w:val="7089"/>
        </w:trPr>
        <w:tc>
          <w:tcPr>
            <w:tcW w:w="6080" w:type="dxa"/>
          </w:tcPr>
          <w:p w14:paraId="0303FB2F"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102C6821">
                <v:oval id="_x0000_s1164" style="position:absolute;margin-left:72.9pt;margin-top:9.25pt;width:138.4pt;height:42.75pt;z-index:251561984">
                  <v:textbox style="mso-next-textbox:#_x0000_s1164">
                    <w:txbxContent>
                      <w:p w14:paraId="65B82BE3" w14:textId="77777777" w:rsidR="0040652F" w:rsidRPr="006868F2" w:rsidRDefault="0040652F" w:rsidP="00146B97">
                        <w:pPr>
                          <w:rPr>
                            <w:sz w:val="24"/>
                            <w:szCs w:val="24"/>
                          </w:rPr>
                        </w:pPr>
                        <w:r w:rsidRPr="006868F2">
                          <w:rPr>
                            <w:rFonts w:ascii="Times New Roman" w:hAnsi="Times New Roman" w:cs="Times New Roman"/>
                            <w:sz w:val="24"/>
                            <w:szCs w:val="24"/>
                          </w:rPr>
                          <w:t>System Startup</w:t>
                        </w:r>
                      </w:p>
                    </w:txbxContent>
                  </v:textbox>
                </v:oval>
              </w:pict>
            </w:r>
            <w:r w:rsidR="00146B97">
              <w:rPr>
                <w:rFonts w:ascii="Times New Roman" w:hAnsi="Times New Roman"/>
                <w:sz w:val="28"/>
                <w:szCs w:val="28"/>
              </w:rPr>
              <w:t xml:space="preserve"> </w:t>
            </w:r>
          </w:p>
          <w:p w14:paraId="4AC7E30F" w14:textId="77777777" w:rsidR="00146B97" w:rsidRDefault="00146B97" w:rsidP="00B30AED">
            <w:pPr>
              <w:rPr>
                <w:rFonts w:ascii="Times New Roman" w:hAnsi="Times New Roman"/>
                <w:sz w:val="28"/>
                <w:szCs w:val="28"/>
              </w:rPr>
            </w:pPr>
          </w:p>
          <w:p w14:paraId="715E9E00" w14:textId="77777777" w:rsidR="00146B97" w:rsidRDefault="00146B97" w:rsidP="00B30AED">
            <w:pPr>
              <w:rPr>
                <w:rFonts w:ascii="Times New Roman" w:hAnsi="Times New Roman"/>
                <w:sz w:val="28"/>
                <w:szCs w:val="28"/>
              </w:rPr>
            </w:pPr>
          </w:p>
          <w:p w14:paraId="55E057E4"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12A37602">
                <v:oval id="_x0000_s1165" style="position:absolute;margin-left:77.35pt;margin-top:11.95pt;width:138.4pt;height:44.15pt;z-index:251563008">
                  <v:textbox style="mso-next-textbox:#_x0000_s1165">
                    <w:txbxContent>
                      <w:p w14:paraId="5ECFD871" w14:textId="77777777" w:rsidR="0040652F" w:rsidRPr="006868F2" w:rsidRDefault="0040652F" w:rsidP="00146B97">
                        <w:pPr>
                          <w:rPr>
                            <w:rFonts w:ascii="Times New Roman" w:hAnsi="Times New Roman" w:cs="Times New Roman"/>
                            <w:sz w:val="24"/>
                            <w:szCs w:val="24"/>
                          </w:rPr>
                        </w:pPr>
                        <w:r w:rsidRPr="006868F2">
                          <w:rPr>
                            <w:rFonts w:ascii="Times New Roman" w:hAnsi="Times New Roman" w:cs="Times New Roman"/>
                            <w:sz w:val="24"/>
                            <w:szCs w:val="24"/>
                          </w:rPr>
                          <w:t xml:space="preserve">System shutdown  </w:t>
                        </w:r>
                      </w:p>
                      <w:p w14:paraId="66AF405D" w14:textId="77777777" w:rsidR="0040652F" w:rsidRPr="00223F73" w:rsidRDefault="0040652F" w:rsidP="00146B97"/>
                    </w:txbxContent>
                  </v:textbox>
                </v:oval>
              </w:pict>
            </w:r>
          </w:p>
          <w:p w14:paraId="1A98A344" w14:textId="77777777" w:rsidR="00146B97" w:rsidRDefault="00146B97" w:rsidP="00B30AED">
            <w:pPr>
              <w:rPr>
                <w:rFonts w:ascii="Times New Roman" w:hAnsi="Times New Roman"/>
                <w:sz w:val="28"/>
                <w:szCs w:val="28"/>
              </w:rPr>
            </w:pPr>
          </w:p>
          <w:p w14:paraId="6CBC2E95" w14:textId="77777777" w:rsidR="00146B97" w:rsidRDefault="00146B97" w:rsidP="00B30AED">
            <w:pPr>
              <w:rPr>
                <w:rFonts w:ascii="Times New Roman" w:hAnsi="Times New Roman"/>
                <w:sz w:val="28"/>
                <w:szCs w:val="28"/>
              </w:rPr>
            </w:pPr>
          </w:p>
          <w:p w14:paraId="0A5403E4"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23F2F129">
                <v:oval id="_x0000_s1166" style="position:absolute;margin-left:77.35pt;margin-top:14.65pt;width:142.15pt;height:48.75pt;z-index:251564032">
                  <v:textbox style="mso-next-textbox:#_x0000_s1166">
                    <w:txbxContent>
                      <w:p w14:paraId="3285EEA8" w14:textId="77777777" w:rsidR="0040652F" w:rsidRPr="00C02F3E" w:rsidRDefault="0040652F" w:rsidP="00146B97">
                        <w:pPr>
                          <w:rPr>
                            <w:rFonts w:ascii="Times New Roman" w:hAnsi="Times New Roman" w:cs="Times New Roman"/>
                            <w:sz w:val="24"/>
                            <w:szCs w:val="24"/>
                          </w:rPr>
                        </w:pPr>
                        <w:r w:rsidRPr="00C02F3E">
                          <w:rPr>
                            <w:rFonts w:ascii="Times New Roman" w:hAnsi="Times New Roman" w:cs="Times New Roman"/>
                            <w:sz w:val="24"/>
                            <w:szCs w:val="24"/>
                          </w:rPr>
                          <w:t>Restock cash &amp; receipt paper</w:t>
                        </w:r>
                      </w:p>
                      <w:p w14:paraId="57216EC8" w14:textId="77777777" w:rsidR="0040652F" w:rsidRDefault="0040652F" w:rsidP="00146B97"/>
                      <w:p w14:paraId="38A3E0FF" w14:textId="77777777" w:rsidR="0040652F" w:rsidRPr="00C8478B" w:rsidRDefault="0040652F" w:rsidP="00146B97"/>
                      <w:p w14:paraId="01FB7786" w14:textId="77777777" w:rsidR="0040652F" w:rsidRDefault="0040652F" w:rsidP="00146B97">
                        <w:pPr>
                          <w:rPr>
                            <w:i/>
                          </w:rPr>
                        </w:pPr>
                      </w:p>
                      <w:p w14:paraId="2724FDD6" w14:textId="77777777" w:rsidR="0040652F" w:rsidRDefault="0040652F" w:rsidP="00146B97">
                        <w:pPr>
                          <w:rPr>
                            <w:i/>
                          </w:rPr>
                        </w:pPr>
                      </w:p>
                      <w:p w14:paraId="512AD063" w14:textId="77777777" w:rsidR="0040652F" w:rsidRDefault="0040652F" w:rsidP="00146B97">
                        <w:pPr>
                          <w:rPr>
                            <w:i/>
                          </w:rPr>
                        </w:pPr>
                      </w:p>
                      <w:p w14:paraId="7289480B" w14:textId="77777777" w:rsidR="0040652F" w:rsidRDefault="0040652F" w:rsidP="00146B97">
                        <w:pPr>
                          <w:rPr>
                            <w:i/>
                          </w:rPr>
                        </w:pPr>
                      </w:p>
                      <w:p w14:paraId="179DC549" w14:textId="77777777" w:rsidR="0040652F" w:rsidRDefault="0040652F" w:rsidP="00146B97"/>
                    </w:txbxContent>
                  </v:textbox>
                </v:oval>
              </w:pict>
            </w:r>
          </w:p>
          <w:p w14:paraId="5425FBBF" w14:textId="77777777" w:rsidR="00146B97" w:rsidRDefault="00146B97" w:rsidP="00B30AED">
            <w:pPr>
              <w:rPr>
                <w:rFonts w:ascii="Times New Roman" w:hAnsi="Times New Roman"/>
                <w:sz w:val="28"/>
                <w:szCs w:val="28"/>
              </w:rPr>
            </w:pPr>
          </w:p>
          <w:p w14:paraId="5037B7E3"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3A1A81D8">
                <v:shape id="_x0000_s1182" type="#_x0000_t32" style="position:absolute;margin-left:215.75pt;margin-top:1.2pt;width:113.15pt;height:84.6pt;z-index:251580416" o:connectortype="straight"/>
              </w:pict>
            </w:r>
          </w:p>
          <w:p w14:paraId="04964FB8" w14:textId="77777777" w:rsidR="00146B97" w:rsidRDefault="00146B97" w:rsidP="00B30AED">
            <w:pPr>
              <w:rPr>
                <w:rFonts w:ascii="Times New Roman" w:hAnsi="Times New Roman"/>
                <w:sz w:val="28"/>
                <w:szCs w:val="28"/>
              </w:rPr>
            </w:pPr>
          </w:p>
          <w:p w14:paraId="157CE790"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25F40E0B">
                <v:oval id="_x0000_s1167" style="position:absolute;margin-left:86.75pt;margin-top:7.1pt;width:132.75pt;height:43.5pt;z-index:251565056">
                  <v:textbox style="mso-next-textbox:#_x0000_s1167">
                    <w:txbxContent>
                      <w:p w14:paraId="7648E0ED" w14:textId="77777777" w:rsidR="0040652F" w:rsidRPr="006868F2" w:rsidRDefault="0040652F" w:rsidP="00146B97">
                        <w:pPr>
                          <w:rPr>
                            <w:sz w:val="24"/>
                            <w:szCs w:val="24"/>
                          </w:rPr>
                        </w:pPr>
                        <w:r w:rsidRPr="006868F2">
                          <w:rPr>
                            <w:rFonts w:ascii="Times New Roman" w:hAnsi="Times New Roman" w:cs="Times New Roman"/>
                            <w:sz w:val="24"/>
                            <w:szCs w:val="24"/>
                          </w:rPr>
                          <w:t xml:space="preserve">Collect cash  </w:t>
                        </w:r>
                      </w:p>
                      <w:p w14:paraId="64E9D277" w14:textId="77777777" w:rsidR="0040652F" w:rsidRDefault="0040652F" w:rsidP="00146B97"/>
                      <w:p w14:paraId="793C0E7F" w14:textId="77777777" w:rsidR="0040652F" w:rsidRPr="00C8478B" w:rsidRDefault="0040652F" w:rsidP="00146B97"/>
                      <w:p w14:paraId="1005143A" w14:textId="77777777" w:rsidR="0040652F" w:rsidRDefault="0040652F" w:rsidP="00146B97">
                        <w:pPr>
                          <w:rPr>
                            <w:i/>
                          </w:rPr>
                        </w:pPr>
                      </w:p>
                      <w:p w14:paraId="2DE5B2BD" w14:textId="77777777" w:rsidR="0040652F" w:rsidRDefault="0040652F" w:rsidP="00146B97">
                        <w:pPr>
                          <w:rPr>
                            <w:i/>
                          </w:rPr>
                        </w:pPr>
                      </w:p>
                      <w:p w14:paraId="6006C2F1" w14:textId="77777777" w:rsidR="0040652F" w:rsidRDefault="0040652F" w:rsidP="00146B97">
                        <w:pPr>
                          <w:rPr>
                            <w:i/>
                          </w:rPr>
                        </w:pPr>
                      </w:p>
                      <w:p w14:paraId="7E717FEC" w14:textId="77777777" w:rsidR="0040652F" w:rsidRDefault="0040652F" w:rsidP="00146B97">
                        <w:pPr>
                          <w:rPr>
                            <w:i/>
                          </w:rPr>
                        </w:pPr>
                      </w:p>
                      <w:p w14:paraId="634581E9" w14:textId="77777777" w:rsidR="0040652F" w:rsidRDefault="0040652F" w:rsidP="00146B97"/>
                    </w:txbxContent>
                  </v:textbox>
                </v:oval>
              </w:pict>
            </w:r>
          </w:p>
          <w:p w14:paraId="73CC4F1C"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1ECB75EB">
                <v:shape id="_x0000_s1179" type="#_x0000_t32" style="position:absolute;margin-left:347.05pt;margin-top:59.25pt;width:21.75pt;height:19.5pt;z-index:251577344" o:connectortype="straight"/>
              </w:pict>
            </w:r>
            <w:r>
              <w:rPr>
                <w:rFonts w:ascii="Times New Roman" w:hAnsi="Times New Roman"/>
                <w:noProof/>
                <w:sz w:val="28"/>
                <w:szCs w:val="28"/>
                <w:lang w:val="en-IN" w:eastAsia="en-IN"/>
              </w:rPr>
              <w:pict w14:anchorId="7E777B81">
                <v:shape id="_x0000_s1178" type="#_x0000_t32" style="position:absolute;margin-left:328.3pt;margin-top:59.25pt;width:18.75pt;height:19.5pt;flip:x;z-index:251576320" o:connectortype="straight"/>
              </w:pict>
            </w:r>
            <w:r>
              <w:rPr>
                <w:rFonts w:ascii="Times New Roman" w:hAnsi="Times New Roman"/>
                <w:noProof/>
                <w:sz w:val="28"/>
                <w:szCs w:val="28"/>
                <w:lang w:val="en-IN" w:eastAsia="en-IN"/>
              </w:rPr>
              <w:pict w14:anchorId="48C9FA79">
                <v:shape id="_x0000_s1177" type="#_x0000_t32" style="position:absolute;margin-left:328.3pt;margin-top:37.5pt;width:40.5pt;height:0;z-index:251575296" o:connectortype="straight"/>
              </w:pict>
            </w:r>
            <w:r>
              <w:rPr>
                <w:rFonts w:ascii="Times New Roman" w:hAnsi="Times New Roman"/>
                <w:noProof/>
                <w:sz w:val="28"/>
                <w:szCs w:val="28"/>
                <w:lang w:val="en-IN" w:eastAsia="en-IN"/>
              </w:rPr>
              <w:pict w14:anchorId="079AE27B">
                <v:shape id="_x0000_s1176" type="#_x0000_t32" style="position:absolute;margin-left:347.05pt;margin-top:15.75pt;width:0;height:43.5pt;z-index:251574272" o:connectortype="straight"/>
              </w:pict>
            </w:r>
            <w:r>
              <w:rPr>
                <w:rFonts w:ascii="Times New Roman" w:hAnsi="Times New Roman"/>
                <w:noProof/>
                <w:sz w:val="28"/>
                <w:szCs w:val="28"/>
                <w:lang w:val="en-IN" w:eastAsia="en-IN"/>
              </w:rPr>
              <w:pict w14:anchorId="5BEF391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75" type="#_x0000_t120" style="position:absolute;margin-left:335.8pt;margin-top:-9pt;width:23.25pt;height:24.75pt;z-index:251573248"/>
              </w:pict>
            </w:r>
          </w:p>
          <w:p w14:paraId="0003D02C"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036DE7DF">
                <v:shape id="_x0000_s1163" type="#_x0000_t32" style="position:absolute;margin-left:219.5pt;margin-top:-.35pt;width:108.8pt;height:21.75pt;z-index:251560960" o:connectortype="straight"/>
              </w:pict>
            </w:r>
          </w:p>
          <w:p w14:paraId="2D55EA26"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2A65188D">
                <v:oval id="_x0000_s1181" style="position:absolute;margin-left:86.75pt;margin-top:5.3pt;width:143.25pt;height:48pt;z-index:251579392">
                  <v:textbox style="mso-next-textbox:#_x0000_s1181">
                    <w:txbxContent>
                      <w:p w14:paraId="143B59E5" w14:textId="77777777" w:rsidR="0040652F" w:rsidRPr="004F5234" w:rsidRDefault="0040652F" w:rsidP="00146B97">
                        <w:pPr>
                          <w:rPr>
                            <w:rFonts w:ascii="Times New Roman" w:hAnsi="Times New Roman" w:cs="Times New Roman"/>
                            <w:sz w:val="24"/>
                            <w:szCs w:val="24"/>
                          </w:rPr>
                        </w:pPr>
                        <w:r w:rsidRPr="004F5234">
                          <w:rPr>
                            <w:rFonts w:ascii="Times New Roman" w:hAnsi="Times New Roman" w:cs="Times New Roman"/>
                            <w:sz w:val="24"/>
                            <w:szCs w:val="24"/>
                          </w:rPr>
                          <w:t>Authenticate card ATM holder</w:t>
                        </w:r>
                      </w:p>
                      <w:p w14:paraId="43F45313" w14:textId="77777777" w:rsidR="0040652F" w:rsidRDefault="0040652F" w:rsidP="00146B97"/>
                      <w:p w14:paraId="0F23D22D" w14:textId="77777777" w:rsidR="0040652F" w:rsidRPr="00C8478B" w:rsidRDefault="0040652F" w:rsidP="00146B97"/>
                      <w:p w14:paraId="6C42CCC1" w14:textId="77777777" w:rsidR="0040652F" w:rsidRDefault="0040652F" w:rsidP="00146B97">
                        <w:pPr>
                          <w:rPr>
                            <w:i/>
                          </w:rPr>
                        </w:pPr>
                      </w:p>
                      <w:p w14:paraId="59B60218" w14:textId="77777777" w:rsidR="0040652F" w:rsidRDefault="0040652F" w:rsidP="00146B97">
                        <w:pPr>
                          <w:rPr>
                            <w:i/>
                          </w:rPr>
                        </w:pPr>
                      </w:p>
                      <w:p w14:paraId="367B47D5" w14:textId="77777777" w:rsidR="0040652F" w:rsidRDefault="0040652F" w:rsidP="00146B97">
                        <w:pPr>
                          <w:rPr>
                            <w:i/>
                          </w:rPr>
                        </w:pPr>
                      </w:p>
                      <w:p w14:paraId="327F8C8C" w14:textId="77777777" w:rsidR="0040652F" w:rsidRDefault="0040652F" w:rsidP="00146B97">
                        <w:pPr>
                          <w:rPr>
                            <w:i/>
                          </w:rPr>
                        </w:pPr>
                      </w:p>
                      <w:p w14:paraId="623FAC5A" w14:textId="77777777" w:rsidR="0040652F" w:rsidRDefault="0040652F" w:rsidP="00146B97"/>
                    </w:txbxContent>
                  </v:textbox>
                </v:oval>
              </w:pict>
            </w:r>
            <w:r>
              <w:rPr>
                <w:rFonts w:ascii="Times New Roman" w:hAnsi="Times New Roman"/>
                <w:noProof/>
                <w:sz w:val="28"/>
                <w:szCs w:val="28"/>
                <w:lang w:val="en-IN" w:eastAsia="en-IN"/>
              </w:rPr>
              <w:pict w14:anchorId="036B9817">
                <v:shape id="_x0000_s1196" type="#_x0000_t32" style="position:absolute;margin-left:235.25pt;margin-top:5.3pt;width:93.05pt;height:135.55pt;flip:y;z-index:251594752" o:connectortype="straight"/>
              </w:pict>
            </w:r>
            <w:r>
              <w:rPr>
                <w:rFonts w:ascii="Times New Roman" w:hAnsi="Times New Roman"/>
                <w:noProof/>
                <w:sz w:val="28"/>
                <w:szCs w:val="28"/>
                <w:lang w:val="en-IN" w:eastAsia="en-IN"/>
              </w:rPr>
              <w:pict w14:anchorId="51B66D0A">
                <v:shape id="_x0000_s1198" type="#_x0000_t32" style="position:absolute;margin-left:239.4pt;margin-top:5.3pt;width:88.9pt;height:228.5pt;flip:y;z-index:251596800" o:connectortype="straight"/>
              </w:pict>
            </w:r>
            <w:r>
              <w:rPr>
                <w:rFonts w:ascii="Times New Roman" w:hAnsi="Times New Roman"/>
                <w:noProof/>
                <w:sz w:val="28"/>
                <w:szCs w:val="28"/>
                <w:lang w:val="en-IN" w:eastAsia="en-IN"/>
              </w:rPr>
              <w:pict w14:anchorId="5E820BCC">
                <v:shape id="_x0000_s1199" type="#_x0000_t32" style="position:absolute;margin-left:242.4pt;margin-top:5.3pt;width:85.9pt;height:279.9pt;flip:y;z-index:251597824" o:connectortype="straight"/>
              </w:pict>
            </w:r>
            <w:r>
              <w:rPr>
                <w:rFonts w:ascii="Times New Roman" w:hAnsi="Times New Roman"/>
                <w:noProof/>
                <w:sz w:val="28"/>
                <w:szCs w:val="28"/>
                <w:lang w:val="en-IN" w:eastAsia="en-IN"/>
              </w:rPr>
              <w:pict w14:anchorId="3E0B71EB">
                <v:shape id="_x0000_s1197" type="#_x0000_t32" style="position:absolute;margin-left:239.4pt;margin-top:2.3pt;width:88.9pt;height:183.3pt;flip:y;z-index:251595776" o:connectortype="straight"/>
              </w:pict>
            </w:r>
            <w:r>
              <w:rPr>
                <w:rFonts w:ascii="Times New Roman" w:hAnsi="Times New Roman"/>
                <w:noProof/>
                <w:sz w:val="28"/>
                <w:szCs w:val="28"/>
                <w:lang w:val="en-IN" w:eastAsia="en-IN"/>
              </w:rPr>
              <w:pict w14:anchorId="581E11EC">
                <v:shape id="_x0000_s1162" type="#_x0000_t32" style="position:absolute;margin-left:235.25pt;margin-top:5.3pt;width:93.05pt;height:78.9pt;flip:y;z-index:251559936" o:connectortype="straight"/>
              </w:pict>
            </w:r>
            <w:r>
              <w:rPr>
                <w:rFonts w:ascii="Times New Roman" w:hAnsi="Times New Roman"/>
                <w:noProof/>
                <w:sz w:val="28"/>
                <w:szCs w:val="28"/>
                <w:lang w:val="en-IN" w:eastAsia="en-IN"/>
              </w:rPr>
              <w:pict w14:anchorId="14A26480">
                <v:shape id="_x0000_s1180" type="#_x0000_t32" style="position:absolute;margin-left:223.25pt;margin-top:5.3pt;width:105.65pt;height:28.7pt;flip:y;z-index:251578368" o:connectortype="straight"/>
              </w:pict>
            </w:r>
          </w:p>
          <w:p w14:paraId="54047631" w14:textId="77777777" w:rsidR="00146B97" w:rsidRDefault="00146B97" w:rsidP="00B30AED">
            <w:pPr>
              <w:rPr>
                <w:rFonts w:ascii="Times New Roman" w:hAnsi="Times New Roman"/>
                <w:sz w:val="28"/>
                <w:szCs w:val="28"/>
              </w:rPr>
            </w:pPr>
          </w:p>
          <w:p w14:paraId="4A371AEB" w14:textId="77777777" w:rsidR="00146B97" w:rsidRDefault="00146B97" w:rsidP="00B30AED">
            <w:pPr>
              <w:rPr>
                <w:rFonts w:ascii="Times New Roman" w:hAnsi="Times New Roman"/>
                <w:sz w:val="28"/>
                <w:szCs w:val="28"/>
              </w:rPr>
            </w:pPr>
          </w:p>
          <w:p w14:paraId="3F1074C0"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34F64D34">
                <v:oval id="_x0000_s1168" style="position:absolute;margin-left:86.75pt;margin-top:14.9pt;width:148.5pt;height:43.5pt;z-index:251566080">
                  <v:textbox style="mso-next-textbox:#_x0000_s1168">
                    <w:txbxContent>
                      <w:p w14:paraId="57E372C2" w14:textId="77777777" w:rsidR="0040652F" w:rsidRPr="005E64FE" w:rsidRDefault="0040652F" w:rsidP="00146B97">
                        <w:pPr>
                          <w:rPr>
                            <w:rFonts w:ascii="Times New Roman" w:hAnsi="Times New Roman" w:cs="Times New Roman"/>
                            <w:sz w:val="24"/>
                            <w:szCs w:val="24"/>
                          </w:rPr>
                        </w:pPr>
                        <w:r w:rsidRPr="005E64FE">
                          <w:rPr>
                            <w:rFonts w:ascii="Times New Roman" w:hAnsi="Times New Roman" w:cs="Times New Roman"/>
                            <w:sz w:val="24"/>
                            <w:szCs w:val="24"/>
                          </w:rPr>
                          <w:t>Cash withdraw</w:t>
                        </w:r>
                      </w:p>
                      <w:p w14:paraId="4BB65B56" w14:textId="77777777" w:rsidR="0040652F" w:rsidRDefault="0040652F" w:rsidP="00146B97">
                        <w:pPr>
                          <w:rPr>
                            <w:i/>
                          </w:rPr>
                        </w:pPr>
                      </w:p>
                      <w:p w14:paraId="2DDACA6F" w14:textId="77777777" w:rsidR="0040652F" w:rsidRDefault="0040652F" w:rsidP="00146B97">
                        <w:pPr>
                          <w:rPr>
                            <w:i/>
                          </w:rPr>
                        </w:pPr>
                      </w:p>
                      <w:p w14:paraId="3D94D625" w14:textId="77777777" w:rsidR="0040652F" w:rsidRDefault="0040652F" w:rsidP="00146B97">
                        <w:pPr>
                          <w:rPr>
                            <w:i/>
                          </w:rPr>
                        </w:pPr>
                      </w:p>
                      <w:p w14:paraId="11E830C5" w14:textId="77777777" w:rsidR="0040652F" w:rsidRDefault="0040652F" w:rsidP="00146B97">
                        <w:pPr>
                          <w:rPr>
                            <w:i/>
                          </w:rPr>
                        </w:pPr>
                      </w:p>
                      <w:p w14:paraId="13A3BB8D" w14:textId="77777777" w:rsidR="0040652F" w:rsidRDefault="0040652F" w:rsidP="00146B97"/>
                    </w:txbxContent>
                  </v:textbox>
                </v:oval>
              </w:pict>
            </w:r>
            <w:r w:rsidR="00146B97">
              <w:rPr>
                <w:rFonts w:ascii="Times New Roman" w:hAnsi="Times New Roman"/>
                <w:sz w:val="28"/>
                <w:szCs w:val="28"/>
              </w:rPr>
              <w:t xml:space="preserve">                                                                                                      </w:t>
            </w:r>
          </w:p>
          <w:p w14:paraId="755BB93F" w14:textId="77777777" w:rsidR="00146B97" w:rsidRDefault="00146B97" w:rsidP="00B30AED">
            <w:pPr>
              <w:rPr>
                <w:rFonts w:ascii="Times New Roman" w:hAnsi="Times New Roman"/>
                <w:sz w:val="28"/>
                <w:szCs w:val="28"/>
              </w:rPr>
            </w:pPr>
          </w:p>
          <w:p w14:paraId="5ADE9B5F" w14:textId="77777777" w:rsidR="00146B97" w:rsidRDefault="00146B97" w:rsidP="00B30AED">
            <w:pPr>
              <w:rPr>
                <w:rFonts w:ascii="Times New Roman" w:hAnsi="Times New Roman"/>
                <w:sz w:val="28"/>
                <w:szCs w:val="28"/>
              </w:rPr>
            </w:pPr>
          </w:p>
          <w:p w14:paraId="28FB8486" w14:textId="77777777" w:rsidR="00146B97" w:rsidRDefault="00146B97" w:rsidP="00B30AED">
            <w:pPr>
              <w:rPr>
                <w:rFonts w:ascii="Times New Roman" w:hAnsi="Times New Roman"/>
                <w:sz w:val="28"/>
                <w:szCs w:val="28"/>
              </w:rPr>
            </w:pPr>
          </w:p>
          <w:p w14:paraId="5417C991"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67FCA166">
                <v:oval id="_x0000_s1169" style="position:absolute;margin-left:90.5pt;margin-top:4.2pt;width:144.75pt;height:43.5pt;z-index:251567104">
                  <v:textbox style="mso-next-textbox:#_x0000_s1169">
                    <w:txbxContent>
                      <w:p w14:paraId="51469081" w14:textId="77777777" w:rsidR="0040652F" w:rsidRPr="005E64FE" w:rsidRDefault="0040652F" w:rsidP="00146B97">
                        <w:pPr>
                          <w:rPr>
                            <w:rFonts w:ascii="Times New Roman" w:hAnsi="Times New Roman" w:cs="Times New Roman"/>
                            <w:sz w:val="24"/>
                            <w:szCs w:val="24"/>
                          </w:rPr>
                        </w:pPr>
                        <w:r w:rsidRPr="00436DB6">
                          <w:rPr>
                            <w:rFonts w:ascii="Times New Roman" w:hAnsi="Times New Roman" w:cs="Times New Roman"/>
                            <w:i/>
                          </w:rPr>
                          <w:t xml:space="preserve"> </w:t>
                        </w:r>
                        <w:r w:rsidRPr="005E64FE">
                          <w:rPr>
                            <w:rFonts w:ascii="Times New Roman" w:hAnsi="Times New Roman" w:cs="Times New Roman"/>
                            <w:sz w:val="24"/>
                            <w:szCs w:val="24"/>
                          </w:rPr>
                          <w:t>Cash deposit</w:t>
                        </w:r>
                      </w:p>
                      <w:p w14:paraId="1B2282E7" w14:textId="77777777" w:rsidR="0040652F" w:rsidRDefault="0040652F" w:rsidP="00146B97">
                        <w:pPr>
                          <w:rPr>
                            <w:rFonts w:ascii="Times New Roman" w:hAnsi="Times New Roman" w:cs="Times New Roman"/>
                            <w:i/>
                          </w:rPr>
                        </w:pPr>
                      </w:p>
                      <w:p w14:paraId="160489D3" w14:textId="77777777" w:rsidR="0040652F" w:rsidRDefault="0040652F" w:rsidP="00146B97"/>
                      <w:p w14:paraId="47281614" w14:textId="77777777" w:rsidR="0040652F" w:rsidRDefault="0040652F" w:rsidP="00146B97"/>
                      <w:p w14:paraId="67E3E078" w14:textId="77777777" w:rsidR="0040652F" w:rsidRPr="00C8478B" w:rsidRDefault="0040652F" w:rsidP="00146B97"/>
                      <w:p w14:paraId="2C274851" w14:textId="77777777" w:rsidR="0040652F" w:rsidRDefault="0040652F" w:rsidP="00146B97">
                        <w:pPr>
                          <w:rPr>
                            <w:i/>
                          </w:rPr>
                        </w:pPr>
                      </w:p>
                      <w:p w14:paraId="7A0E1467" w14:textId="77777777" w:rsidR="0040652F" w:rsidRDefault="0040652F" w:rsidP="00146B97">
                        <w:pPr>
                          <w:rPr>
                            <w:i/>
                          </w:rPr>
                        </w:pPr>
                      </w:p>
                      <w:p w14:paraId="0931B07A" w14:textId="77777777" w:rsidR="0040652F" w:rsidRDefault="0040652F" w:rsidP="00146B97">
                        <w:pPr>
                          <w:rPr>
                            <w:i/>
                          </w:rPr>
                        </w:pPr>
                      </w:p>
                      <w:p w14:paraId="524BF1F0" w14:textId="77777777" w:rsidR="0040652F" w:rsidRDefault="0040652F" w:rsidP="00146B97">
                        <w:pPr>
                          <w:rPr>
                            <w:i/>
                          </w:rPr>
                        </w:pPr>
                      </w:p>
                      <w:p w14:paraId="468D782D" w14:textId="77777777" w:rsidR="0040652F" w:rsidRDefault="0040652F" w:rsidP="00146B97"/>
                    </w:txbxContent>
                  </v:textbox>
                </v:oval>
              </w:pict>
            </w:r>
          </w:p>
          <w:p w14:paraId="2F9CA50E" w14:textId="77777777" w:rsidR="00146B97" w:rsidRDefault="00146B97" w:rsidP="00B30AED">
            <w:pPr>
              <w:rPr>
                <w:rFonts w:ascii="Times New Roman" w:hAnsi="Times New Roman"/>
                <w:sz w:val="28"/>
                <w:szCs w:val="28"/>
              </w:rPr>
            </w:pPr>
          </w:p>
          <w:p w14:paraId="2774DAB6" w14:textId="77777777" w:rsidR="00146B97" w:rsidRDefault="00146B97" w:rsidP="00B30AED">
            <w:pPr>
              <w:rPr>
                <w:rFonts w:ascii="Times New Roman" w:hAnsi="Times New Roman"/>
                <w:sz w:val="28"/>
                <w:szCs w:val="28"/>
              </w:rPr>
            </w:pPr>
          </w:p>
          <w:p w14:paraId="48F73CAD"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61C8BA44">
                <v:oval id="_x0000_s1184" style="position:absolute;margin-left:90.5pt;margin-top:9pt;width:148.9pt;height:35pt;z-index:251582464">
                  <v:textbox style="mso-next-textbox:#_x0000_s1184">
                    <w:txbxContent>
                      <w:p w14:paraId="3975E736" w14:textId="77777777" w:rsidR="0040652F" w:rsidRPr="004F5234" w:rsidRDefault="0040652F" w:rsidP="00146B97">
                        <w:pPr>
                          <w:rPr>
                            <w:rFonts w:ascii="Times New Roman" w:hAnsi="Times New Roman" w:cs="Times New Roman"/>
                            <w:sz w:val="24"/>
                            <w:szCs w:val="24"/>
                          </w:rPr>
                        </w:pPr>
                        <w:r w:rsidRPr="004F5234">
                          <w:rPr>
                            <w:rFonts w:ascii="Times New Roman" w:hAnsi="Times New Roman" w:cs="Times New Roman"/>
                            <w:sz w:val="24"/>
                            <w:szCs w:val="24"/>
                          </w:rPr>
                          <w:t xml:space="preserve">Balance Enquiry </w:t>
                        </w:r>
                      </w:p>
                      <w:p w14:paraId="7B33E080" w14:textId="77777777" w:rsidR="0040652F" w:rsidRDefault="0040652F" w:rsidP="00146B97"/>
                      <w:p w14:paraId="10387F32" w14:textId="77777777" w:rsidR="0040652F" w:rsidRDefault="0040652F" w:rsidP="00146B97"/>
                      <w:p w14:paraId="62745BD5" w14:textId="77777777" w:rsidR="0040652F" w:rsidRPr="00C8478B" w:rsidRDefault="0040652F" w:rsidP="00146B97"/>
                      <w:p w14:paraId="24F3DCD6" w14:textId="77777777" w:rsidR="0040652F" w:rsidRDefault="0040652F" w:rsidP="00146B97">
                        <w:pPr>
                          <w:rPr>
                            <w:i/>
                          </w:rPr>
                        </w:pPr>
                      </w:p>
                      <w:p w14:paraId="3A6BCB25" w14:textId="77777777" w:rsidR="0040652F" w:rsidRDefault="0040652F" w:rsidP="00146B97">
                        <w:pPr>
                          <w:rPr>
                            <w:i/>
                          </w:rPr>
                        </w:pPr>
                      </w:p>
                      <w:p w14:paraId="545D1645" w14:textId="77777777" w:rsidR="0040652F" w:rsidRDefault="0040652F" w:rsidP="00146B97">
                        <w:pPr>
                          <w:rPr>
                            <w:i/>
                          </w:rPr>
                        </w:pPr>
                      </w:p>
                      <w:p w14:paraId="122C2804" w14:textId="77777777" w:rsidR="0040652F" w:rsidRDefault="0040652F" w:rsidP="00146B97">
                        <w:pPr>
                          <w:rPr>
                            <w:i/>
                          </w:rPr>
                        </w:pPr>
                      </w:p>
                      <w:p w14:paraId="4307D7DA" w14:textId="77777777" w:rsidR="0040652F" w:rsidRDefault="0040652F" w:rsidP="00146B97"/>
                    </w:txbxContent>
                  </v:textbox>
                </v:oval>
              </w:pict>
            </w:r>
          </w:p>
          <w:p w14:paraId="4FDF9A67" w14:textId="77777777" w:rsidR="00146B97" w:rsidRDefault="00146B97" w:rsidP="00B30AED">
            <w:pPr>
              <w:rPr>
                <w:rFonts w:ascii="Times New Roman" w:hAnsi="Times New Roman"/>
                <w:sz w:val="28"/>
                <w:szCs w:val="28"/>
              </w:rPr>
            </w:pPr>
          </w:p>
          <w:p w14:paraId="50334E4A" w14:textId="77777777" w:rsidR="00146B97" w:rsidRDefault="00146B97" w:rsidP="00B30AED">
            <w:pPr>
              <w:rPr>
                <w:rFonts w:ascii="Times New Roman" w:hAnsi="Times New Roman"/>
                <w:sz w:val="28"/>
                <w:szCs w:val="28"/>
              </w:rPr>
            </w:pPr>
          </w:p>
          <w:p w14:paraId="5B4F43CC"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6C9EB857">
                <v:oval id="_x0000_s1192" style="position:absolute;margin-left:90.5pt;margin-top:1.3pt;width:148.9pt;height:47.4pt;z-index:251590656">
                  <v:textbox style="mso-next-textbox:#_x0000_s1192">
                    <w:txbxContent>
                      <w:p w14:paraId="0F7A937B" w14:textId="77777777" w:rsidR="0040652F" w:rsidRPr="004F5234" w:rsidRDefault="0040652F" w:rsidP="00146B97">
                        <w:pPr>
                          <w:rPr>
                            <w:rFonts w:ascii="Times New Roman" w:hAnsi="Times New Roman" w:cs="Times New Roman"/>
                            <w:sz w:val="24"/>
                            <w:szCs w:val="24"/>
                          </w:rPr>
                        </w:pPr>
                        <w:r w:rsidRPr="004F5234">
                          <w:rPr>
                            <w:rFonts w:ascii="Times New Roman" w:hAnsi="Times New Roman" w:cs="Times New Roman"/>
                            <w:sz w:val="24"/>
                            <w:szCs w:val="24"/>
                          </w:rPr>
                          <w:t xml:space="preserve">Change PIN no of ATM </w:t>
                        </w:r>
                      </w:p>
                      <w:p w14:paraId="6C788C27" w14:textId="77777777" w:rsidR="0040652F" w:rsidRDefault="0040652F" w:rsidP="00146B97"/>
                      <w:p w14:paraId="67A5B664" w14:textId="77777777" w:rsidR="0040652F" w:rsidRDefault="0040652F" w:rsidP="00146B97"/>
                      <w:p w14:paraId="5B530ED7" w14:textId="77777777" w:rsidR="0040652F" w:rsidRPr="00C8478B" w:rsidRDefault="0040652F" w:rsidP="00146B97"/>
                      <w:p w14:paraId="1C6D3941" w14:textId="77777777" w:rsidR="0040652F" w:rsidRDefault="0040652F" w:rsidP="00146B97">
                        <w:pPr>
                          <w:rPr>
                            <w:i/>
                          </w:rPr>
                        </w:pPr>
                      </w:p>
                      <w:p w14:paraId="253A42B7" w14:textId="77777777" w:rsidR="0040652F" w:rsidRDefault="0040652F" w:rsidP="00146B97">
                        <w:pPr>
                          <w:rPr>
                            <w:i/>
                          </w:rPr>
                        </w:pPr>
                      </w:p>
                      <w:p w14:paraId="471E20A0" w14:textId="77777777" w:rsidR="0040652F" w:rsidRDefault="0040652F" w:rsidP="00146B97">
                        <w:pPr>
                          <w:rPr>
                            <w:i/>
                          </w:rPr>
                        </w:pPr>
                      </w:p>
                      <w:p w14:paraId="69D6722A" w14:textId="77777777" w:rsidR="0040652F" w:rsidRDefault="0040652F" w:rsidP="00146B97">
                        <w:pPr>
                          <w:rPr>
                            <w:i/>
                          </w:rPr>
                        </w:pPr>
                      </w:p>
                      <w:p w14:paraId="62E69F81" w14:textId="77777777" w:rsidR="0040652F" w:rsidRDefault="0040652F" w:rsidP="00146B97"/>
                    </w:txbxContent>
                  </v:textbox>
                </v:oval>
              </w:pict>
            </w:r>
            <w:r w:rsidR="00146B97">
              <w:rPr>
                <w:rFonts w:ascii="Times New Roman" w:hAnsi="Times New Roman"/>
                <w:sz w:val="28"/>
                <w:szCs w:val="28"/>
              </w:rPr>
              <w:t xml:space="preserve">   </w:t>
            </w:r>
          </w:p>
          <w:p w14:paraId="0AE8DDED" w14:textId="77777777" w:rsidR="00146B97" w:rsidRDefault="00146B97" w:rsidP="00B30AED">
            <w:pPr>
              <w:rPr>
                <w:rFonts w:ascii="Times New Roman" w:hAnsi="Times New Roman"/>
                <w:sz w:val="28"/>
                <w:szCs w:val="28"/>
              </w:rPr>
            </w:pPr>
          </w:p>
          <w:p w14:paraId="22968765" w14:textId="77777777" w:rsidR="00146B97" w:rsidRDefault="00146B97" w:rsidP="00B30AED">
            <w:pPr>
              <w:rPr>
                <w:rFonts w:ascii="Times New Roman" w:hAnsi="Times New Roman"/>
                <w:sz w:val="28"/>
                <w:szCs w:val="28"/>
              </w:rPr>
            </w:pPr>
          </w:p>
          <w:p w14:paraId="03D4ED4F" w14:textId="77777777" w:rsidR="00146B97" w:rsidRDefault="00000000" w:rsidP="00B30AED">
            <w:pPr>
              <w:rPr>
                <w:rFonts w:ascii="Times New Roman" w:hAnsi="Times New Roman"/>
                <w:sz w:val="28"/>
                <w:szCs w:val="28"/>
              </w:rPr>
            </w:pPr>
            <w:r>
              <w:rPr>
                <w:rFonts w:ascii="Times New Roman" w:hAnsi="Times New Roman"/>
                <w:noProof/>
                <w:sz w:val="28"/>
                <w:szCs w:val="28"/>
                <w:lang w:val="en-IN" w:eastAsia="en-IN"/>
              </w:rPr>
              <w:pict w14:anchorId="2012C231">
                <v:oval id="_x0000_s1193" style="position:absolute;margin-left:93.5pt;margin-top:4.4pt;width:148.9pt;height:45.95pt;z-index:251591680">
                  <v:textbox style="mso-next-textbox:#_x0000_s1193">
                    <w:txbxContent>
                      <w:p w14:paraId="4B63F28F" w14:textId="77777777" w:rsidR="0040652F" w:rsidRPr="004F5234" w:rsidRDefault="0040652F" w:rsidP="00146B97">
                        <w:pPr>
                          <w:rPr>
                            <w:rFonts w:ascii="Times New Roman" w:hAnsi="Times New Roman" w:cs="Times New Roman"/>
                            <w:sz w:val="24"/>
                            <w:szCs w:val="24"/>
                          </w:rPr>
                        </w:pPr>
                        <w:r w:rsidRPr="004F5234">
                          <w:rPr>
                            <w:rFonts w:ascii="Times New Roman" w:hAnsi="Times New Roman" w:cs="Times New Roman"/>
                            <w:sz w:val="24"/>
                            <w:szCs w:val="24"/>
                          </w:rPr>
                          <w:t xml:space="preserve">Get loan information </w:t>
                        </w:r>
                      </w:p>
                      <w:p w14:paraId="545D2B7E" w14:textId="77777777" w:rsidR="0040652F" w:rsidRDefault="0040652F" w:rsidP="00146B97"/>
                      <w:p w14:paraId="155A6EEC" w14:textId="77777777" w:rsidR="0040652F" w:rsidRDefault="0040652F" w:rsidP="00146B97"/>
                      <w:p w14:paraId="495E07A9" w14:textId="77777777" w:rsidR="0040652F" w:rsidRPr="00C8478B" w:rsidRDefault="0040652F" w:rsidP="00146B97"/>
                      <w:p w14:paraId="3758B384" w14:textId="77777777" w:rsidR="0040652F" w:rsidRDefault="0040652F" w:rsidP="00146B97">
                        <w:pPr>
                          <w:rPr>
                            <w:i/>
                          </w:rPr>
                        </w:pPr>
                      </w:p>
                      <w:p w14:paraId="60EB8F9D" w14:textId="77777777" w:rsidR="0040652F" w:rsidRDefault="0040652F" w:rsidP="00146B97">
                        <w:pPr>
                          <w:rPr>
                            <w:i/>
                          </w:rPr>
                        </w:pPr>
                      </w:p>
                      <w:p w14:paraId="47F170DF" w14:textId="77777777" w:rsidR="0040652F" w:rsidRDefault="0040652F" w:rsidP="00146B97">
                        <w:pPr>
                          <w:rPr>
                            <w:i/>
                          </w:rPr>
                        </w:pPr>
                      </w:p>
                      <w:p w14:paraId="1483F800" w14:textId="77777777" w:rsidR="0040652F" w:rsidRDefault="0040652F" w:rsidP="00146B97">
                        <w:pPr>
                          <w:rPr>
                            <w:i/>
                          </w:rPr>
                        </w:pPr>
                      </w:p>
                      <w:p w14:paraId="25CDDB70" w14:textId="77777777" w:rsidR="0040652F" w:rsidRDefault="0040652F" w:rsidP="00146B97"/>
                    </w:txbxContent>
                  </v:textbox>
                </v:oval>
              </w:pict>
            </w:r>
          </w:p>
          <w:p w14:paraId="1AA0AB58" w14:textId="77777777" w:rsidR="00146B97" w:rsidRDefault="00146B97" w:rsidP="00B30AED">
            <w:pPr>
              <w:rPr>
                <w:rFonts w:ascii="Times New Roman" w:hAnsi="Times New Roman"/>
                <w:sz w:val="28"/>
                <w:szCs w:val="28"/>
              </w:rPr>
            </w:pPr>
          </w:p>
          <w:p w14:paraId="20DA18ED" w14:textId="77777777" w:rsidR="00146B97" w:rsidRDefault="00146B97" w:rsidP="00B30AED">
            <w:pPr>
              <w:rPr>
                <w:rFonts w:ascii="Times New Roman" w:hAnsi="Times New Roman"/>
                <w:sz w:val="28"/>
                <w:szCs w:val="28"/>
              </w:rPr>
            </w:pPr>
          </w:p>
          <w:p w14:paraId="69FAFA49" w14:textId="77777777" w:rsidR="00146B97" w:rsidRDefault="00146B97" w:rsidP="00B30AED">
            <w:pPr>
              <w:rPr>
                <w:rFonts w:ascii="Times New Roman" w:hAnsi="Times New Roman"/>
                <w:sz w:val="28"/>
                <w:szCs w:val="28"/>
              </w:rPr>
            </w:pPr>
          </w:p>
          <w:p w14:paraId="5C60B994" w14:textId="77777777" w:rsidR="00146B97" w:rsidRDefault="00146B97" w:rsidP="00B30AED">
            <w:pPr>
              <w:rPr>
                <w:rFonts w:ascii="Times New Roman" w:hAnsi="Times New Roman"/>
                <w:sz w:val="28"/>
                <w:szCs w:val="28"/>
              </w:rPr>
            </w:pPr>
            <w:r>
              <w:rPr>
                <w:rFonts w:ascii="Times New Roman" w:hAnsi="Times New Roman"/>
                <w:sz w:val="28"/>
                <w:szCs w:val="28"/>
              </w:rPr>
              <w:t xml:space="preserve">                                                          ATM System                   </w:t>
            </w:r>
          </w:p>
          <w:p w14:paraId="05BC54A9" w14:textId="77777777" w:rsidR="00146B97" w:rsidRPr="003305DA" w:rsidRDefault="00146B97" w:rsidP="00B30AED">
            <w:pPr>
              <w:rPr>
                <w:rFonts w:ascii="Times New Roman" w:hAnsi="Times New Roman"/>
                <w:sz w:val="28"/>
                <w:szCs w:val="28"/>
              </w:rPr>
            </w:pPr>
          </w:p>
        </w:tc>
      </w:tr>
    </w:tbl>
    <w:p w14:paraId="544E587A" w14:textId="77777777" w:rsidR="00146B97" w:rsidRDefault="00146B97" w:rsidP="00146B97">
      <w:pPr>
        <w:spacing w:after="120"/>
        <w:rPr>
          <w:rFonts w:ascii="Times New Roman" w:hAnsi="Times New Roman"/>
          <w:sz w:val="28"/>
          <w:szCs w:val="28"/>
        </w:rPr>
      </w:pPr>
    </w:p>
    <w:p w14:paraId="5CA513B7" w14:textId="77777777" w:rsidR="00146B97" w:rsidRDefault="00146B97" w:rsidP="00146B97">
      <w:pPr>
        <w:spacing w:after="120"/>
        <w:rPr>
          <w:rFonts w:ascii="Times New Roman" w:hAnsi="Times New Roman"/>
          <w:sz w:val="28"/>
          <w:szCs w:val="28"/>
        </w:rPr>
      </w:pPr>
    </w:p>
    <w:p w14:paraId="43F233B0" w14:textId="77777777" w:rsidR="00146B97" w:rsidRDefault="00146B97" w:rsidP="00146B97">
      <w:pPr>
        <w:spacing w:after="0"/>
        <w:rPr>
          <w:rFonts w:ascii="Times New Roman" w:hAnsi="Times New Roman"/>
          <w:sz w:val="28"/>
          <w:szCs w:val="28"/>
        </w:rPr>
      </w:pPr>
    </w:p>
    <w:p w14:paraId="3DB5C978" w14:textId="77777777" w:rsidR="00146B97" w:rsidRPr="005674E3" w:rsidRDefault="00146B97" w:rsidP="00146B97">
      <w:pPr>
        <w:spacing w:after="0"/>
        <w:rPr>
          <w:rFonts w:ascii="Times New Roman" w:hAnsi="Times New Roman"/>
          <w:sz w:val="28"/>
          <w:szCs w:val="28"/>
        </w:rPr>
      </w:pPr>
      <w:r>
        <w:rPr>
          <w:rFonts w:ascii="Times New Roman" w:hAnsi="Times New Roman"/>
          <w:sz w:val="28"/>
          <w:szCs w:val="28"/>
        </w:rPr>
        <w:t xml:space="preserve">     </w:t>
      </w:r>
    </w:p>
    <w:p w14:paraId="01FED4F8" w14:textId="77777777" w:rsidR="00146B97" w:rsidRDefault="00000000" w:rsidP="00146B97">
      <w:pPr>
        <w:rPr>
          <w:sz w:val="28"/>
          <w:szCs w:val="28"/>
        </w:rPr>
      </w:pPr>
      <w:r>
        <w:rPr>
          <w:rFonts w:ascii="Times New Roman" w:hAnsi="Times New Roman"/>
          <w:noProof/>
          <w:sz w:val="28"/>
          <w:szCs w:val="28"/>
          <w:lang w:val="en-IN" w:eastAsia="en-IN"/>
        </w:rPr>
        <w:pict w14:anchorId="0AB08A86">
          <v:shape id="_x0000_s1154" type="#_x0000_t32" style="position:absolute;margin-left:26.8pt;margin-top:.55pt;width:154.7pt;height:78.8pt;flip:y;z-index:251551744" o:connectortype="straight"/>
        </w:pict>
      </w:r>
      <w:r>
        <w:rPr>
          <w:rFonts w:ascii="Times New Roman" w:hAnsi="Times New Roman"/>
          <w:noProof/>
          <w:sz w:val="28"/>
          <w:szCs w:val="28"/>
          <w:lang w:val="en-IN" w:eastAsia="en-IN"/>
        </w:rPr>
        <w:pict w14:anchorId="31BEFD6A">
          <v:shape id="_x0000_s1170" type="#_x0000_t120" style="position:absolute;margin-left:-10.75pt;margin-top:28.3pt;width:24pt;height:24.75pt;z-index:251568128"/>
        </w:pict>
      </w:r>
    </w:p>
    <w:p w14:paraId="283CCF70" w14:textId="77777777" w:rsidR="00146B97" w:rsidRDefault="00000000" w:rsidP="00146B97">
      <w:pPr>
        <w:rPr>
          <w:sz w:val="28"/>
          <w:szCs w:val="28"/>
        </w:rPr>
      </w:pPr>
      <w:r>
        <w:rPr>
          <w:rFonts w:ascii="Times New Roman" w:hAnsi="Times New Roman"/>
          <w:noProof/>
          <w:sz w:val="28"/>
          <w:szCs w:val="28"/>
          <w:lang w:val="en-IN" w:eastAsia="en-IN"/>
        </w:rPr>
        <w:pict w14:anchorId="070C90F8">
          <v:shape id="_x0000_s1155" type="#_x0000_t32" style="position:absolute;margin-left:26.8pt;margin-top:10.55pt;width:168.55pt;height:39.1pt;flip:y;z-index:251552768" o:connectortype="straight"/>
        </w:pict>
      </w:r>
      <w:r>
        <w:rPr>
          <w:rFonts w:ascii="Times New Roman" w:hAnsi="Times New Roman"/>
          <w:noProof/>
          <w:sz w:val="28"/>
          <w:szCs w:val="28"/>
          <w:lang w:val="en-IN" w:eastAsia="en-IN"/>
        </w:rPr>
        <w:pict w14:anchorId="08223C2F">
          <v:shape id="_x0000_s1171" type="#_x0000_t32" style="position:absolute;margin-left:1.3pt;margin-top:23.4pt;width:0;height:52.5pt;z-index:251569152" o:connectortype="straight"/>
        </w:pict>
      </w:r>
    </w:p>
    <w:p w14:paraId="3FEECF03" w14:textId="77777777" w:rsidR="00146B97" w:rsidRDefault="00000000" w:rsidP="00146B97">
      <w:pPr>
        <w:rPr>
          <w:sz w:val="28"/>
          <w:szCs w:val="28"/>
        </w:rPr>
      </w:pPr>
      <w:r>
        <w:rPr>
          <w:rFonts w:ascii="Times New Roman" w:hAnsi="Times New Roman"/>
          <w:noProof/>
          <w:sz w:val="28"/>
          <w:szCs w:val="28"/>
          <w:lang w:val="en-IN" w:eastAsia="en-IN"/>
        </w:rPr>
        <w:pict w14:anchorId="246B927F">
          <v:shape id="_x0000_s1157" type="#_x0000_t32" style="position:absolute;margin-left:26.8pt;margin-top:20pt;width:175.3pt;height:75.05pt;z-index:251554816" o:connectortype="straight"/>
        </w:pict>
      </w:r>
      <w:r>
        <w:rPr>
          <w:rFonts w:ascii="Times New Roman" w:hAnsi="Times New Roman"/>
          <w:noProof/>
          <w:sz w:val="28"/>
          <w:szCs w:val="28"/>
          <w:lang w:val="en-IN" w:eastAsia="en-IN"/>
        </w:rPr>
        <w:pict w14:anchorId="4DDFC72F">
          <v:shape id="_x0000_s1156" type="#_x0000_t32" style="position:absolute;margin-left:26.8pt;margin-top:20pt;width:159.15pt;height:26.25pt;z-index:251553792" o:connectortype="straight"/>
        </w:pict>
      </w:r>
      <w:r>
        <w:rPr>
          <w:rFonts w:ascii="Times New Roman" w:hAnsi="Times New Roman"/>
          <w:noProof/>
          <w:sz w:val="28"/>
          <w:szCs w:val="28"/>
          <w:lang w:val="en-IN" w:eastAsia="en-IN"/>
        </w:rPr>
        <w:pict w14:anchorId="1CE946FE">
          <v:shape id="_x0000_s1172" type="#_x0000_t32" style="position:absolute;margin-left:-18.2pt;margin-top:20pt;width:45pt;height:.05pt;z-index:251570176" o:connectortype="straight"/>
        </w:pict>
      </w:r>
    </w:p>
    <w:p w14:paraId="47886FF8" w14:textId="77777777" w:rsidR="00146B97" w:rsidRDefault="00000000" w:rsidP="00146B97">
      <w:pPr>
        <w:rPr>
          <w:sz w:val="28"/>
          <w:szCs w:val="28"/>
        </w:rPr>
      </w:pPr>
      <w:r>
        <w:rPr>
          <w:rFonts w:ascii="Times New Roman" w:hAnsi="Times New Roman"/>
          <w:noProof/>
          <w:sz w:val="28"/>
          <w:szCs w:val="28"/>
          <w:lang w:val="en-IN" w:eastAsia="en-IN"/>
        </w:rPr>
        <w:pict w14:anchorId="3C554DD9">
          <v:shape id="_x0000_s1174" type="#_x0000_t32" style="position:absolute;margin-left:1.3pt;margin-top:16.6pt;width:20.25pt;height:24.75pt;z-index:251572224" o:connectortype="straight"/>
        </w:pict>
      </w:r>
      <w:r>
        <w:rPr>
          <w:rFonts w:ascii="Times New Roman" w:hAnsi="Times New Roman"/>
          <w:noProof/>
          <w:sz w:val="28"/>
          <w:szCs w:val="28"/>
          <w:lang w:val="en-IN" w:eastAsia="en-IN"/>
        </w:rPr>
        <w:pict w14:anchorId="2F9853ED">
          <v:shape id="_x0000_s1173" type="#_x0000_t32" style="position:absolute;margin-left:-18.2pt;margin-top:16.6pt;width:19.5pt;height:24.75pt;flip:x;z-index:251571200" o:connectortype="straight"/>
        </w:pict>
      </w:r>
    </w:p>
    <w:p w14:paraId="583C5AAE" w14:textId="77777777" w:rsidR="00146B97" w:rsidRDefault="00000000" w:rsidP="00146B97">
      <w:pPr>
        <w:rPr>
          <w:sz w:val="28"/>
          <w:szCs w:val="28"/>
        </w:rPr>
      </w:pPr>
      <w:r>
        <w:rPr>
          <w:rFonts w:ascii="Times New Roman" w:hAnsi="Times New Roman" w:cs="Times New Roman"/>
          <w:noProof/>
          <w:sz w:val="28"/>
          <w:szCs w:val="28"/>
          <w:lang w:val="en-IN" w:eastAsia="en-IN"/>
        </w:rPr>
        <w:pict w14:anchorId="01D879A0">
          <v:rect id="_x0000_s1160" style="position:absolute;margin-left:-31.1pt;margin-top:17.55pt;width:75.55pt;height:25.1pt;z-index:251557888">
            <v:textbox style="mso-next-textbox:#_x0000_s1160">
              <w:txbxContent>
                <w:p w14:paraId="663E7C5F" w14:textId="77777777" w:rsidR="0040652F" w:rsidRPr="00C02F3E" w:rsidRDefault="0040652F" w:rsidP="00146B97">
                  <w:pPr>
                    <w:rPr>
                      <w:rFonts w:ascii="Times New Roman" w:hAnsi="Times New Roman" w:cs="Times New Roman"/>
                      <w:sz w:val="24"/>
                      <w:szCs w:val="24"/>
                    </w:rPr>
                  </w:pPr>
                  <w:r w:rsidRPr="00C02F3E">
                    <w:rPr>
                      <w:rFonts w:ascii="Times New Roman" w:hAnsi="Times New Roman" w:cs="Times New Roman"/>
                      <w:sz w:val="24"/>
                      <w:szCs w:val="24"/>
                    </w:rPr>
                    <w:t xml:space="preserve"> </w:t>
                  </w:r>
                  <w:r>
                    <w:rPr>
                      <w:rFonts w:ascii="Times New Roman" w:hAnsi="Times New Roman" w:cs="Times New Roman"/>
                      <w:sz w:val="24"/>
                      <w:szCs w:val="24"/>
                    </w:rPr>
                    <w:t>T</w:t>
                  </w:r>
                  <w:r w:rsidRPr="00C02F3E">
                    <w:rPr>
                      <w:rFonts w:ascii="Times New Roman" w:hAnsi="Times New Roman" w:cs="Times New Roman"/>
                      <w:sz w:val="24"/>
                      <w:szCs w:val="24"/>
                    </w:rPr>
                    <w:t>echnician</w:t>
                  </w:r>
                </w:p>
              </w:txbxContent>
            </v:textbox>
          </v:rect>
        </w:pict>
      </w:r>
    </w:p>
    <w:p w14:paraId="1E6F9A08" w14:textId="77777777" w:rsidR="00146B97" w:rsidRDefault="00146B97" w:rsidP="00146B97">
      <w:pPr>
        <w:rPr>
          <w:sz w:val="28"/>
          <w:szCs w:val="28"/>
        </w:rPr>
      </w:pPr>
    </w:p>
    <w:p w14:paraId="3A74F00F" w14:textId="77777777" w:rsidR="00146B97" w:rsidRDefault="00146B97" w:rsidP="00146B97">
      <w:pPr>
        <w:rPr>
          <w:sz w:val="28"/>
          <w:szCs w:val="28"/>
        </w:rPr>
      </w:pPr>
    </w:p>
    <w:p w14:paraId="332A5068" w14:textId="77777777" w:rsidR="00146B97" w:rsidRDefault="00000000" w:rsidP="00146B97">
      <w:pPr>
        <w:rPr>
          <w:sz w:val="28"/>
          <w:szCs w:val="28"/>
        </w:rPr>
      </w:pPr>
      <w:r>
        <w:rPr>
          <w:rFonts w:ascii="Times New Roman" w:hAnsi="Times New Roman"/>
          <w:noProof/>
          <w:sz w:val="28"/>
          <w:szCs w:val="28"/>
          <w:lang w:val="en-IN" w:eastAsia="en-IN"/>
        </w:rPr>
        <w:pict w14:anchorId="68BEB063">
          <v:rect id="_x0000_s1159" style="position:absolute;margin-left:436.9pt;margin-top:23.05pt;width:43.95pt;height:24pt;z-index:251556864">
            <v:textbox style="mso-next-textbox:#_x0000_s1159">
              <w:txbxContent>
                <w:p w14:paraId="6A48B4E5" w14:textId="77777777" w:rsidR="0040652F" w:rsidRPr="006836FE" w:rsidRDefault="0040652F" w:rsidP="00146B97">
                  <w:pPr>
                    <w:rPr>
                      <w:rFonts w:ascii="Times New Roman" w:hAnsi="Times New Roman" w:cs="Times New Roman"/>
                    </w:rPr>
                  </w:pPr>
                  <w:r>
                    <w:rPr>
                      <w:rFonts w:ascii="Times New Roman" w:hAnsi="Times New Roman" w:cs="Times New Roman"/>
                    </w:rPr>
                    <w:t>Bank</w:t>
                  </w:r>
                </w:p>
              </w:txbxContent>
            </v:textbox>
          </v:rect>
        </w:pict>
      </w:r>
      <w:r>
        <w:rPr>
          <w:rFonts w:ascii="Times New Roman" w:hAnsi="Times New Roman"/>
          <w:noProof/>
          <w:sz w:val="28"/>
          <w:szCs w:val="28"/>
          <w:lang w:val="en-IN" w:eastAsia="en-IN"/>
        </w:rPr>
        <w:pict w14:anchorId="7681A7D2">
          <v:shape id="_x0000_s1158" type="#_x0000_t32" style="position:absolute;margin-left:34.25pt;margin-top:3.75pt;width:161.1pt;height:109.45pt;flip:y;z-index:251555840" o:connectortype="straight"/>
        </w:pict>
      </w:r>
      <w:r w:rsidR="00146B97">
        <w:rPr>
          <w:sz w:val="28"/>
          <w:szCs w:val="28"/>
        </w:rPr>
        <w:t xml:space="preserve">                                                                                                                                                                                                                                            </w:t>
      </w:r>
    </w:p>
    <w:p w14:paraId="795B8144" w14:textId="77777777" w:rsidR="00146B97" w:rsidRDefault="00000000" w:rsidP="00146B97">
      <w:pPr>
        <w:rPr>
          <w:sz w:val="28"/>
          <w:szCs w:val="28"/>
        </w:rPr>
      </w:pPr>
      <w:r>
        <w:rPr>
          <w:rFonts w:ascii="Times New Roman" w:hAnsi="Times New Roman"/>
          <w:noProof/>
          <w:sz w:val="28"/>
          <w:szCs w:val="28"/>
          <w:lang w:val="en-IN" w:eastAsia="en-IN"/>
        </w:rPr>
        <w:pict w14:anchorId="67101CAC">
          <v:shape id="_x0000_s1161" type="#_x0000_t32" style="position:absolute;margin-left:34.25pt;margin-top:21.9pt;width:161.1pt;height:61.7pt;flip:y;z-index:251558912" o:connectortype="straight"/>
        </w:pict>
      </w:r>
    </w:p>
    <w:p w14:paraId="467B0597" w14:textId="77777777" w:rsidR="00146B97" w:rsidRDefault="00000000" w:rsidP="00146B97">
      <w:pPr>
        <w:rPr>
          <w:sz w:val="28"/>
          <w:szCs w:val="28"/>
        </w:rPr>
      </w:pPr>
      <w:r>
        <w:rPr>
          <w:noProof/>
          <w:sz w:val="28"/>
          <w:szCs w:val="28"/>
          <w:lang w:val="en-IN" w:eastAsia="en-IN"/>
        </w:rPr>
        <w:pict w14:anchorId="7028D636">
          <v:shape id="_x0000_s1186" type="#_x0000_t120" style="position:absolute;margin-left:-2.45pt;margin-top:5.2pt;width:24pt;height:24.75pt;z-index:251584512"/>
        </w:pict>
      </w:r>
    </w:p>
    <w:p w14:paraId="78923D4E" w14:textId="77777777" w:rsidR="00146B97" w:rsidRDefault="00000000" w:rsidP="00146B97">
      <w:pPr>
        <w:rPr>
          <w:sz w:val="28"/>
          <w:szCs w:val="28"/>
        </w:rPr>
      </w:pPr>
      <w:r>
        <w:rPr>
          <w:rFonts w:ascii="Times New Roman" w:hAnsi="Times New Roman"/>
          <w:noProof/>
          <w:sz w:val="28"/>
          <w:szCs w:val="28"/>
          <w:lang w:val="en-IN" w:eastAsia="en-IN"/>
        </w:rPr>
        <w:pict w14:anchorId="69AECCC0">
          <v:shape id="_x0000_s1194" type="#_x0000_t32" style="position:absolute;margin-left:35.65pt;margin-top:24.25pt;width:170.95pt;height:37.45pt;z-index:251592704" o:connectortype="straight"/>
        </w:pict>
      </w:r>
      <w:r>
        <w:rPr>
          <w:rFonts w:ascii="Times New Roman" w:hAnsi="Times New Roman"/>
          <w:noProof/>
          <w:sz w:val="28"/>
          <w:szCs w:val="28"/>
          <w:lang w:val="en-IN" w:eastAsia="en-IN"/>
        </w:rPr>
        <w:pict w14:anchorId="71F1DAC2">
          <v:shape id="_x0000_s1183" type="#_x0000_t32" style="position:absolute;margin-left:35.65pt;margin-top:12.85pt;width:166.45pt;height:11.45pt;flip:y;z-index:251581440" o:connectortype="straight"/>
        </w:pict>
      </w:r>
      <w:r>
        <w:rPr>
          <w:rFonts w:ascii="Times New Roman" w:hAnsi="Times New Roman"/>
          <w:noProof/>
          <w:sz w:val="28"/>
          <w:szCs w:val="28"/>
          <w:lang w:val="en-IN" w:eastAsia="en-IN"/>
        </w:rPr>
        <w:pict w14:anchorId="66622BBA">
          <v:shape id="_x0000_s1185" type="#_x0000_t32" style="position:absolute;margin-left:35.65pt;margin-top:21.65pt;width:164.85pt;height:98.8pt;z-index:251583488" o:connectortype="straight"/>
        </w:pict>
      </w:r>
      <w:r>
        <w:rPr>
          <w:rFonts w:ascii="Times New Roman" w:hAnsi="Times New Roman"/>
          <w:noProof/>
          <w:sz w:val="28"/>
          <w:szCs w:val="28"/>
          <w:lang w:val="en-IN" w:eastAsia="en-IN"/>
        </w:rPr>
        <w:pict w14:anchorId="5F346419">
          <v:shape id="_x0000_s1195" type="#_x0000_t32" style="position:absolute;margin-left:35.65pt;margin-top:24.3pt;width:166.45pt;height:144.35pt;z-index:251593728" o:connectortype="straight"/>
        </w:pict>
      </w:r>
      <w:r>
        <w:rPr>
          <w:noProof/>
          <w:sz w:val="28"/>
          <w:szCs w:val="28"/>
          <w:lang w:val="en-IN" w:eastAsia="en-IN"/>
        </w:rPr>
        <w:pict w14:anchorId="77F0F1A3">
          <v:shape id="_x0000_s1188" type="#_x0000_t32" style="position:absolute;margin-left:9pt;margin-top:.3pt;width:0;height:48.7pt;flip:y;z-index:251586560" o:connectortype="straight"/>
        </w:pict>
      </w:r>
      <w:r>
        <w:rPr>
          <w:rFonts w:ascii="Times New Roman" w:hAnsi="Times New Roman" w:cs="Times New Roman"/>
          <w:noProof/>
          <w:sz w:val="28"/>
          <w:szCs w:val="28"/>
          <w:lang w:val="en-IN" w:eastAsia="en-IN"/>
        </w:rPr>
        <w:pict w14:anchorId="71730342">
          <v:shape id="_x0000_s1187" type="#_x0000_t32" style="position:absolute;margin-left:-10.75pt;margin-top:24.25pt;width:45pt;height:.05pt;z-index:251585536" o:connectortype="straight"/>
        </w:pict>
      </w:r>
    </w:p>
    <w:p w14:paraId="1D46D62B" w14:textId="77777777" w:rsidR="00146B97" w:rsidRDefault="00000000" w:rsidP="00146B97">
      <w:pPr>
        <w:rPr>
          <w:rFonts w:ascii="Times New Roman" w:hAnsi="Times New Roman" w:cs="Times New Roman"/>
          <w:sz w:val="28"/>
          <w:szCs w:val="28"/>
        </w:rPr>
      </w:pPr>
      <w:r>
        <w:rPr>
          <w:noProof/>
          <w:sz w:val="28"/>
          <w:szCs w:val="28"/>
          <w:lang w:val="en-IN" w:eastAsia="en-IN"/>
        </w:rPr>
        <w:pict w14:anchorId="6450DD5B">
          <v:shape id="_x0000_s1189" type="#_x0000_t32" style="position:absolute;margin-left:9pt;margin-top:19.3pt;width:25.25pt;height:32.05pt;z-index:251587584" o:connectortype="straight"/>
        </w:pict>
      </w:r>
      <w:r>
        <w:rPr>
          <w:noProof/>
          <w:sz w:val="28"/>
          <w:szCs w:val="28"/>
          <w:lang w:val="en-IN" w:eastAsia="en-IN"/>
        </w:rPr>
        <w:pict w14:anchorId="0D48D8EF">
          <v:shape id="_x0000_s1190" type="#_x0000_t32" style="position:absolute;margin-left:-10.75pt;margin-top:19.35pt;width:19.75pt;height:32pt;flip:y;z-index:251588608" o:connectortype="straight"/>
        </w:pict>
      </w:r>
    </w:p>
    <w:p w14:paraId="4192FAC6" w14:textId="77777777" w:rsidR="00146B97" w:rsidRDefault="00146B97" w:rsidP="00146B97">
      <w:pPr>
        <w:rPr>
          <w:sz w:val="28"/>
          <w:szCs w:val="28"/>
        </w:rPr>
      </w:pPr>
    </w:p>
    <w:p w14:paraId="3EAB5EE3" w14:textId="77777777" w:rsidR="00146B97" w:rsidRDefault="00000000" w:rsidP="00146B97">
      <w:pPr>
        <w:rPr>
          <w:sz w:val="28"/>
          <w:szCs w:val="28"/>
        </w:rPr>
      </w:pPr>
      <w:r>
        <w:rPr>
          <w:noProof/>
          <w:sz w:val="28"/>
          <w:szCs w:val="28"/>
          <w:lang w:val="en-IN" w:eastAsia="en-IN"/>
        </w:rPr>
        <w:pict w14:anchorId="3EB6F961">
          <v:rect id="_x0000_s1191" style="position:absolute;margin-left:-31.1pt;margin-top:3.55pt;width:105.6pt;height:29.1pt;z-index:251589632">
            <v:textbox style="mso-next-textbox:#_x0000_s1191">
              <w:txbxContent>
                <w:p w14:paraId="68E4E80F" w14:textId="77777777" w:rsidR="0040652F" w:rsidRPr="00C02F3E" w:rsidRDefault="0040652F" w:rsidP="00146B97">
                  <w:pPr>
                    <w:rPr>
                      <w:rFonts w:ascii="Times New Roman" w:hAnsi="Times New Roman" w:cs="Times New Roman"/>
                      <w:sz w:val="24"/>
                      <w:szCs w:val="24"/>
                    </w:rPr>
                  </w:pPr>
                  <w:r>
                    <w:rPr>
                      <w:rFonts w:ascii="Times New Roman" w:hAnsi="Times New Roman" w:cs="Times New Roman"/>
                      <w:sz w:val="24"/>
                      <w:szCs w:val="24"/>
                    </w:rPr>
                    <w:t xml:space="preserve"> ATM card holder</w:t>
                  </w:r>
                </w:p>
              </w:txbxContent>
            </v:textbox>
          </v:rect>
        </w:pict>
      </w:r>
    </w:p>
    <w:p w14:paraId="4F6405F4" w14:textId="77777777" w:rsidR="00146B97" w:rsidRDefault="00146B97" w:rsidP="00146B97">
      <w:pPr>
        <w:rPr>
          <w:sz w:val="28"/>
          <w:szCs w:val="28"/>
        </w:rPr>
      </w:pPr>
    </w:p>
    <w:p w14:paraId="4B45332A" w14:textId="77777777" w:rsidR="00146B97" w:rsidRDefault="00146B97" w:rsidP="00146B97">
      <w:pPr>
        <w:rPr>
          <w:sz w:val="28"/>
          <w:szCs w:val="28"/>
        </w:rPr>
      </w:pPr>
    </w:p>
    <w:p w14:paraId="38C89DB6" w14:textId="77777777" w:rsidR="00146B97" w:rsidRDefault="00146B97" w:rsidP="00146B97">
      <w:pPr>
        <w:rPr>
          <w:sz w:val="28"/>
          <w:szCs w:val="28"/>
        </w:rPr>
      </w:pPr>
    </w:p>
    <w:p w14:paraId="03572597" w14:textId="77777777" w:rsidR="00146B97" w:rsidRDefault="00146B97" w:rsidP="00146B97">
      <w:pPr>
        <w:rPr>
          <w:sz w:val="28"/>
          <w:szCs w:val="28"/>
        </w:rPr>
      </w:pPr>
    </w:p>
    <w:p w14:paraId="4149B67F" w14:textId="77777777" w:rsidR="00146B97" w:rsidRDefault="00146B97" w:rsidP="00146B97">
      <w:pPr>
        <w:spacing w:after="0"/>
        <w:rPr>
          <w:sz w:val="28"/>
          <w:szCs w:val="28"/>
        </w:rPr>
      </w:pPr>
    </w:p>
    <w:p w14:paraId="43EAF928" w14:textId="77777777" w:rsidR="00146B97" w:rsidRDefault="00146B97" w:rsidP="00146B97">
      <w:pPr>
        <w:spacing w:after="0"/>
        <w:rPr>
          <w:sz w:val="28"/>
          <w:szCs w:val="28"/>
        </w:rPr>
      </w:pPr>
    </w:p>
    <w:p w14:paraId="28655743" w14:textId="77777777" w:rsidR="00146B97" w:rsidRDefault="00146B97" w:rsidP="00146B97">
      <w:pPr>
        <w:tabs>
          <w:tab w:val="left" w:pos="3375"/>
          <w:tab w:val="left" w:pos="5580"/>
        </w:tabs>
        <w:rPr>
          <w:rFonts w:ascii="Times New Roman" w:hAnsi="Times New Roman" w:cs="Times New Roman"/>
          <w:sz w:val="20"/>
          <w:szCs w:val="20"/>
        </w:rPr>
      </w:pPr>
    </w:p>
    <w:p w14:paraId="52D1761D" w14:textId="77777777" w:rsidR="00146B97" w:rsidRDefault="00146B97" w:rsidP="00146B97">
      <w:pPr>
        <w:autoSpaceDE w:val="0"/>
        <w:autoSpaceDN w:val="0"/>
        <w:adjustRightInd w:val="0"/>
        <w:spacing w:after="0" w:line="240" w:lineRule="auto"/>
        <w:rPr>
          <w:rFonts w:ascii="Times New Roman" w:hAnsi="Times New Roman" w:cs="Times New Roman"/>
          <w:b/>
          <w:sz w:val="32"/>
          <w:szCs w:val="32"/>
        </w:rPr>
      </w:pPr>
      <w:r w:rsidRPr="00971069">
        <w:rPr>
          <w:rFonts w:ascii="Times New Roman" w:hAnsi="Times New Roman" w:cs="Times New Roman"/>
          <w:b/>
          <w:sz w:val="32"/>
          <w:szCs w:val="32"/>
        </w:rPr>
        <w:lastRenderedPageBreak/>
        <w:t>Class Diagrams</w:t>
      </w:r>
      <w:r>
        <w:rPr>
          <w:rFonts w:ascii="Times New Roman" w:hAnsi="Times New Roman" w:cs="Times New Roman"/>
          <w:b/>
          <w:sz w:val="32"/>
          <w:szCs w:val="32"/>
        </w:rPr>
        <w:t>:-</w:t>
      </w:r>
    </w:p>
    <w:p w14:paraId="48AD0908" w14:textId="77777777" w:rsidR="00146B97" w:rsidRDefault="00146B97" w:rsidP="00146B97">
      <w:pPr>
        <w:autoSpaceDE w:val="0"/>
        <w:autoSpaceDN w:val="0"/>
        <w:adjustRightInd w:val="0"/>
        <w:spacing w:after="0" w:line="240" w:lineRule="auto"/>
        <w:rPr>
          <w:rFonts w:ascii="Times New Roman" w:hAnsi="Times New Roman" w:cs="Times New Roman"/>
          <w:sz w:val="24"/>
          <w:szCs w:val="24"/>
        </w:rPr>
      </w:pPr>
    </w:p>
    <w:p w14:paraId="31405139" w14:textId="77777777" w:rsidR="00146B97" w:rsidRDefault="00000000" w:rsidP="00146B97">
      <w:pPr>
        <w:spacing w:after="0"/>
        <w:rPr>
          <w:rFonts w:ascii="Times New Roman" w:hAnsi="Times New Roman"/>
          <w:b/>
          <w:sz w:val="28"/>
          <w:szCs w:val="28"/>
        </w:rPr>
      </w:pPr>
      <w:r>
        <w:pict w14:anchorId="0C89CCB1">
          <v:rect id="_x0000_s1200" style="position:absolute;margin-left:-30.15pt;margin-top:12.35pt;width:182.4pt;height:389.35pt;z-index:251598848">
            <v:textbox style="mso-next-textbox:#_x0000_s1200">
              <w:txbxContent>
                <w:p w14:paraId="20DBF618"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 xml:space="preserve">        </w:t>
                  </w:r>
                  <w:r>
                    <w:rPr>
                      <w:rFonts w:ascii="Times New Roman" w:hAnsi="Times New Roman" w:cs="Times New Roman"/>
                      <w:sz w:val="24"/>
                      <w:szCs w:val="24"/>
                    </w:rPr>
                    <w:t>Accountdetails</w:t>
                  </w:r>
                </w:p>
                <w:p w14:paraId="317CB8CF"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accno:integer</w:t>
                  </w:r>
                </w:p>
                <w:p w14:paraId="18CA989F"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atmno:integer</w:t>
                  </w:r>
                </w:p>
                <w:p w14:paraId="2F4DC0D0"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pinno:integer</w:t>
                  </w:r>
                </w:p>
                <w:p w14:paraId="54EAB61D"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name:string</w:t>
                  </w:r>
                </w:p>
                <w:p w14:paraId="4B596C79"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acctype:string</w:t>
                  </w:r>
                </w:p>
                <w:p w14:paraId="40A3340D"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balance:float</w:t>
                  </w:r>
                </w:p>
                <w:p w14:paraId="5010A53F"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expirydate:date</w:t>
                  </w:r>
                </w:p>
                <w:p w14:paraId="29A04984"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 xml:space="preserve">sname:string   </w:t>
                  </w:r>
                </w:p>
                <w:p w14:paraId="05310873"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+get_cash_withdraw()</w:t>
                  </w:r>
                  <w:r>
                    <w:rPr>
                      <w:rFonts w:ascii="Times New Roman" w:hAnsi="Times New Roman" w:cs="Times New Roman"/>
                      <w:sz w:val="24"/>
                      <w:szCs w:val="24"/>
                    </w:rPr>
                    <w:t>:float</w:t>
                  </w:r>
                </w:p>
                <w:p w14:paraId="451DDFCC"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+give_cash_deposit()</w:t>
                  </w:r>
                  <w:r>
                    <w:rPr>
                      <w:rFonts w:ascii="Times New Roman" w:hAnsi="Times New Roman" w:cs="Times New Roman"/>
                      <w:sz w:val="24"/>
                      <w:szCs w:val="24"/>
                    </w:rPr>
                    <w:t>:float</w:t>
                  </w:r>
                </w:p>
                <w:p w14:paraId="261F5B8B" w14:textId="77777777" w:rsidR="0040652F"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w:t>
                  </w:r>
                  <w:r>
                    <w:rPr>
                      <w:rFonts w:ascii="Times New Roman" w:hAnsi="Times New Roman" w:cs="Times New Roman"/>
                      <w:sz w:val="24"/>
                      <w:szCs w:val="24"/>
                    </w:rPr>
                    <w:t>ask</w:t>
                  </w:r>
                  <w:r w:rsidRPr="00127DE3">
                    <w:rPr>
                      <w:rFonts w:ascii="Times New Roman" w:hAnsi="Times New Roman" w:cs="Times New Roman"/>
                      <w:sz w:val="24"/>
                      <w:szCs w:val="24"/>
                    </w:rPr>
                    <w:t>_balance_enquiry()</w:t>
                  </w:r>
                  <w:r>
                    <w:rPr>
                      <w:rFonts w:ascii="Times New Roman" w:hAnsi="Times New Roman" w:cs="Times New Roman"/>
                      <w:sz w:val="24"/>
                      <w:szCs w:val="24"/>
                    </w:rPr>
                    <w:t>:string</w:t>
                  </w:r>
                </w:p>
                <w:p w14:paraId="1C07B372" w14:textId="77777777" w:rsidR="0040652F" w:rsidRPr="00127DE3" w:rsidRDefault="0040652F" w:rsidP="00146B97">
                  <w:pPr>
                    <w:rPr>
                      <w:rFonts w:ascii="Times New Roman" w:hAnsi="Times New Roman" w:cs="Times New Roman"/>
                      <w:sz w:val="24"/>
                      <w:szCs w:val="24"/>
                    </w:rPr>
                  </w:pPr>
                  <w:r>
                    <w:rPr>
                      <w:rFonts w:ascii="Times New Roman" w:hAnsi="Times New Roman" w:cs="Times New Roman"/>
                      <w:sz w:val="24"/>
                      <w:szCs w:val="24"/>
                    </w:rPr>
                    <w:t>+get_mini_statement():string</w:t>
                  </w:r>
                </w:p>
                <w:p w14:paraId="6E7BEEFC"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+update_pin_no()</w:t>
                  </w:r>
                  <w:r>
                    <w:rPr>
                      <w:rFonts w:ascii="Times New Roman" w:hAnsi="Times New Roman" w:cs="Times New Roman"/>
                      <w:sz w:val="24"/>
                      <w:szCs w:val="24"/>
                    </w:rPr>
                    <w:t>:integer</w:t>
                  </w:r>
                </w:p>
                <w:p w14:paraId="238C19D5"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+get_loan_information()</w:t>
                  </w:r>
                  <w:r>
                    <w:rPr>
                      <w:rFonts w:ascii="Times New Roman" w:hAnsi="Times New Roman" w:cs="Times New Roman"/>
                      <w:sz w:val="24"/>
                      <w:szCs w:val="24"/>
                    </w:rPr>
                    <w:t>:string</w:t>
                  </w:r>
                </w:p>
                <w:p w14:paraId="50C7C397" w14:textId="77777777" w:rsidR="0040652F" w:rsidRDefault="0040652F" w:rsidP="00146B97">
                  <w:pPr>
                    <w:rPr>
                      <w:rFonts w:ascii="Times New Roman" w:hAnsi="Times New Roman" w:cs="Times New Roman"/>
                      <w:sz w:val="28"/>
                      <w:szCs w:val="28"/>
                    </w:rPr>
                  </w:pPr>
                </w:p>
                <w:p w14:paraId="1AA74F13" w14:textId="77777777" w:rsidR="0040652F" w:rsidRDefault="0040652F" w:rsidP="00146B97">
                  <w:pPr>
                    <w:rPr>
                      <w:rFonts w:ascii="Times New Roman" w:hAnsi="Times New Roman" w:cs="Times New Roman"/>
                      <w:sz w:val="28"/>
                      <w:szCs w:val="28"/>
                    </w:rPr>
                  </w:pPr>
                </w:p>
                <w:p w14:paraId="1F914FDD" w14:textId="77777777" w:rsidR="0040652F" w:rsidRDefault="0040652F" w:rsidP="00146B97">
                  <w:pPr>
                    <w:rPr>
                      <w:rFonts w:ascii="Times New Roman" w:hAnsi="Times New Roman" w:cs="Times New Roman"/>
                      <w:sz w:val="28"/>
                      <w:szCs w:val="28"/>
                    </w:rPr>
                  </w:pPr>
                </w:p>
                <w:p w14:paraId="24B1A176" w14:textId="77777777" w:rsidR="0040652F" w:rsidRDefault="0040652F" w:rsidP="00146B97">
                  <w:pPr>
                    <w:rPr>
                      <w:rFonts w:ascii="Times New Roman" w:hAnsi="Times New Roman" w:cs="Times New Roman"/>
                      <w:sz w:val="28"/>
                      <w:szCs w:val="28"/>
                    </w:rPr>
                  </w:pPr>
                </w:p>
                <w:p w14:paraId="4D8BECFB" w14:textId="77777777" w:rsidR="0040652F" w:rsidRDefault="0040652F" w:rsidP="00146B97">
                  <w:pPr>
                    <w:rPr>
                      <w:rFonts w:ascii="Times New Roman" w:hAnsi="Times New Roman" w:cs="Times New Roman"/>
                      <w:sz w:val="28"/>
                      <w:szCs w:val="28"/>
                    </w:rPr>
                  </w:pPr>
                </w:p>
                <w:p w14:paraId="0C0F2D1B" w14:textId="77777777" w:rsidR="0040652F" w:rsidRDefault="0040652F" w:rsidP="00146B97">
                  <w:pPr>
                    <w:rPr>
                      <w:rFonts w:ascii="Times New Roman" w:hAnsi="Times New Roman" w:cs="Times New Roman"/>
                      <w:sz w:val="28"/>
                      <w:szCs w:val="28"/>
                    </w:rPr>
                  </w:pPr>
                </w:p>
                <w:p w14:paraId="3D422912" w14:textId="77777777" w:rsidR="0040652F" w:rsidRDefault="0040652F" w:rsidP="00146B97">
                  <w:pPr>
                    <w:rPr>
                      <w:rFonts w:ascii="Times New Roman" w:hAnsi="Times New Roman" w:cs="Times New Roman"/>
                      <w:sz w:val="28"/>
                      <w:szCs w:val="28"/>
                    </w:rPr>
                  </w:pPr>
                </w:p>
                <w:p w14:paraId="2E2E5D39" w14:textId="77777777" w:rsidR="0040652F" w:rsidRDefault="0040652F" w:rsidP="00146B97">
                  <w:pPr>
                    <w:rPr>
                      <w:rFonts w:ascii="Times New Roman" w:hAnsi="Times New Roman" w:cs="Times New Roman"/>
                      <w:sz w:val="28"/>
                      <w:szCs w:val="28"/>
                    </w:rPr>
                  </w:pPr>
                </w:p>
                <w:p w14:paraId="43BB2AB3" w14:textId="77777777" w:rsidR="0040652F" w:rsidRDefault="0040652F" w:rsidP="00146B97">
                  <w:pPr>
                    <w:rPr>
                      <w:rFonts w:ascii="Times New Roman" w:hAnsi="Times New Roman" w:cs="Times New Roman"/>
                      <w:sz w:val="28"/>
                      <w:szCs w:val="28"/>
                    </w:rPr>
                  </w:pPr>
                </w:p>
                <w:p w14:paraId="7E61EA71" w14:textId="77777777" w:rsidR="0040652F" w:rsidRDefault="0040652F" w:rsidP="00146B97">
                  <w:pPr>
                    <w:rPr>
                      <w:rFonts w:ascii="Times New Roman" w:hAnsi="Times New Roman" w:cs="Times New Roman"/>
                      <w:sz w:val="28"/>
                      <w:szCs w:val="28"/>
                    </w:rPr>
                  </w:pPr>
                </w:p>
                <w:p w14:paraId="0D6BF3F4" w14:textId="77777777" w:rsidR="0040652F" w:rsidRDefault="0040652F" w:rsidP="00146B97">
                  <w:pPr>
                    <w:rPr>
                      <w:rFonts w:ascii="Times New Roman" w:hAnsi="Times New Roman" w:cs="Times New Roman"/>
                      <w:sz w:val="28"/>
                      <w:szCs w:val="28"/>
                    </w:rPr>
                  </w:pPr>
                </w:p>
                <w:p w14:paraId="017A97B5" w14:textId="77777777" w:rsidR="0040652F" w:rsidRDefault="0040652F" w:rsidP="00146B97">
                  <w:pPr>
                    <w:rPr>
                      <w:rFonts w:ascii="Times New Roman" w:hAnsi="Times New Roman" w:cs="Times New Roman"/>
                      <w:sz w:val="28"/>
                      <w:szCs w:val="28"/>
                    </w:rPr>
                  </w:pPr>
                </w:p>
                <w:p w14:paraId="571AB9D8" w14:textId="77777777" w:rsidR="0040652F" w:rsidRDefault="0040652F" w:rsidP="00146B97">
                  <w:pPr>
                    <w:rPr>
                      <w:rFonts w:ascii="Times New Roman" w:hAnsi="Times New Roman" w:cs="Times New Roman"/>
                      <w:sz w:val="28"/>
                      <w:szCs w:val="28"/>
                    </w:rPr>
                  </w:pPr>
                </w:p>
                <w:p w14:paraId="37586B10" w14:textId="77777777" w:rsidR="0040652F" w:rsidRDefault="0040652F" w:rsidP="00146B97">
                  <w:pPr>
                    <w:rPr>
                      <w:rFonts w:ascii="Times New Roman" w:hAnsi="Times New Roman" w:cs="Times New Roman"/>
                      <w:sz w:val="28"/>
                      <w:szCs w:val="28"/>
                    </w:rPr>
                  </w:pPr>
                </w:p>
                <w:p w14:paraId="561010B7" w14:textId="77777777" w:rsidR="0040652F" w:rsidRDefault="0040652F" w:rsidP="00146B97">
                  <w:pPr>
                    <w:rPr>
                      <w:rFonts w:ascii="Times New Roman" w:hAnsi="Times New Roman" w:cs="Times New Roman"/>
                      <w:sz w:val="28"/>
                      <w:szCs w:val="28"/>
                    </w:rPr>
                  </w:pPr>
                </w:p>
                <w:p w14:paraId="415E1665" w14:textId="77777777" w:rsidR="0040652F" w:rsidRDefault="0040652F" w:rsidP="00146B97">
                  <w:pPr>
                    <w:rPr>
                      <w:rFonts w:ascii="Times New Roman" w:hAnsi="Times New Roman" w:cs="Times New Roman"/>
                      <w:sz w:val="28"/>
                      <w:szCs w:val="28"/>
                    </w:rPr>
                  </w:pPr>
                </w:p>
                <w:p w14:paraId="518DF955" w14:textId="77777777" w:rsidR="0040652F" w:rsidRDefault="0040652F" w:rsidP="00146B97">
                  <w:pPr>
                    <w:rPr>
                      <w:rFonts w:ascii="Times New Roman" w:hAnsi="Times New Roman" w:cs="Times New Roman"/>
                      <w:sz w:val="28"/>
                      <w:szCs w:val="28"/>
                    </w:rPr>
                  </w:pPr>
                </w:p>
                <w:p w14:paraId="4EA30726" w14:textId="77777777" w:rsidR="0040652F" w:rsidRDefault="0040652F" w:rsidP="00146B97">
                  <w:pPr>
                    <w:rPr>
                      <w:rFonts w:ascii="Times New Roman" w:hAnsi="Times New Roman" w:cs="Times New Roman"/>
                      <w:sz w:val="28"/>
                      <w:szCs w:val="28"/>
                    </w:rPr>
                  </w:pPr>
                </w:p>
                <w:p w14:paraId="5F560B67" w14:textId="77777777" w:rsidR="0040652F" w:rsidRDefault="0040652F" w:rsidP="00146B97">
                  <w:pPr>
                    <w:rPr>
                      <w:rFonts w:ascii="Times New Roman" w:hAnsi="Times New Roman" w:cs="Times New Roman"/>
                      <w:sz w:val="28"/>
                      <w:szCs w:val="28"/>
                    </w:rPr>
                  </w:pPr>
                </w:p>
              </w:txbxContent>
            </v:textbox>
          </v:rect>
        </w:pict>
      </w:r>
      <w:r>
        <w:pict w14:anchorId="1D7E5C99">
          <v:rect id="_x0000_s1203" style="position:absolute;margin-left:291.6pt;margin-top:7.15pt;width:197.4pt;height:234.9pt;z-index:251601920">
            <v:textbox style="mso-next-textbox:#_x0000_s1203">
              <w:txbxContent>
                <w:p w14:paraId="3FFD19D3"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 xml:space="preserve">           </w:t>
                  </w:r>
                  <w:r w:rsidR="00C561C6">
                    <w:rPr>
                      <w:rFonts w:ascii="Times New Roman" w:hAnsi="Times New Roman" w:cs="Times New Roman"/>
                      <w:sz w:val="24"/>
                      <w:szCs w:val="24"/>
                    </w:rPr>
                    <w:t xml:space="preserve">   </w:t>
                  </w:r>
                  <w:r w:rsidRPr="00127DE3">
                    <w:rPr>
                      <w:rFonts w:ascii="Times New Roman" w:hAnsi="Times New Roman" w:cs="Times New Roman"/>
                      <w:sz w:val="24"/>
                      <w:szCs w:val="24"/>
                    </w:rPr>
                    <w:t>Transaction</w:t>
                  </w:r>
                </w:p>
                <w:p w14:paraId="6BD49668"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trid:integer</w:t>
                  </w:r>
                </w:p>
                <w:p w14:paraId="559B140F"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atmno:integer</w:t>
                  </w:r>
                </w:p>
                <w:p w14:paraId="395D5C17"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accno:integer</w:t>
                  </w:r>
                </w:p>
                <w:p w14:paraId="4DA2B3A0"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depositamt:float</w:t>
                  </w:r>
                </w:p>
                <w:p w14:paraId="75D1CFB9"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withamt:float</w:t>
                  </w:r>
                </w:p>
                <w:p w14:paraId="0D1ADACE"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avbalance:float</w:t>
                  </w:r>
                </w:p>
                <w:p w14:paraId="5A48C835" w14:textId="77777777" w:rsidR="0040652F" w:rsidRPr="00127DE3"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tdate:date</w:t>
                  </w:r>
                </w:p>
                <w:p w14:paraId="35357C03" w14:textId="77777777" w:rsidR="0040652F" w:rsidRDefault="0040652F" w:rsidP="00146B97">
                  <w:pPr>
                    <w:rPr>
                      <w:rFonts w:ascii="Times New Roman" w:hAnsi="Times New Roman" w:cs="Times New Roman"/>
                      <w:sz w:val="24"/>
                      <w:szCs w:val="24"/>
                    </w:rPr>
                  </w:pPr>
                  <w:r w:rsidRPr="00127DE3">
                    <w:rPr>
                      <w:rFonts w:ascii="Times New Roman" w:hAnsi="Times New Roman" w:cs="Times New Roman"/>
                      <w:sz w:val="24"/>
                      <w:szCs w:val="24"/>
                    </w:rPr>
                    <w:t>+ give_transaction_details()</w:t>
                  </w:r>
                  <w:r>
                    <w:rPr>
                      <w:rFonts w:ascii="Times New Roman" w:hAnsi="Times New Roman" w:cs="Times New Roman"/>
                      <w:sz w:val="24"/>
                      <w:szCs w:val="24"/>
                    </w:rPr>
                    <w:t>:string</w:t>
                  </w:r>
                </w:p>
                <w:p w14:paraId="5FE34200" w14:textId="77777777" w:rsidR="0040652F" w:rsidRPr="00127DE3" w:rsidRDefault="0040652F" w:rsidP="00146B97">
                  <w:pPr>
                    <w:rPr>
                      <w:rFonts w:ascii="Times New Roman" w:hAnsi="Times New Roman" w:cs="Times New Roman"/>
                      <w:sz w:val="24"/>
                      <w:szCs w:val="24"/>
                    </w:rPr>
                  </w:pPr>
                </w:p>
                <w:p w14:paraId="2C67DBB5" w14:textId="77777777" w:rsidR="0040652F" w:rsidRDefault="0040652F" w:rsidP="00146B97">
                  <w:pPr>
                    <w:rPr>
                      <w:rFonts w:ascii="Times New Roman" w:hAnsi="Times New Roman" w:cs="Times New Roman"/>
                      <w:sz w:val="28"/>
                      <w:szCs w:val="28"/>
                    </w:rPr>
                  </w:pPr>
                </w:p>
                <w:p w14:paraId="27648333" w14:textId="77777777" w:rsidR="0040652F" w:rsidRDefault="0040652F" w:rsidP="00146B97">
                  <w:pPr>
                    <w:rPr>
                      <w:rFonts w:ascii="Times New Roman" w:hAnsi="Times New Roman" w:cs="Times New Roman"/>
                      <w:sz w:val="28"/>
                      <w:szCs w:val="28"/>
                    </w:rPr>
                  </w:pPr>
                </w:p>
                <w:p w14:paraId="560A0A33" w14:textId="77777777" w:rsidR="0040652F" w:rsidRDefault="0040652F" w:rsidP="00146B97">
                  <w:pPr>
                    <w:rPr>
                      <w:rFonts w:ascii="Times New Roman" w:hAnsi="Times New Roman" w:cs="Times New Roman"/>
                      <w:sz w:val="28"/>
                      <w:szCs w:val="28"/>
                    </w:rPr>
                  </w:pPr>
                  <w:r>
                    <w:rPr>
                      <w:rFonts w:ascii="Times New Roman" w:hAnsi="Times New Roman" w:cs="Times New Roman"/>
                      <w:sz w:val="28"/>
                      <w:szCs w:val="28"/>
                    </w:rPr>
                    <w:t>+provide_medicines()</w:t>
                  </w:r>
                </w:p>
                <w:p w14:paraId="5A363C17" w14:textId="77777777" w:rsidR="0040652F" w:rsidRDefault="0040652F" w:rsidP="00146B97">
                  <w:pPr>
                    <w:rPr>
                      <w:rFonts w:ascii="Times New Roman" w:hAnsi="Times New Roman" w:cs="Times New Roman"/>
                      <w:sz w:val="28"/>
                      <w:szCs w:val="28"/>
                    </w:rPr>
                  </w:pPr>
                </w:p>
                <w:p w14:paraId="6DAC17F8" w14:textId="77777777" w:rsidR="0040652F" w:rsidRDefault="0040652F" w:rsidP="00146B97">
                  <w:pPr>
                    <w:rPr>
                      <w:rFonts w:ascii="Times New Roman" w:hAnsi="Times New Roman" w:cs="Times New Roman"/>
                      <w:sz w:val="28"/>
                      <w:szCs w:val="28"/>
                    </w:rPr>
                  </w:pPr>
                </w:p>
                <w:p w14:paraId="7E206838" w14:textId="77777777" w:rsidR="0040652F" w:rsidRDefault="0040652F" w:rsidP="00146B97">
                  <w:pPr>
                    <w:rPr>
                      <w:rFonts w:ascii="Times New Roman" w:hAnsi="Times New Roman" w:cs="Times New Roman"/>
                      <w:sz w:val="28"/>
                      <w:szCs w:val="28"/>
                    </w:rPr>
                  </w:pPr>
                </w:p>
                <w:p w14:paraId="3C4B3889" w14:textId="77777777" w:rsidR="0040652F" w:rsidRDefault="0040652F" w:rsidP="00146B97">
                  <w:pPr>
                    <w:rPr>
                      <w:rFonts w:ascii="Times New Roman" w:hAnsi="Times New Roman" w:cs="Times New Roman"/>
                      <w:sz w:val="28"/>
                      <w:szCs w:val="28"/>
                    </w:rPr>
                  </w:pPr>
                </w:p>
                <w:p w14:paraId="2CC4B3EA" w14:textId="77777777" w:rsidR="0040652F" w:rsidRDefault="0040652F" w:rsidP="00146B97">
                  <w:pPr>
                    <w:rPr>
                      <w:rFonts w:ascii="Times New Roman" w:hAnsi="Times New Roman" w:cs="Times New Roman"/>
                      <w:sz w:val="28"/>
                      <w:szCs w:val="28"/>
                    </w:rPr>
                  </w:pPr>
                </w:p>
                <w:p w14:paraId="1136F12D" w14:textId="77777777" w:rsidR="0040652F" w:rsidRDefault="0040652F" w:rsidP="00146B97">
                  <w:pPr>
                    <w:rPr>
                      <w:rFonts w:ascii="Times New Roman" w:hAnsi="Times New Roman" w:cs="Times New Roman"/>
                      <w:sz w:val="28"/>
                      <w:szCs w:val="28"/>
                    </w:rPr>
                  </w:pPr>
                </w:p>
                <w:p w14:paraId="03CF04AC" w14:textId="77777777" w:rsidR="0040652F" w:rsidRDefault="0040652F" w:rsidP="00146B97">
                  <w:pPr>
                    <w:rPr>
                      <w:rFonts w:ascii="Times New Roman" w:hAnsi="Times New Roman" w:cs="Times New Roman"/>
                      <w:sz w:val="28"/>
                      <w:szCs w:val="28"/>
                    </w:rPr>
                  </w:pPr>
                </w:p>
                <w:p w14:paraId="37F2EC3D" w14:textId="77777777" w:rsidR="0040652F" w:rsidRDefault="0040652F" w:rsidP="00146B97">
                  <w:pPr>
                    <w:rPr>
                      <w:rFonts w:ascii="Times New Roman" w:hAnsi="Times New Roman" w:cs="Times New Roman"/>
                      <w:sz w:val="28"/>
                      <w:szCs w:val="28"/>
                    </w:rPr>
                  </w:pPr>
                </w:p>
                <w:p w14:paraId="7D5DAB03" w14:textId="77777777" w:rsidR="0040652F" w:rsidRDefault="0040652F" w:rsidP="00146B97">
                  <w:pPr>
                    <w:rPr>
                      <w:rFonts w:ascii="Times New Roman" w:hAnsi="Times New Roman" w:cs="Times New Roman"/>
                      <w:sz w:val="28"/>
                      <w:szCs w:val="28"/>
                    </w:rPr>
                  </w:pPr>
                </w:p>
                <w:p w14:paraId="0D767D8A" w14:textId="77777777" w:rsidR="0040652F" w:rsidRDefault="0040652F" w:rsidP="00146B97">
                  <w:pPr>
                    <w:rPr>
                      <w:rFonts w:ascii="Times New Roman" w:hAnsi="Times New Roman" w:cs="Times New Roman"/>
                      <w:sz w:val="28"/>
                      <w:szCs w:val="28"/>
                    </w:rPr>
                  </w:pPr>
                </w:p>
                <w:p w14:paraId="15BADCE5" w14:textId="77777777" w:rsidR="0040652F" w:rsidRDefault="0040652F" w:rsidP="00146B97">
                  <w:pPr>
                    <w:rPr>
                      <w:rFonts w:ascii="Times New Roman" w:hAnsi="Times New Roman" w:cs="Times New Roman"/>
                      <w:sz w:val="28"/>
                      <w:szCs w:val="28"/>
                    </w:rPr>
                  </w:pPr>
                </w:p>
                <w:p w14:paraId="3CB8F4CA" w14:textId="77777777" w:rsidR="0040652F" w:rsidRDefault="0040652F" w:rsidP="00146B97">
                  <w:pPr>
                    <w:rPr>
                      <w:rFonts w:ascii="Times New Roman" w:hAnsi="Times New Roman" w:cs="Times New Roman"/>
                      <w:sz w:val="28"/>
                      <w:szCs w:val="28"/>
                    </w:rPr>
                  </w:pPr>
                </w:p>
                <w:p w14:paraId="1E93BAAF" w14:textId="77777777" w:rsidR="0040652F" w:rsidRDefault="0040652F" w:rsidP="00146B97">
                  <w:pPr>
                    <w:rPr>
                      <w:rFonts w:ascii="Times New Roman" w:hAnsi="Times New Roman" w:cs="Times New Roman"/>
                      <w:sz w:val="28"/>
                      <w:szCs w:val="28"/>
                    </w:rPr>
                  </w:pPr>
                </w:p>
                <w:p w14:paraId="246D8220" w14:textId="77777777" w:rsidR="0040652F" w:rsidRDefault="0040652F" w:rsidP="00146B97">
                  <w:pPr>
                    <w:rPr>
                      <w:rFonts w:ascii="Times New Roman" w:hAnsi="Times New Roman" w:cs="Times New Roman"/>
                      <w:sz w:val="28"/>
                      <w:szCs w:val="28"/>
                    </w:rPr>
                  </w:pPr>
                </w:p>
                <w:p w14:paraId="1825C218" w14:textId="77777777" w:rsidR="0040652F" w:rsidRDefault="0040652F" w:rsidP="00146B97">
                  <w:pPr>
                    <w:rPr>
                      <w:rFonts w:ascii="Times New Roman" w:hAnsi="Times New Roman" w:cs="Times New Roman"/>
                      <w:sz w:val="28"/>
                      <w:szCs w:val="28"/>
                    </w:rPr>
                  </w:pPr>
                </w:p>
                <w:p w14:paraId="7B93DC98" w14:textId="77777777" w:rsidR="0040652F" w:rsidRDefault="0040652F" w:rsidP="00146B97">
                  <w:pPr>
                    <w:rPr>
                      <w:rFonts w:ascii="Times New Roman" w:hAnsi="Times New Roman" w:cs="Times New Roman"/>
                      <w:sz w:val="28"/>
                      <w:szCs w:val="28"/>
                    </w:rPr>
                  </w:pPr>
                </w:p>
                <w:p w14:paraId="7282B72A" w14:textId="77777777" w:rsidR="0040652F" w:rsidRDefault="0040652F" w:rsidP="00146B97">
                  <w:pPr>
                    <w:rPr>
                      <w:rFonts w:ascii="Times New Roman" w:hAnsi="Times New Roman" w:cs="Times New Roman"/>
                      <w:sz w:val="28"/>
                      <w:szCs w:val="28"/>
                    </w:rPr>
                  </w:pPr>
                </w:p>
                <w:p w14:paraId="1BB9C184" w14:textId="77777777" w:rsidR="0040652F" w:rsidRDefault="0040652F" w:rsidP="00146B97">
                  <w:pPr>
                    <w:rPr>
                      <w:rFonts w:ascii="Times New Roman" w:hAnsi="Times New Roman" w:cs="Times New Roman"/>
                      <w:sz w:val="28"/>
                      <w:szCs w:val="28"/>
                    </w:rPr>
                  </w:pPr>
                </w:p>
                <w:p w14:paraId="4041B726" w14:textId="77777777" w:rsidR="0040652F" w:rsidRDefault="0040652F" w:rsidP="00146B97">
                  <w:pPr>
                    <w:rPr>
                      <w:rFonts w:ascii="Times New Roman" w:hAnsi="Times New Roman" w:cs="Times New Roman"/>
                      <w:sz w:val="28"/>
                      <w:szCs w:val="28"/>
                    </w:rPr>
                  </w:pPr>
                </w:p>
                <w:p w14:paraId="341C109C" w14:textId="77777777" w:rsidR="0040652F" w:rsidRDefault="0040652F" w:rsidP="00146B97">
                  <w:pPr>
                    <w:rPr>
                      <w:rFonts w:ascii="Times New Roman" w:hAnsi="Times New Roman" w:cs="Times New Roman"/>
                      <w:sz w:val="28"/>
                      <w:szCs w:val="28"/>
                    </w:rPr>
                  </w:pPr>
                </w:p>
                <w:p w14:paraId="33B6086A" w14:textId="77777777" w:rsidR="0040652F" w:rsidRDefault="0040652F" w:rsidP="00146B97">
                  <w:pPr>
                    <w:rPr>
                      <w:rFonts w:ascii="Times New Roman" w:hAnsi="Times New Roman" w:cs="Times New Roman"/>
                      <w:sz w:val="28"/>
                      <w:szCs w:val="28"/>
                    </w:rPr>
                  </w:pPr>
                </w:p>
                <w:p w14:paraId="696D98E1" w14:textId="77777777" w:rsidR="0040652F" w:rsidRDefault="0040652F" w:rsidP="00146B97">
                  <w:pPr>
                    <w:rPr>
                      <w:rFonts w:ascii="Times New Roman" w:hAnsi="Times New Roman" w:cs="Times New Roman"/>
                      <w:sz w:val="28"/>
                      <w:szCs w:val="28"/>
                    </w:rPr>
                  </w:pPr>
                </w:p>
                <w:p w14:paraId="2C8EEFCB" w14:textId="77777777" w:rsidR="0040652F" w:rsidRDefault="0040652F" w:rsidP="00146B97">
                  <w:pPr>
                    <w:rPr>
                      <w:rFonts w:ascii="Times New Roman" w:hAnsi="Times New Roman" w:cs="Times New Roman"/>
                      <w:sz w:val="28"/>
                      <w:szCs w:val="28"/>
                    </w:rPr>
                  </w:pPr>
                </w:p>
                <w:p w14:paraId="0292027C" w14:textId="77777777" w:rsidR="0040652F" w:rsidRDefault="0040652F" w:rsidP="00146B97">
                  <w:pPr>
                    <w:rPr>
                      <w:rFonts w:ascii="Times New Roman" w:hAnsi="Times New Roman" w:cs="Times New Roman"/>
                      <w:sz w:val="28"/>
                      <w:szCs w:val="28"/>
                    </w:rPr>
                  </w:pPr>
                </w:p>
                <w:p w14:paraId="36760A51" w14:textId="77777777" w:rsidR="0040652F" w:rsidRDefault="0040652F" w:rsidP="00146B97">
                  <w:pPr>
                    <w:rPr>
                      <w:rFonts w:ascii="Times New Roman" w:hAnsi="Times New Roman" w:cs="Times New Roman"/>
                      <w:sz w:val="28"/>
                      <w:szCs w:val="28"/>
                    </w:rPr>
                  </w:pPr>
                </w:p>
                <w:p w14:paraId="697692E7" w14:textId="77777777" w:rsidR="0040652F" w:rsidRDefault="0040652F" w:rsidP="00146B97">
                  <w:pPr>
                    <w:rPr>
                      <w:rFonts w:ascii="Times New Roman" w:hAnsi="Times New Roman" w:cs="Times New Roman"/>
                      <w:sz w:val="28"/>
                      <w:szCs w:val="28"/>
                    </w:rPr>
                  </w:pPr>
                </w:p>
                <w:p w14:paraId="04EE91B8" w14:textId="77777777" w:rsidR="0040652F" w:rsidRDefault="0040652F" w:rsidP="00146B97">
                  <w:pPr>
                    <w:rPr>
                      <w:rFonts w:ascii="Times New Roman" w:hAnsi="Times New Roman" w:cs="Times New Roman"/>
                      <w:sz w:val="28"/>
                      <w:szCs w:val="28"/>
                    </w:rPr>
                  </w:pPr>
                </w:p>
                <w:p w14:paraId="4F59059A" w14:textId="77777777" w:rsidR="0040652F" w:rsidRDefault="0040652F" w:rsidP="00146B97">
                  <w:pPr>
                    <w:rPr>
                      <w:rFonts w:ascii="Times New Roman" w:hAnsi="Times New Roman" w:cs="Times New Roman"/>
                      <w:sz w:val="28"/>
                      <w:szCs w:val="28"/>
                    </w:rPr>
                  </w:pPr>
                </w:p>
                <w:p w14:paraId="2538C2E8" w14:textId="77777777" w:rsidR="0040652F" w:rsidRDefault="0040652F" w:rsidP="00146B97">
                  <w:pPr>
                    <w:rPr>
                      <w:rFonts w:ascii="Times New Roman" w:hAnsi="Times New Roman" w:cs="Times New Roman"/>
                      <w:sz w:val="28"/>
                      <w:szCs w:val="28"/>
                    </w:rPr>
                  </w:pPr>
                </w:p>
                <w:p w14:paraId="0D9A0F95" w14:textId="77777777" w:rsidR="0040652F" w:rsidRDefault="0040652F" w:rsidP="00146B97">
                  <w:pPr>
                    <w:rPr>
                      <w:rFonts w:ascii="Times New Roman" w:hAnsi="Times New Roman" w:cs="Times New Roman"/>
                      <w:sz w:val="28"/>
                      <w:szCs w:val="28"/>
                    </w:rPr>
                  </w:pPr>
                </w:p>
                <w:p w14:paraId="6A547DAD" w14:textId="77777777" w:rsidR="0040652F" w:rsidRDefault="0040652F" w:rsidP="00146B97">
                  <w:pPr>
                    <w:rPr>
                      <w:rFonts w:ascii="Times New Roman" w:hAnsi="Times New Roman" w:cs="Times New Roman"/>
                      <w:sz w:val="28"/>
                      <w:szCs w:val="28"/>
                    </w:rPr>
                  </w:pPr>
                </w:p>
                <w:p w14:paraId="466638AE" w14:textId="77777777" w:rsidR="0040652F" w:rsidRDefault="0040652F" w:rsidP="00146B97">
                  <w:pPr>
                    <w:rPr>
                      <w:rFonts w:ascii="Times New Roman" w:hAnsi="Times New Roman" w:cs="Times New Roman"/>
                      <w:sz w:val="28"/>
                      <w:szCs w:val="28"/>
                    </w:rPr>
                  </w:pPr>
                </w:p>
                <w:p w14:paraId="5A993517" w14:textId="77777777" w:rsidR="0040652F" w:rsidRDefault="0040652F" w:rsidP="00146B97">
                  <w:pPr>
                    <w:rPr>
                      <w:rFonts w:ascii="Times New Roman" w:hAnsi="Times New Roman" w:cs="Times New Roman"/>
                      <w:sz w:val="28"/>
                      <w:szCs w:val="28"/>
                    </w:rPr>
                  </w:pPr>
                </w:p>
                <w:p w14:paraId="429690F1" w14:textId="77777777" w:rsidR="0040652F" w:rsidRDefault="0040652F" w:rsidP="00146B97">
                  <w:pPr>
                    <w:rPr>
                      <w:rFonts w:ascii="Times New Roman" w:hAnsi="Times New Roman" w:cs="Times New Roman"/>
                      <w:sz w:val="28"/>
                      <w:szCs w:val="28"/>
                    </w:rPr>
                  </w:pPr>
                </w:p>
                <w:p w14:paraId="2543425F" w14:textId="77777777" w:rsidR="0040652F" w:rsidRDefault="0040652F" w:rsidP="00146B97">
                  <w:pPr>
                    <w:rPr>
                      <w:rFonts w:ascii="Times New Roman" w:hAnsi="Times New Roman" w:cs="Times New Roman"/>
                      <w:sz w:val="28"/>
                      <w:szCs w:val="28"/>
                    </w:rPr>
                  </w:pPr>
                </w:p>
                <w:p w14:paraId="205601AB" w14:textId="77777777" w:rsidR="0040652F" w:rsidRDefault="0040652F" w:rsidP="00146B97">
                  <w:pPr>
                    <w:rPr>
                      <w:rFonts w:ascii="Times New Roman" w:hAnsi="Times New Roman" w:cs="Times New Roman"/>
                      <w:sz w:val="28"/>
                      <w:szCs w:val="28"/>
                    </w:rPr>
                  </w:pPr>
                </w:p>
                <w:p w14:paraId="1E8AB7B8" w14:textId="77777777" w:rsidR="0040652F" w:rsidRDefault="0040652F" w:rsidP="00146B97">
                  <w:pPr>
                    <w:rPr>
                      <w:rFonts w:ascii="Times New Roman" w:hAnsi="Times New Roman" w:cs="Times New Roman"/>
                      <w:sz w:val="28"/>
                      <w:szCs w:val="28"/>
                    </w:rPr>
                  </w:pPr>
                </w:p>
                <w:p w14:paraId="4AB6C2F8" w14:textId="77777777" w:rsidR="0040652F" w:rsidRDefault="0040652F" w:rsidP="00146B97">
                  <w:pPr>
                    <w:rPr>
                      <w:rFonts w:ascii="Times New Roman" w:hAnsi="Times New Roman" w:cs="Times New Roman"/>
                      <w:sz w:val="28"/>
                      <w:szCs w:val="28"/>
                    </w:rPr>
                  </w:pPr>
                </w:p>
                <w:p w14:paraId="6062759D" w14:textId="77777777" w:rsidR="0040652F" w:rsidRDefault="0040652F" w:rsidP="00146B97">
                  <w:pPr>
                    <w:rPr>
                      <w:rFonts w:ascii="Times New Roman" w:hAnsi="Times New Roman" w:cs="Times New Roman"/>
                      <w:sz w:val="28"/>
                      <w:szCs w:val="28"/>
                    </w:rPr>
                  </w:pPr>
                </w:p>
                <w:p w14:paraId="3C46F9DA" w14:textId="77777777" w:rsidR="0040652F" w:rsidRDefault="0040652F" w:rsidP="00146B97">
                  <w:pPr>
                    <w:rPr>
                      <w:rFonts w:ascii="Times New Roman" w:hAnsi="Times New Roman" w:cs="Times New Roman"/>
                      <w:sz w:val="28"/>
                      <w:szCs w:val="28"/>
                    </w:rPr>
                  </w:pPr>
                </w:p>
                <w:p w14:paraId="09EBF6AB" w14:textId="77777777" w:rsidR="0040652F" w:rsidRDefault="0040652F" w:rsidP="00146B97">
                  <w:pPr>
                    <w:rPr>
                      <w:rFonts w:ascii="Times New Roman" w:hAnsi="Times New Roman" w:cs="Times New Roman"/>
                      <w:sz w:val="28"/>
                      <w:szCs w:val="28"/>
                    </w:rPr>
                  </w:pPr>
                </w:p>
                <w:p w14:paraId="3C62A2C3" w14:textId="77777777" w:rsidR="0040652F" w:rsidRDefault="0040652F" w:rsidP="00146B97">
                  <w:pPr>
                    <w:rPr>
                      <w:rFonts w:ascii="Times New Roman" w:hAnsi="Times New Roman" w:cs="Times New Roman"/>
                      <w:sz w:val="28"/>
                      <w:szCs w:val="28"/>
                    </w:rPr>
                  </w:pPr>
                </w:p>
                <w:p w14:paraId="2F0AE5DD" w14:textId="77777777" w:rsidR="0040652F" w:rsidRDefault="0040652F" w:rsidP="00146B97">
                  <w:pPr>
                    <w:rPr>
                      <w:rFonts w:ascii="Times New Roman" w:hAnsi="Times New Roman" w:cs="Times New Roman"/>
                      <w:sz w:val="28"/>
                      <w:szCs w:val="28"/>
                    </w:rPr>
                  </w:pPr>
                </w:p>
                <w:p w14:paraId="50210CA7" w14:textId="77777777" w:rsidR="0040652F" w:rsidRDefault="0040652F" w:rsidP="00146B97">
                  <w:pPr>
                    <w:rPr>
                      <w:rFonts w:ascii="Times New Roman" w:hAnsi="Times New Roman" w:cs="Times New Roman"/>
                      <w:sz w:val="28"/>
                      <w:szCs w:val="28"/>
                    </w:rPr>
                  </w:pPr>
                </w:p>
                <w:p w14:paraId="1EEF3371" w14:textId="77777777" w:rsidR="0040652F" w:rsidRDefault="0040652F" w:rsidP="00146B97">
                  <w:pPr>
                    <w:rPr>
                      <w:rFonts w:ascii="Times New Roman" w:hAnsi="Times New Roman" w:cs="Times New Roman"/>
                      <w:sz w:val="28"/>
                      <w:szCs w:val="28"/>
                    </w:rPr>
                  </w:pPr>
                </w:p>
                <w:p w14:paraId="5995488C" w14:textId="77777777" w:rsidR="0040652F" w:rsidRDefault="0040652F" w:rsidP="00146B97">
                  <w:pPr>
                    <w:rPr>
                      <w:rFonts w:ascii="Times New Roman" w:hAnsi="Times New Roman" w:cs="Times New Roman"/>
                      <w:sz w:val="28"/>
                      <w:szCs w:val="28"/>
                    </w:rPr>
                  </w:pPr>
                </w:p>
                <w:p w14:paraId="4F0CFC2C" w14:textId="77777777" w:rsidR="0040652F" w:rsidRDefault="0040652F" w:rsidP="00146B97">
                  <w:pPr>
                    <w:rPr>
                      <w:rFonts w:ascii="Times New Roman" w:hAnsi="Times New Roman" w:cs="Times New Roman"/>
                      <w:sz w:val="28"/>
                      <w:szCs w:val="28"/>
                    </w:rPr>
                  </w:pPr>
                </w:p>
                <w:p w14:paraId="4033119B" w14:textId="77777777" w:rsidR="0040652F" w:rsidRDefault="0040652F" w:rsidP="00146B97">
                  <w:pPr>
                    <w:rPr>
                      <w:rFonts w:ascii="Times New Roman" w:hAnsi="Times New Roman" w:cs="Times New Roman"/>
                      <w:sz w:val="28"/>
                      <w:szCs w:val="28"/>
                    </w:rPr>
                  </w:pPr>
                </w:p>
                <w:p w14:paraId="02373730" w14:textId="77777777" w:rsidR="0040652F" w:rsidRDefault="0040652F" w:rsidP="00146B97">
                  <w:pPr>
                    <w:rPr>
                      <w:rFonts w:ascii="Times New Roman" w:hAnsi="Times New Roman" w:cs="Times New Roman"/>
                      <w:sz w:val="28"/>
                      <w:szCs w:val="28"/>
                    </w:rPr>
                  </w:pPr>
                </w:p>
                <w:p w14:paraId="1B4CD1AE" w14:textId="77777777" w:rsidR="0040652F" w:rsidRDefault="0040652F" w:rsidP="00146B97">
                  <w:pPr>
                    <w:rPr>
                      <w:rFonts w:ascii="Times New Roman" w:hAnsi="Times New Roman" w:cs="Times New Roman"/>
                      <w:sz w:val="28"/>
                      <w:szCs w:val="28"/>
                    </w:rPr>
                  </w:pPr>
                </w:p>
                <w:p w14:paraId="6D14BE40" w14:textId="77777777" w:rsidR="0040652F" w:rsidRDefault="0040652F" w:rsidP="00146B97">
                  <w:pPr>
                    <w:rPr>
                      <w:rFonts w:ascii="Times New Roman" w:hAnsi="Times New Roman" w:cs="Times New Roman"/>
                      <w:sz w:val="28"/>
                      <w:szCs w:val="28"/>
                    </w:rPr>
                  </w:pPr>
                </w:p>
                <w:p w14:paraId="4FD39D60" w14:textId="77777777" w:rsidR="0040652F" w:rsidRDefault="0040652F" w:rsidP="00146B97">
                  <w:pPr>
                    <w:rPr>
                      <w:rFonts w:ascii="Times New Roman" w:hAnsi="Times New Roman" w:cs="Times New Roman"/>
                      <w:sz w:val="28"/>
                      <w:szCs w:val="28"/>
                    </w:rPr>
                  </w:pPr>
                </w:p>
                <w:p w14:paraId="04495D18" w14:textId="77777777" w:rsidR="0040652F" w:rsidRDefault="0040652F" w:rsidP="00146B97">
                  <w:pPr>
                    <w:rPr>
                      <w:rFonts w:ascii="Times New Roman" w:hAnsi="Times New Roman" w:cs="Times New Roman"/>
                      <w:sz w:val="28"/>
                      <w:szCs w:val="28"/>
                    </w:rPr>
                  </w:pPr>
                </w:p>
                <w:p w14:paraId="0D8526CE" w14:textId="77777777" w:rsidR="0040652F" w:rsidRDefault="0040652F" w:rsidP="00146B97">
                  <w:pPr>
                    <w:rPr>
                      <w:rFonts w:ascii="Times New Roman" w:hAnsi="Times New Roman" w:cs="Times New Roman"/>
                      <w:sz w:val="28"/>
                      <w:szCs w:val="28"/>
                    </w:rPr>
                  </w:pPr>
                </w:p>
                <w:p w14:paraId="482E7272" w14:textId="77777777" w:rsidR="0040652F" w:rsidRDefault="0040652F" w:rsidP="00146B97">
                  <w:pPr>
                    <w:rPr>
                      <w:rFonts w:ascii="Times New Roman" w:hAnsi="Times New Roman" w:cs="Times New Roman"/>
                      <w:sz w:val="28"/>
                      <w:szCs w:val="28"/>
                    </w:rPr>
                  </w:pPr>
                </w:p>
                <w:p w14:paraId="38E94F70" w14:textId="77777777" w:rsidR="0040652F" w:rsidRDefault="0040652F" w:rsidP="00146B97">
                  <w:pPr>
                    <w:rPr>
                      <w:rFonts w:ascii="Times New Roman" w:hAnsi="Times New Roman" w:cs="Times New Roman"/>
                      <w:sz w:val="28"/>
                      <w:szCs w:val="28"/>
                    </w:rPr>
                  </w:pPr>
                </w:p>
                <w:p w14:paraId="69995539" w14:textId="77777777" w:rsidR="0040652F" w:rsidRDefault="0040652F" w:rsidP="00146B97">
                  <w:pPr>
                    <w:rPr>
                      <w:rFonts w:ascii="Times New Roman" w:hAnsi="Times New Roman" w:cs="Times New Roman"/>
                      <w:sz w:val="28"/>
                      <w:szCs w:val="28"/>
                    </w:rPr>
                  </w:pPr>
                </w:p>
                <w:p w14:paraId="3A676E3C" w14:textId="77777777" w:rsidR="0040652F" w:rsidRDefault="0040652F" w:rsidP="00146B97">
                  <w:pPr>
                    <w:rPr>
                      <w:rFonts w:ascii="Times New Roman" w:hAnsi="Times New Roman" w:cs="Times New Roman"/>
                      <w:sz w:val="28"/>
                      <w:szCs w:val="28"/>
                    </w:rPr>
                  </w:pPr>
                </w:p>
                <w:p w14:paraId="2CFCB74F" w14:textId="77777777" w:rsidR="0040652F" w:rsidRDefault="0040652F" w:rsidP="00146B97">
                  <w:pPr>
                    <w:rPr>
                      <w:rFonts w:ascii="Times New Roman" w:hAnsi="Times New Roman" w:cs="Times New Roman"/>
                      <w:sz w:val="28"/>
                      <w:szCs w:val="28"/>
                    </w:rPr>
                  </w:pPr>
                </w:p>
                <w:p w14:paraId="76111E6C" w14:textId="77777777" w:rsidR="0040652F" w:rsidRDefault="0040652F" w:rsidP="00146B97">
                  <w:pPr>
                    <w:rPr>
                      <w:rFonts w:ascii="Times New Roman" w:hAnsi="Times New Roman" w:cs="Times New Roman"/>
                      <w:sz w:val="28"/>
                      <w:szCs w:val="28"/>
                    </w:rPr>
                  </w:pPr>
                </w:p>
                <w:p w14:paraId="09C91571" w14:textId="77777777" w:rsidR="0040652F" w:rsidRDefault="0040652F" w:rsidP="00146B97">
                  <w:pPr>
                    <w:rPr>
                      <w:rFonts w:ascii="Times New Roman" w:hAnsi="Times New Roman" w:cs="Times New Roman"/>
                      <w:sz w:val="28"/>
                      <w:szCs w:val="28"/>
                    </w:rPr>
                  </w:pPr>
                </w:p>
                <w:p w14:paraId="02483B70" w14:textId="77777777" w:rsidR="0040652F" w:rsidRDefault="0040652F" w:rsidP="00146B97">
                  <w:pPr>
                    <w:rPr>
                      <w:rFonts w:ascii="Times New Roman" w:hAnsi="Times New Roman" w:cs="Times New Roman"/>
                      <w:sz w:val="28"/>
                      <w:szCs w:val="28"/>
                    </w:rPr>
                  </w:pPr>
                </w:p>
                <w:p w14:paraId="281CF1AF" w14:textId="77777777" w:rsidR="0040652F" w:rsidRDefault="0040652F" w:rsidP="00146B97">
                  <w:pPr>
                    <w:rPr>
                      <w:rFonts w:ascii="Times New Roman" w:hAnsi="Times New Roman" w:cs="Times New Roman"/>
                      <w:sz w:val="28"/>
                      <w:szCs w:val="28"/>
                    </w:rPr>
                  </w:pPr>
                </w:p>
                <w:p w14:paraId="797090AD" w14:textId="77777777" w:rsidR="0040652F" w:rsidRDefault="0040652F" w:rsidP="00146B97">
                  <w:pPr>
                    <w:rPr>
                      <w:rFonts w:ascii="Times New Roman" w:hAnsi="Times New Roman" w:cs="Times New Roman"/>
                      <w:sz w:val="28"/>
                      <w:szCs w:val="28"/>
                    </w:rPr>
                  </w:pPr>
                </w:p>
                <w:p w14:paraId="6E6B4657" w14:textId="77777777" w:rsidR="0040652F" w:rsidRDefault="0040652F" w:rsidP="00146B97">
                  <w:pPr>
                    <w:rPr>
                      <w:rFonts w:ascii="Times New Roman" w:hAnsi="Times New Roman" w:cs="Times New Roman"/>
                      <w:sz w:val="28"/>
                      <w:szCs w:val="28"/>
                    </w:rPr>
                  </w:pPr>
                </w:p>
                <w:p w14:paraId="24765D6F" w14:textId="77777777" w:rsidR="0040652F" w:rsidRDefault="0040652F" w:rsidP="00146B97">
                  <w:pPr>
                    <w:rPr>
                      <w:rFonts w:ascii="Times New Roman" w:hAnsi="Times New Roman" w:cs="Times New Roman"/>
                      <w:sz w:val="28"/>
                      <w:szCs w:val="28"/>
                    </w:rPr>
                  </w:pPr>
                </w:p>
                <w:p w14:paraId="6BEB3F77" w14:textId="77777777" w:rsidR="0040652F" w:rsidRDefault="0040652F" w:rsidP="00146B97">
                  <w:pPr>
                    <w:rPr>
                      <w:rFonts w:ascii="Times New Roman" w:hAnsi="Times New Roman" w:cs="Times New Roman"/>
                      <w:sz w:val="28"/>
                      <w:szCs w:val="28"/>
                    </w:rPr>
                  </w:pPr>
                </w:p>
                <w:p w14:paraId="3AEEB7C2" w14:textId="77777777" w:rsidR="0040652F" w:rsidRDefault="0040652F" w:rsidP="00146B97">
                  <w:pPr>
                    <w:rPr>
                      <w:rFonts w:ascii="Times New Roman" w:hAnsi="Times New Roman" w:cs="Times New Roman"/>
                      <w:sz w:val="28"/>
                      <w:szCs w:val="28"/>
                    </w:rPr>
                  </w:pPr>
                </w:p>
                <w:p w14:paraId="730C6D4F" w14:textId="77777777" w:rsidR="0040652F" w:rsidRDefault="0040652F" w:rsidP="00146B97">
                  <w:pPr>
                    <w:rPr>
                      <w:rFonts w:ascii="Times New Roman" w:hAnsi="Times New Roman" w:cs="Times New Roman"/>
                      <w:sz w:val="28"/>
                      <w:szCs w:val="28"/>
                    </w:rPr>
                  </w:pPr>
                </w:p>
                <w:p w14:paraId="3ECA55C1" w14:textId="77777777" w:rsidR="0040652F" w:rsidRDefault="0040652F" w:rsidP="00146B97">
                  <w:pPr>
                    <w:rPr>
                      <w:rFonts w:ascii="Times New Roman" w:hAnsi="Times New Roman" w:cs="Times New Roman"/>
                      <w:sz w:val="28"/>
                      <w:szCs w:val="28"/>
                    </w:rPr>
                  </w:pPr>
                </w:p>
                <w:p w14:paraId="73488FDF" w14:textId="77777777" w:rsidR="0040652F" w:rsidRDefault="0040652F" w:rsidP="00146B97">
                  <w:pPr>
                    <w:rPr>
                      <w:rFonts w:ascii="Times New Roman" w:hAnsi="Times New Roman" w:cs="Times New Roman"/>
                      <w:sz w:val="28"/>
                      <w:szCs w:val="28"/>
                    </w:rPr>
                  </w:pPr>
                </w:p>
                <w:p w14:paraId="41C45825" w14:textId="77777777" w:rsidR="0040652F" w:rsidRDefault="0040652F" w:rsidP="00146B97">
                  <w:pPr>
                    <w:rPr>
                      <w:rFonts w:ascii="Times New Roman" w:hAnsi="Times New Roman" w:cs="Times New Roman"/>
                      <w:sz w:val="28"/>
                      <w:szCs w:val="28"/>
                    </w:rPr>
                  </w:pPr>
                </w:p>
                <w:p w14:paraId="24766048" w14:textId="77777777" w:rsidR="0040652F" w:rsidRDefault="0040652F" w:rsidP="00146B97">
                  <w:pPr>
                    <w:rPr>
                      <w:rFonts w:ascii="Times New Roman" w:hAnsi="Times New Roman" w:cs="Times New Roman"/>
                      <w:sz w:val="28"/>
                      <w:szCs w:val="28"/>
                    </w:rPr>
                  </w:pPr>
                </w:p>
                <w:p w14:paraId="6C585FA7" w14:textId="77777777" w:rsidR="0040652F" w:rsidRDefault="0040652F" w:rsidP="00146B97">
                  <w:pPr>
                    <w:rPr>
                      <w:rFonts w:ascii="Times New Roman" w:hAnsi="Times New Roman" w:cs="Times New Roman"/>
                      <w:sz w:val="28"/>
                      <w:szCs w:val="28"/>
                    </w:rPr>
                  </w:pPr>
                </w:p>
              </w:txbxContent>
            </v:textbox>
          </v:rect>
        </w:pict>
      </w:r>
    </w:p>
    <w:p w14:paraId="0B78BEF8" w14:textId="77777777" w:rsidR="00146B97" w:rsidRDefault="00000000" w:rsidP="00146B97">
      <w:pPr>
        <w:spacing w:after="0"/>
        <w:rPr>
          <w:rFonts w:ascii="Times New Roman" w:hAnsi="Times New Roman"/>
          <w:sz w:val="28"/>
          <w:szCs w:val="28"/>
        </w:rPr>
      </w:pPr>
      <w:r>
        <w:pict w14:anchorId="13B31933">
          <v:shape id="_x0000_s1204" type="#_x0000_t32" style="position:absolute;margin-left:291.6pt;margin-top:16.9pt;width:197.4pt;height:0;z-index:251602944" o:connectortype="straight"/>
        </w:pict>
      </w:r>
    </w:p>
    <w:p w14:paraId="3242D99B" w14:textId="77777777" w:rsidR="00146B97" w:rsidRDefault="00000000" w:rsidP="00146B97">
      <w:pPr>
        <w:rPr>
          <w:sz w:val="28"/>
          <w:szCs w:val="28"/>
        </w:rPr>
      </w:pPr>
      <w:r>
        <w:pict w14:anchorId="58DA752B">
          <v:shape id="_x0000_s1201" type="#_x0000_t32" style="position:absolute;margin-left:-30.15pt;margin-top:4.55pt;width:182.4pt;height:0;z-index:251599872" o:connectortype="straight"/>
        </w:pict>
      </w:r>
    </w:p>
    <w:p w14:paraId="49A2DAE9" w14:textId="77777777" w:rsidR="00146B97" w:rsidRDefault="00146B97" w:rsidP="00146B97">
      <w:pPr>
        <w:spacing w:after="0"/>
        <w:rPr>
          <w:sz w:val="28"/>
          <w:szCs w:val="28"/>
        </w:rPr>
      </w:pPr>
      <w:r>
        <w:rPr>
          <w:sz w:val="28"/>
          <w:szCs w:val="28"/>
        </w:rPr>
        <w:t xml:space="preserve">                                                                                                                                                                                 </w:t>
      </w:r>
    </w:p>
    <w:p w14:paraId="07B5010D" w14:textId="77777777" w:rsidR="00146B97" w:rsidRDefault="00146B97" w:rsidP="00146B97">
      <w:pPr>
        <w:spacing w:after="0"/>
        <w:rPr>
          <w:sz w:val="28"/>
          <w:szCs w:val="28"/>
        </w:rPr>
      </w:pPr>
      <w:r>
        <w:rPr>
          <w:sz w:val="28"/>
          <w:szCs w:val="28"/>
        </w:rPr>
        <w:t xml:space="preserve">                                                                                          </w:t>
      </w:r>
    </w:p>
    <w:p w14:paraId="45F6127C" w14:textId="77777777" w:rsidR="00146B97" w:rsidRDefault="00146B97" w:rsidP="00146B97">
      <w:pPr>
        <w:spacing w:after="0"/>
        <w:rPr>
          <w:sz w:val="28"/>
          <w:szCs w:val="28"/>
        </w:rPr>
      </w:pPr>
      <w:r>
        <w:rPr>
          <w:sz w:val="28"/>
          <w:szCs w:val="28"/>
        </w:rPr>
        <w:t xml:space="preserve">                                                                                                                    </w:t>
      </w:r>
    </w:p>
    <w:p w14:paraId="0C2FF2D2" w14:textId="77777777" w:rsidR="00146B97" w:rsidRDefault="00146B97" w:rsidP="00146B97">
      <w:pPr>
        <w:spacing w:after="0"/>
        <w:rPr>
          <w:sz w:val="28"/>
          <w:szCs w:val="28"/>
        </w:rPr>
      </w:pPr>
      <w:r>
        <w:rPr>
          <w:sz w:val="28"/>
          <w:szCs w:val="28"/>
        </w:rPr>
        <w:t xml:space="preserve">                                       </w:t>
      </w:r>
    </w:p>
    <w:p w14:paraId="2683189D" w14:textId="77777777" w:rsidR="00146B97" w:rsidRDefault="00146B97" w:rsidP="00146B97">
      <w:pPr>
        <w:spacing w:after="0"/>
        <w:rPr>
          <w:sz w:val="28"/>
          <w:szCs w:val="28"/>
        </w:rPr>
      </w:pPr>
      <w:r>
        <w:rPr>
          <w:sz w:val="28"/>
          <w:szCs w:val="28"/>
        </w:rPr>
        <w:t xml:space="preserve">                                                                </w:t>
      </w:r>
    </w:p>
    <w:p w14:paraId="0E540CF7" w14:textId="77777777" w:rsidR="00146B97" w:rsidRDefault="00146B97" w:rsidP="00146B97">
      <w:pPr>
        <w:spacing w:after="0"/>
        <w:rPr>
          <w:sz w:val="28"/>
          <w:szCs w:val="28"/>
        </w:rPr>
      </w:pPr>
      <w:r>
        <w:rPr>
          <w:sz w:val="28"/>
          <w:szCs w:val="28"/>
        </w:rPr>
        <w:t xml:space="preserve">                        </w:t>
      </w:r>
    </w:p>
    <w:p w14:paraId="49820F9C" w14:textId="77777777" w:rsidR="00146B97" w:rsidRPr="00295774" w:rsidRDefault="00000000" w:rsidP="00146B97">
      <w:pPr>
        <w:spacing w:after="0"/>
        <w:rPr>
          <w:rFonts w:ascii="Times New Roman" w:hAnsi="Times New Roman" w:cs="Times New Roman"/>
          <w:sz w:val="24"/>
          <w:szCs w:val="24"/>
        </w:rPr>
      </w:pPr>
      <w:r>
        <w:pict w14:anchorId="4FCDE2F0">
          <v:shape id="_x0000_s1205" type="#_x0000_t32" style="position:absolute;margin-left:152.25pt;margin-top:15.65pt;width:139.35pt;height:.05pt;z-index:251603968" o:connectortype="straight"/>
        </w:pict>
      </w:r>
      <w:r w:rsidR="00146B97">
        <w:rPr>
          <w:sz w:val="28"/>
          <w:szCs w:val="28"/>
        </w:rPr>
        <w:t xml:space="preserve">                                                 </w:t>
      </w:r>
      <w:r w:rsidR="00146B97" w:rsidRPr="00295774">
        <w:rPr>
          <w:rFonts w:ascii="Times New Roman" w:hAnsi="Times New Roman" w:cs="Times New Roman"/>
          <w:sz w:val="24"/>
          <w:szCs w:val="24"/>
        </w:rPr>
        <w:t>1</w:t>
      </w:r>
      <w:r w:rsidR="00146B97" w:rsidRPr="00295774">
        <w:rPr>
          <w:sz w:val="24"/>
          <w:szCs w:val="24"/>
        </w:rPr>
        <w:t xml:space="preserve">                                    </w:t>
      </w:r>
      <w:r w:rsidR="00146B97">
        <w:rPr>
          <w:sz w:val="24"/>
          <w:szCs w:val="24"/>
        </w:rPr>
        <w:t xml:space="preserve">    </w:t>
      </w:r>
      <w:r w:rsidR="00146B97" w:rsidRPr="00295774">
        <w:rPr>
          <w:rFonts w:ascii="Times New Roman" w:hAnsi="Times New Roman" w:cs="Times New Roman"/>
          <w:sz w:val="24"/>
          <w:szCs w:val="24"/>
        </w:rPr>
        <w:t>1..*</w:t>
      </w:r>
    </w:p>
    <w:p w14:paraId="1D9DB023" w14:textId="77777777" w:rsidR="00146B97" w:rsidRDefault="00000000" w:rsidP="00146B97">
      <w:pPr>
        <w:spacing w:after="0"/>
        <w:rPr>
          <w:sz w:val="28"/>
          <w:szCs w:val="28"/>
        </w:rPr>
      </w:pPr>
      <w:r>
        <w:rPr>
          <w:noProof/>
          <w:sz w:val="28"/>
          <w:szCs w:val="28"/>
          <w:lang w:val="en-IN" w:eastAsia="en-IN"/>
        </w:rPr>
        <w:pict w14:anchorId="2887F5BE">
          <v:shape id="_x0000_s1211" type="#_x0000_t32" style="position:absolute;margin-left:291.6pt;margin-top:12.15pt;width:197.4pt;height:0;z-index:251610112" o:connectortype="straight"/>
        </w:pict>
      </w:r>
      <w:r w:rsidR="00146B97">
        <w:rPr>
          <w:sz w:val="28"/>
          <w:szCs w:val="28"/>
        </w:rPr>
        <w:t xml:space="preserve">                                                                                                </w:t>
      </w:r>
    </w:p>
    <w:p w14:paraId="457AE7BC" w14:textId="77777777" w:rsidR="00146B97" w:rsidRDefault="00146B97" w:rsidP="00146B97">
      <w:pPr>
        <w:tabs>
          <w:tab w:val="left" w:pos="6249"/>
        </w:tabs>
        <w:spacing w:after="0"/>
        <w:rPr>
          <w:sz w:val="28"/>
          <w:szCs w:val="28"/>
        </w:rPr>
      </w:pPr>
      <w:r>
        <w:rPr>
          <w:sz w:val="28"/>
          <w:szCs w:val="28"/>
        </w:rPr>
        <w:tab/>
      </w:r>
    </w:p>
    <w:p w14:paraId="1718F9E8" w14:textId="77777777" w:rsidR="00146B97" w:rsidRPr="00CB7BB2" w:rsidRDefault="00000000" w:rsidP="00146B97">
      <w:pPr>
        <w:tabs>
          <w:tab w:val="left" w:pos="6249"/>
        </w:tabs>
        <w:spacing w:after="0"/>
        <w:rPr>
          <w:rFonts w:ascii="Times New Roman" w:hAnsi="Times New Roman" w:cs="Times New Roman"/>
          <w:sz w:val="24"/>
          <w:szCs w:val="24"/>
        </w:rPr>
      </w:pPr>
      <w:r>
        <w:rPr>
          <w:rFonts w:ascii="Times New Roman" w:hAnsi="Times New Roman" w:cs="Times New Roman"/>
          <w:sz w:val="24"/>
          <w:szCs w:val="24"/>
        </w:rPr>
        <w:pict w14:anchorId="02EB4ABA">
          <v:shape id="_x0000_s1202" type="#_x0000_t32" style="position:absolute;margin-left:-30.15pt;margin-top:7.9pt;width:182.4pt;height:0;z-index:251600896" o:connectortype="straight"/>
        </w:pict>
      </w:r>
      <w:r>
        <w:rPr>
          <w:rFonts w:ascii="Times New Roman" w:hAnsi="Times New Roman" w:cs="Times New Roman"/>
          <w:noProof/>
          <w:sz w:val="24"/>
          <w:szCs w:val="24"/>
          <w:lang w:val="en-IN" w:eastAsia="en-IN"/>
        </w:rPr>
        <w:pict w14:anchorId="179E66BD">
          <v:shape id="_x0000_s1210" type="#_x0000_t32" style="position:absolute;margin-left:382.55pt;margin-top:2.3pt;width:0;height:63.15pt;flip:y;z-index:251609088" o:connectortype="straight"/>
        </w:pict>
      </w:r>
      <w:r w:rsidR="00146B97" w:rsidRPr="00CB7BB2">
        <w:rPr>
          <w:rFonts w:ascii="Times New Roman" w:hAnsi="Times New Roman" w:cs="Times New Roman"/>
          <w:sz w:val="24"/>
          <w:szCs w:val="24"/>
        </w:rPr>
        <w:t xml:space="preserve">                                                                                                                 1..*</w:t>
      </w:r>
    </w:p>
    <w:p w14:paraId="3437EE42" w14:textId="77777777" w:rsidR="00146B97" w:rsidRPr="00295774" w:rsidRDefault="00146B97" w:rsidP="00146B97">
      <w:pPr>
        <w:tabs>
          <w:tab w:val="left" w:pos="6249"/>
        </w:tabs>
        <w:spacing w:after="0"/>
        <w:rPr>
          <w:rFonts w:ascii="Times New Roman" w:hAnsi="Times New Roman" w:cs="Times New Roman"/>
          <w:sz w:val="28"/>
          <w:szCs w:val="28"/>
        </w:rPr>
      </w:pPr>
      <w:r>
        <w:rPr>
          <w:sz w:val="28"/>
          <w:szCs w:val="28"/>
        </w:rPr>
        <w:t xml:space="preserve">                                                                                                                </w:t>
      </w:r>
    </w:p>
    <w:p w14:paraId="60BC1D8F" w14:textId="77777777" w:rsidR="00146B97" w:rsidRPr="00E36F84" w:rsidRDefault="00146B97" w:rsidP="00146B97">
      <w:pPr>
        <w:spacing w:after="0"/>
        <w:rPr>
          <w:rFonts w:ascii="Times New Roman" w:hAnsi="Times New Roman" w:cs="Times New Roman"/>
          <w:sz w:val="24"/>
          <w:szCs w:val="24"/>
        </w:rPr>
      </w:pPr>
      <w:r>
        <w:rPr>
          <w:sz w:val="28"/>
          <w:szCs w:val="28"/>
        </w:rPr>
        <w:t xml:space="preserve">                                                                                                               </w:t>
      </w:r>
    </w:p>
    <w:p w14:paraId="2BC6F102" w14:textId="77777777" w:rsidR="00146B97" w:rsidRPr="00CB7BB2" w:rsidRDefault="00000000" w:rsidP="00146B97">
      <w:pPr>
        <w:tabs>
          <w:tab w:val="left" w:pos="7175"/>
          <w:tab w:val="left" w:pos="7300"/>
        </w:tabs>
        <w:spacing w:after="0"/>
        <w:rPr>
          <w:rFonts w:ascii="Times New Roman" w:hAnsi="Times New Roman" w:cs="Times New Roman"/>
          <w:sz w:val="24"/>
          <w:szCs w:val="24"/>
        </w:rPr>
      </w:pPr>
      <w:r>
        <w:rPr>
          <w:noProof/>
          <w:sz w:val="28"/>
          <w:szCs w:val="28"/>
          <w:lang w:val="en-IN" w:eastAsia="en-IN"/>
        </w:rPr>
        <w:pict w14:anchorId="32D817BC">
          <v:rect id="_x0000_s1206" style="position:absolute;margin-left:270.45pt;margin-top:15.2pt;width:216.15pt;height:213.55pt;z-index:251604992">
            <v:textbox style="mso-next-textbox:#_x0000_s1206">
              <w:txbxContent>
                <w:p w14:paraId="4BA1D631" w14:textId="77777777" w:rsidR="0040652F" w:rsidRPr="00EA35A8" w:rsidRDefault="0040652F" w:rsidP="00146B97">
                  <w:pPr>
                    <w:rPr>
                      <w:rFonts w:ascii="Times New Roman" w:hAnsi="Times New Roman" w:cs="Times New Roman"/>
                      <w:sz w:val="24"/>
                      <w:szCs w:val="24"/>
                    </w:rPr>
                  </w:pPr>
                  <w:r w:rsidRPr="00CD2A1A">
                    <w:rPr>
                      <w:sz w:val="28"/>
                      <w:szCs w:val="28"/>
                    </w:rPr>
                    <w:t xml:space="preserve">  </w:t>
                  </w:r>
                  <w:r>
                    <w:rPr>
                      <w:sz w:val="28"/>
                      <w:szCs w:val="28"/>
                    </w:rPr>
                    <w:t xml:space="preserve">       </w:t>
                  </w:r>
                  <w:r w:rsidR="008F1156">
                    <w:rPr>
                      <w:sz w:val="28"/>
                      <w:szCs w:val="28"/>
                    </w:rPr>
                    <w:t xml:space="preserve">    </w:t>
                  </w:r>
                  <w:r w:rsidRPr="00EA35A8">
                    <w:rPr>
                      <w:rFonts w:ascii="Times New Roman" w:hAnsi="Times New Roman" w:cs="Times New Roman"/>
                      <w:sz w:val="24"/>
                      <w:szCs w:val="24"/>
                    </w:rPr>
                    <w:t>ATM SYSTEM</w:t>
                  </w:r>
                </w:p>
                <w:p w14:paraId="1AA2F51D" w14:textId="77777777" w:rsidR="0040652F" w:rsidRPr="00EA35A8" w:rsidRDefault="0040652F" w:rsidP="00146B97">
                  <w:pPr>
                    <w:rPr>
                      <w:rFonts w:ascii="Times New Roman" w:hAnsi="Times New Roman" w:cs="Times New Roman"/>
                      <w:sz w:val="24"/>
                      <w:szCs w:val="24"/>
                    </w:rPr>
                  </w:pPr>
                  <w:r w:rsidRPr="00EA35A8">
                    <w:rPr>
                      <w:rFonts w:ascii="Times New Roman" w:hAnsi="Times New Roman" w:cs="Times New Roman"/>
                      <w:sz w:val="24"/>
                      <w:szCs w:val="24"/>
                    </w:rPr>
                    <w:t>atmno:integer</w:t>
                  </w:r>
                </w:p>
                <w:p w14:paraId="78A20ECE" w14:textId="77777777" w:rsidR="0040652F" w:rsidRPr="00EA35A8" w:rsidRDefault="0040652F" w:rsidP="00146B97">
                  <w:pPr>
                    <w:rPr>
                      <w:rFonts w:ascii="Times New Roman" w:hAnsi="Times New Roman" w:cs="Times New Roman"/>
                      <w:sz w:val="24"/>
                      <w:szCs w:val="24"/>
                    </w:rPr>
                  </w:pPr>
                  <w:r w:rsidRPr="00EA35A8">
                    <w:rPr>
                      <w:rFonts w:ascii="Times New Roman" w:hAnsi="Times New Roman" w:cs="Times New Roman"/>
                      <w:sz w:val="24"/>
                      <w:szCs w:val="24"/>
                    </w:rPr>
                    <w:t>pinno:integer</w:t>
                  </w:r>
                </w:p>
                <w:p w14:paraId="7C1EFAA8" w14:textId="77777777" w:rsidR="0040652F" w:rsidRDefault="0040652F" w:rsidP="00146B97">
                  <w:pPr>
                    <w:rPr>
                      <w:rFonts w:ascii="Times New Roman" w:hAnsi="Times New Roman" w:cs="Times New Roman"/>
                      <w:sz w:val="24"/>
                      <w:szCs w:val="24"/>
                    </w:rPr>
                  </w:pPr>
                  <w:r w:rsidRPr="00EA35A8">
                    <w:rPr>
                      <w:rFonts w:ascii="Times New Roman" w:hAnsi="Times New Roman" w:cs="Times New Roman"/>
                      <w:sz w:val="24"/>
                      <w:szCs w:val="24"/>
                    </w:rPr>
                    <w:t>+validate_atmno_pinno()</w:t>
                  </w:r>
                  <w:r>
                    <w:rPr>
                      <w:rFonts w:ascii="Times New Roman" w:hAnsi="Times New Roman" w:cs="Times New Roman"/>
                      <w:sz w:val="24"/>
                      <w:szCs w:val="24"/>
                    </w:rPr>
                    <w:t>:boolean</w:t>
                  </w:r>
                </w:p>
                <w:p w14:paraId="4B82E8C1" w14:textId="77777777" w:rsidR="0040652F" w:rsidRDefault="0040652F" w:rsidP="00146B97">
                  <w:pPr>
                    <w:rPr>
                      <w:rFonts w:ascii="Times New Roman" w:hAnsi="Times New Roman" w:cs="Times New Roman"/>
                      <w:sz w:val="24"/>
                      <w:szCs w:val="24"/>
                    </w:rPr>
                  </w:pPr>
                  <w:r>
                    <w:rPr>
                      <w:rFonts w:ascii="Times New Roman" w:hAnsi="Times New Roman" w:cs="Times New Roman"/>
                      <w:sz w:val="24"/>
                      <w:szCs w:val="24"/>
                    </w:rPr>
                    <w:t>+validate_account_type():boolean</w:t>
                  </w:r>
                </w:p>
                <w:p w14:paraId="78281957" w14:textId="77777777" w:rsidR="0040652F" w:rsidRPr="00EA35A8" w:rsidRDefault="0040652F" w:rsidP="00146B97">
                  <w:pPr>
                    <w:rPr>
                      <w:rFonts w:ascii="Times New Roman" w:hAnsi="Times New Roman" w:cs="Times New Roman"/>
                      <w:sz w:val="24"/>
                      <w:szCs w:val="24"/>
                    </w:rPr>
                  </w:pPr>
                  <w:r>
                    <w:rPr>
                      <w:rFonts w:ascii="Times New Roman" w:hAnsi="Times New Roman" w:cs="Times New Roman"/>
                      <w:sz w:val="24"/>
                      <w:szCs w:val="24"/>
                    </w:rPr>
                    <w:t>+validate_cashwithdraw_limit():boolean</w:t>
                  </w:r>
                </w:p>
                <w:p w14:paraId="356107A8" w14:textId="77777777" w:rsidR="0040652F" w:rsidRDefault="0040652F" w:rsidP="00146B97">
                  <w:pPr>
                    <w:rPr>
                      <w:rFonts w:ascii="Times New Roman" w:hAnsi="Times New Roman" w:cs="Times New Roman"/>
                      <w:sz w:val="24"/>
                      <w:szCs w:val="24"/>
                    </w:rPr>
                  </w:pPr>
                  <w:r w:rsidRPr="00EA35A8">
                    <w:rPr>
                      <w:rFonts w:ascii="Times New Roman" w:hAnsi="Times New Roman" w:cs="Times New Roman"/>
                      <w:sz w:val="24"/>
                      <w:szCs w:val="24"/>
                    </w:rPr>
                    <w:t>+manage_account_details()</w:t>
                  </w:r>
                  <w:r>
                    <w:rPr>
                      <w:rFonts w:ascii="Times New Roman" w:hAnsi="Times New Roman" w:cs="Times New Roman"/>
                      <w:sz w:val="24"/>
                      <w:szCs w:val="24"/>
                    </w:rPr>
                    <w:t>:string</w:t>
                  </w:r>
                </w:p>
                <w:p w14:paraId="666F84FB" w14:textId="77777777" w:rsidR="0040652F" w:rsidRPr="00EA35A8" w:rsidRDefault="0040652F" w:rsidP="00146B97">
                  <w:pPr>
                    <w:rPr>
                      <w:rFonts w:ascii="Times New Roman" w:hAnsi="Times New Roman" w:cs="Times New Roman"/>
                      <w:sz w:val="24"/>
                      <w:szCs w:val="24"/>
                    </w:rPr>
                  </w:pPr>
                  <w:r>
                    <w:rPr>
                      <w:rFonts w:ascii="Times New Roman" w:hAnsi="Times New Roman" w:cs="Times New Roman"/>
                      <w:sz w:val="24"/>
                      <w:szCs w:val="24"/>
                    </w:rPr>
                    <w:t>+manage_transaction</w:t>
                  </w:r>
                  <w:r w:rsidRPr="00EA35A8">
                    <w:rPr>
                      <w:rFonts w:ascii="Times New Roman" w:hAnsi="Times New Roman" w:cs="Times New Roman"/>
                      <w:sz w:val="24"/>
                      <w:szCs w:val="24"/>
                    </w:rPr>
                    <w:t>_details()</w:t>
                  </w:r>
                  <w:r>
                    <w:rPr>
                      <w:rFonts w:ascii="Times New Roman" w:hAnsi="Times New Roman" w:cs="Times New Roman"/>
                      <w:sz w:val="24"/>
                      <w:szCs w:val="24"/>
                    </w:rPr>
                    <w:t>:string</w:t>
                  </w:r>
                </w:p>
                <w:p w14:paraId="5F4D7FED" w14:textId="77777777" w:rsidR="0040652F" w:rsidRPr="00EA35A8" w:rsidRDefault="0040652F" w:rsidP="00146B97">
                  <w:pPr>
                    <w:rPr>
                      <w:rFonts w:ascii="Times New Roman" w:hAnsi="Times New Roman" w:cs="Times New Roman"/>
                      <w:sz w:val="24"/>
                      <w:szCs w:val="24"/>
                    </w:rPr>
                  </w:pPr>
                </w:p>
              </w:txbxContent>
            </v:textbox>
          </v:rect>
        </w:pict>
      </w:r>
      <w:r w:rsidR="00146B97">
        <w:rPr>
          <w:sz w:val="28"/>
          <w:szCs w:val="28"/>
        </w:rPr>
        <w:tab/>
      </w:r>
      <w:r w:rsidR="00146B97" w:rsidRPr="00CB7BB2">
        <w:rPr>
          <w:sz w:val="24"/>
          <w:szCs w:val="24"/>
        </w:rPr>
        <w:tab/>
      </w:r>
      <w:r w:rsidR="00146B97" w:rsidRPr="00CB7BB2">
        <w:rPr>
          <w:rFonts w:ascii="Times New Roman" w:hAnsi="Times New Roman" w:cs="Times New Roman"/>
          <w:sz w:val="24"/>
          <w:szCs w:val="24"/>
        </w:rPr>
        <w:t>1</w:t>
      </w:r>
    </w:p>
    <w:p w14:paraId="0A18AF73" w14:textId="77777777" w:rsidR="00146B97" w:rsidRPr="00E36F84" w:rsidRDefault="00146B97" w:rsidP="00146B97">
      <w:pPr>
        <w:tabs>
          <w:tab w:val="left" w:pos="7713"/>
        </w:tabs>
        <w:spacing w:after="0"/>
        <w:rPr>
          <w:rFonts w:ascii="Times New Roman" w:hAnsi="Times New Roman" w:cs="Times New Roman"/>
          <w:sz w:val="24"/>
          <w:szCs w:val="24"/>
        </w:rPr>
      </w:pPr>
      <w:r w:rsidRPr="00E36F8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0F7A75" w14:textId="77777777" w:rsidR="00146B97" w:rsidRDefault="00000000" w:rsidP="00146B97">
      <w:pPr>
        <w:spacing w:after="0"/>
        <w:rPr>
          <w:sz w:val="28"/>
          <w:szCs w:val="28"/>
        </w:rPr>
      </w:pPr>
      <w:r>
        <w:rPr>
          <w:noProof/>
          <w:sz w:val="28"/>
          <w:szCs w:val="28"/>
          <w:lang w:val="en-IN" w:eastAsia="en-IN"/>
        </w:rPr>
        <w:pict w14:anchorId="2713652F">
          <v:shape id="_x0000_s1207" type="#_x0000_t32" style="position:absolute;margin-left:270.45pt;margin-top:7.3pt;width:216.15pt;height:0;z-index:251606016" o:connectortype="straight"/>
        </w:pict>
      </w:r>
      <w:r w:rsidR="00146B97">
        <w:rPr>
          <w:sz w:val="28"/>
          <w:szCs w:val="28"/>
        </w:rPr>
        <w:t xml:space="preserve">                                                                                                 </w:t>
      </w:r>
    </w:p>
    <w:p w14:paraId="1CD9D6BD" w14:textId="77777777" w:rsidR="00146B97" w:rsidRDefault="00146B97" w:rsidP="00146B97">
      <w:pPr>
        <w:spacing w:after="0"/>
        <w:rPr>
          <w:sz w:val="28"/>
          <w:szCs w:val="28"/>
        </w:rPr>
      </w:pPr>
    </w:p>
    <w:p w14:paraId="6C0FCA6D" w14:textId="77777777" w:rsidR="00146B97" w:rsidRPr="00295774" w:rsidRDefault="00146B97" w:rsidP="00146B97">
      <w:pPr>
        <w:spacing w:after="0"/>
        <w:rPr>
          <w:rFonts w:ascii="Times New Roman" w:hAnsi="Times New Roman" w:cs="Times New Roman"/>
          <w:sz w:val="24"/>
          <w:szCs w:val="24"/>
        </w:rPr>
      </w:pPr>
      <w:r>
        <w:rPr>
          <w:sz w:val="28"/>
          <w:szCs w:val="28"/>
        </w:rPr>
        <w:t xml:space="preserve">                                                 </w:t>
      </w:r>
      <w:r w:rsidRPr="00295774">
        <w:rPr>
          <w:rFonts w:ascii="Times New Roman" w:hAnsi="Times New Roman" w:cs="Times New Roman"/>
          <w:sz w:val="24"/>
          <w:szCs w:val="24"/>
        </w:rPr>
        <w:t xml:space="preserve">1..*                                  1                                   </w:t>
      </w:r>
    </w:p>
    <w:p w14:paraId="34D5B986" w14:textId="77777777" w:rsidR="00146B97" w:rsidRDefault="00000000" w:rsidP="00146B97">
      <w:pPr>
        <w:spacing w:after="0"/>
        <w:rPr>
          <w:sz w:val="28"/>
          <w:szCs w:val="28"/>
        </w:rPr>
      </w:pPr>
      <w:r>
        <w:rPr>
          <w:noProof/>
          <w:sz w:val="28"/>
          <w:szCs w:val="28"/>
          <w:lang w:val="en-IN" w:eastAsia="en-IN"/>
        </w:rPr>
        <w:pict w14:anchorId="2E1D8668">
          <v:shape id="_x0000_s1209" type="#_x0000_t32" style="position:absolute;margin-left:152.25pt;margin-top:.2pt;width:118.2pt;height:.05pt;z-index:251608064" o:connectortype="straight"/>
        </w:pict>
      </w:r>
      <w:r>
        <w:rPr>
          <w:noProof/>
          <w:lang w:val="en-IN" w:eastAsia="en-IN"/>
        </w:rPr>
        <w:pict w14:anchorId="3DB9FE73">
          <v:shape id="_x0000_s1208" type="#_x0000_t32" style="position:absolute;margin-left:270.45pt;margin-top:3.45pt;width:216.15pt;height:0;z-index:251607040" o:connectortype="straight"/>
        </w:pict>
      </w:r>
    </w:p>
    <w:p w14:paraId="063B2253" w14:textId="77777777" w:rsidR="00146B97" w:rsidRDefault="00146B97" w:rsidP="00146B97">
      <w:pPr>
        <w:tabs>
          <w:tab w:val="left" w:pos="2962"/>
        </w:tabs>
        <w:spacing w:after="0"/>
        <w:rPr>
          <w:sz w:val="28"/>
          <w:szCs w:val="28"/>
        </w:rPr>
      </w:pPr>
      <w:r>
        <w:rPr>
          <w:sz w:val="28"/>
          <w:szCs w:val="28"/>
        </w:rPr>
        <w:tab/>
        <w:t xml:space="preserve">                            </w:t>
      </w:r>
    </w:p>
    <w:p w14:paraId="25A0790F" w14:textId="77777777" w:rsidR="00146B97" w:rsidRDefault="00146B97" w:rsidP="00146B97">
      <w:pPr>
        <w:spacing w:after="0"/>
        <w:rPr>
          <w:sz w:val="28"/>
          <w:szCs w:val="28"/>
        </w:rPr>
      </w:pPr>
    </w:p>
    <w:p w14:paraId="1851030D" w14:textId="77777777" w:rsidR="00146B97" w:rsidRDefault="00146B97" w:rsidP="00146B97">
      <w:pPr>
        <w:spacing w:after="0"/>
        <w:rPr>
          <w:sz w:val="28"/>
          <w:szCs w:val="28"/>
        </w:rPr>
      </w:pPr>
    </w:p>
    <w:p w14:paraId="76EED1F3" w14:textId="77777777" w:rsidR="00146B97" w:rsidRDefault="00146B97" w:rsidP="00146B97">
      <w:pPr>
        <w:tabs>
          <w:tab w:val="left" w:pos="3690"/>
        </w:tabs>
        <w:spacing w:after="0"/>
        <w:rPr>
          <w:sz w:val="28"/>
          <w:szCs w:val="28"/>
        </w:rPr>
      </w:pPr>
    </w:p>
    <w:p w14:paraId="42F95B60" w14:textId="77777777" w:rsidR="00146B97" w:rsidRDefault="00146B97" w:rsidP="00146B97">
      <w:pPr>
        <w:spacing w:after="0"/>
        <w:rPr>
          <w:sz w:val="28"/>
          <w:szCs w:val="28"/>
        </w:rPr>
      </w:pPr>
      <w:r>
        <w:rPr>
          <w:rFonts w:ascii="Times New Roman" w:hAnsi="Times New Roman" w:cs="Times New Roman"/>
          <w:sz w:val="28"/>
          <w:szCs w:val="28"/>
        </w:rPr>
        <w:t xml:space="preserve">                                         </w:t>
      </w:r>
    </w:p>
    <w:p w14:paraId="733354B4" w14:textId="77777777" w:rsidR="00146B97" w:rsidRDefault="00146B97" w:rsidP="00146B97">
      <w:pPr>
        <w:spacing w:after="0"/>
        <w:rPr>
          <w:sz w:val="28"/>
          <w:szCs w:val="28"/>
        </w:rPr>
      </w:pPr>
    </w:p>
    <w:p w14:paraId="13456DA3" w14:textId="77777777" w:rsidR="00146B97" w:rsidRDefault="00146B97" w:rsidP="00146B97">
      <w:pPr>
        <w:spacing w:after="0"/>
        <w:rPr>
          <w:sz w:val="28"/>
          <w:szCs w:val="28"/>
        </w:rPr>
      </w:pPr>
    </w:p>
    <w:p w14:paraId="698BBD96" w14:textId="77777777" w:rsidR="00146B97" w:rsidRDefault="00146B97" w:rsidP="00146B97">
      <w:pPr>
        <w:spacing w:after="0"/>
        <w:rPr>
          <w:sz w:val="28"/>
          <w:szCs w:val="28"/>
        </w:rPr>
      </w:pPr>
    </w:p>
    <w:p w14:paraId="30F50640" w14:textId="77777777" w:rsidR="00146B97" w:rsidRDefault="00146B97" w:rsidP="00146B97">
      <w:pPr>
        <w:spacing w:after="0"/>
        <w:rPr>
          <w:sz w:val="28"/>
          <w:szCs w:val="28"/>
        </w:rPr>
      </w:pPr>
    </w:p>
    <w:p w14:paraId="42FD8829" w14:textId="77777777" w:rsidR="00146B97" w:rsidRDefault="00146B97" w:rsidP="00146B97">
      <w:pPr>
        <w:spacing w:after="0"/>
        <w:rPr>
          <w:sz w:val="28"/>
          <w:szCs w:val="28"/>
        </w:rPr>
      </w:pPr>
    </w:p>
    <w:p w14:paraId="135D6E9B" w14:textId="77777777" w:rsidR="00146B97" w:rsidRDefault="00146B97" w:rsidP="00146B97">
      <w:pPr>
        <w:spacing w:after="0"/>
        <w:rPr>
          <w:sz w:val="28"/>
          <w:szCs w:val="28"/>
        </w:rPr>
      </w:pPr>
    </w:p>
    <w:p w14:paraId="0268DE65" w14:textId="77777777" w:rsidR="00146B97" w:rsidRDefault="00146B97" w:rsidP="00146B97">
      <w:pPr>
        <w:spacing w:after="0"/>
        <w:rPr>
          <w:sz w:val="28"/>
          <w:szCs w:val="28"/>
        </w:rPr>
      </w:pPr>
    </w:p>
    <w:p w14:paraId="0C287102" w14:textId="77777777" w:rsidR="00146B97" w:rsidRPr="000A7613" w:rsidRDefault="00146B97" w:rsidP="00146B97">
      <w:pPr>
        <w:autoSpaceDE w:val="0"/>
        <w:autoSpaceDN w:val="0"/>
        <w:adjustRightInd w:val="0"/>
        <w:spacing w:after="0" w:line="240" w:lineRule="auto"/>
        <w:rPr>
          <w:rFonts w:ascii="Times New Roman" w:hAnsi="Times New Roman" w:cs="Times New Roman"/>
          <w:sz w:val="24"/>
          <w:szCs w:val="24"/>
        </w:rPr>
      </w:pPr>
    </w:p>
    <w:p w14:paraId="06840292" w14:textId="77777777" w:rsidR="00146B97" w:rsidRPr="00971069" w:rsidRDefault="00146B97" w:rsidP="00146B97">
      <w:pPr>
        <w:autoSpaceDE w:val="0"/>
        <w:autoSpaceDN w:val="0"/>
        <w:adjustRightInd w:val="0"/>
        <w:spacing w:after="0" w:line="240" w:lineRule="auto"/>
        <w:rPr>
          <w:rFonts w:ascii="Times New Roman" w:hAnsi="Times New Roman" w:cs="Times New Roman"/>
          <w:b/>
          <w:sz w:val="32"/>
          <w:szCs w:val="32"/>
        </w:rPr>
      </w:pPr>
    </w:p>
    <w:p w14:paraId="11633EEC" w14:textId="77777777" w:rsidR="00146B97" w:rsidRPr="000164F0" w:rsidRDefault="00146B97" w:rsidP="00146B97">
      <w:pPr>
        <w:spacing w:after="0"/>
        <w:rPr>
          <w:rFonts w:ascii="Times New Roman" w:hAnsi="Times New Roman"/>
          <w:sz w:val="32"/>
          <w:szCs w:val="32"/>
        </w:rPr>
      </w:pPr>
      <w:r w:rsidRPr="000164F0">
        <w:rPr>
          <w:rFonts w:ascii="Times New Roman" w:hAnsi="Times New Roman"/>
          <w:b/>
          <w:sz w:val="32"/>
          <w:szCs w:val="32"/>
        </w:rPr>
        <w:lastRenderedPageBreak/>
        <w:t>Sequence Diagram</w:t>
      </w:r>
      <w:r>
        <w:rPr>
          <w:rFonts w:ascii="Times New Roman" w:hAnsi="Times New Roman"/>
          <w:b/>
          <w:sz w:val="32"/>
          <w:szCs w:val="32"/>
        </w:rPr>
        <w:t>:-</w:t>
      </w:r>
    </w:p>
    <w:p w14:paraId="2771AE8B" w14:textId="77777777" w:rsidR="00146B97" w:rsidRDefault="00146B97" w:rsidP="00146B97">
      <w:pPr>
        <w:spacing w:after="0"/>
        <w:rPr>
          <w:rFonts w:ascii="Times New Roman" w:hAnsi="Times New Roman"/>
          <w:sz w:val="28"/>
          <w:szCs w:val="28"/>
        </w:rPr>
      </w:pPr>
    </w:p>
    <w:p w14:paraId="4F41D007" w14:textId="77777777" w:rsidR="00146B97" w:rsidRDefault="00000000" w:rsidP="00146B97">
      <w:pPr>
        <w:spacing w:after="0"/>
        <w:rPr>
          <w:rFonts w:ascii="Times New Roman" w:hAnsi="Times New Roman"/>
          <w:sz w:val="28"/>
          <w:szCs w:val="28"/>
        </w:rPr>
      </w:pPr>
      <w:r>
        <w:pict w14:anchorId="2363643C">
          <v:rect id="_x0000_s1212" style="position:absolute;margin-left:-22.5pt;margin-top:17.45pt;width:103.25pt;height:31.15pt;z-index:251611136">
            <v:textbox style="mso-next-textbox:#_x0000_s1212">
              <w:txbxContent>
                <w:p w14:paraId="77D86A14" w14:textId="77777777" w:rsidR="0040652F" w:rsidRPr="001333D6" w:rsidRDefault="0040652F" w:rsidP="00146B97">
                  <w:pPr>
                    <w:rPr>
                      <w:rFonts w:ascii="Times New Roman" w:hAnsi="Times New Roman" w:cs="Times New Roman"/>
                      <w:sz w:val="24"/>
                      <w:szCs w:val="24"/>
                    </w:rPr>
                  </w:pPr>
                  <w:r>
                    <w:rPr>
                      <w:rFonts w:ascii="Times New Roman" w:hAnsi="Times New Roman" w:cs="Times New Roman"/>
                      <w:sz w:val="24"/>
                      <w:szCs w:val="24"/>
                    </w:rPr>
                    <w:t>:</w:t>
                  </w:r>
                  <w:r w:rsidRPr="001333D6">
                    <w:rPr>
                      <w:rFonts w:ascii="Times New Roman" w:hAnsi="Times New Roman" w:cs="Times New Roman"/>
                      <w:sz w:val="24"/>
                      <w:szCs w:val="24"/>
                    </w:rPr>
                    <w:t>A</w:t>
                  </w:r>
                  <w:r>
                    <w:rPr>
                      <w:rFonts w:ascii="Times New Roman" w:hAnsi="Times New Roman" w:cs="Times New Roman"/>
                      <w:sz w:val="24"/>
                      <w:szCs w:val="24"/>
                    </w:rPr>
                    <w:t>TM card holder</w:t>
                  </w:r>
                </w:p>
              </w:txbxContent>
            </v:textbox>
          </v:rect>
        </w:pict>
      </w:r>
      <w:r>
        <w:pict w14:anchorId="37091F33">
          <v:rect id="_x0000_s1213" style="position:absolute;margin-left:171.15pt;margin-top:17.45pt;width:106.55pt;height:29.7pt;z-index:251612160">
            <v:textbox style="mso-next-textbox:#_x0000_s1213">
              <w:txbxContent>
                <w:p w14:paraId="41A2D09F" w14:textId="77777777" w:rsidR="0040652F" w:rsidRPr="009F60F3" w:rsidRDefault="0040652F" w:rsidP="00146B97">
                  <w:pPr>
                    <w:rPr>
                      <w:rFonts w:ascii="Times New Roman" w:hAnsi="Times New Roman" w:cs="Times New Roman"/>
                      <w:sz w:val="24"/>
                      <w:szCs w:val="24"/>
                    </w:rPr>
                  </w:pPr>
                  <w:r w:rsidRPr="009F60F3">
                    <w:rPr>
                      <w:rFonts w:ascii="Times New Roman" w:hAnsi="Times New Roman" w:cs="Times New Roman"/>
                      <w:sz w:val="24"/>
                      <w:szCs w:val="24"/>
                    </w:rPr>
                    <w:t xml:space="preserve">  :ATM SYSTEM                      </w:t>
                  </w:r>
                </w:p>
              </w:txbxContent>
            </v:textbox>
          </v:rect>
        </w:pict>
      </w:r>
      <w:r>
        <w:pict w14:anchorId="73FEB35A">
          <v:rect id="_x0000_s1214" style="position:absolute;margin-left:348.35pt;margin-top:17.45pt;width:87pt;height:31.5pt;z-index:251613184">
            <v:textbox style="mso-next-textbox:#_x0000_s1214">
              <w:txbxContent>
                <w:p w14:paraId="555930D1" w14:textId="77777777" w:rsidR="0040652F" w:rsidRPr="00DF1D3A" w:rsidRDefault="0040652F" w:rsidP="00146B97">
                  <w:pPr>
                    <w:rPr>
                      <w:szCs w:val="28"/>
                    </w:rPr>
                  </w:pPr>
                  <w:r>
                    <w:rPr>
                      <w:szCs w:val="28"/>
                    </w:rPr>
                    <w:t xml:space="preserve"> :Bank database</w:t>
                  </w:r>
                </w:p>
              </w:txbxContent>
            </v:textbox>
          </v:rect>
        </w:pict>
      </w:r>
      <w:r w:rsidR="00146B97">
        <w:rPr>
          <w:rFonts w:ascii="Times New Roman" w:hAnsi="Times New Roman"/>
          <w:sz w:val="28"/>
          <w:szCs w:val="28"/>
        </w:rPr>
        <w:t xml:space="preserve">                        </w:t>
      </w:r>
    </w:p>
    <w:p w14:paraId="2AD68BF7" w14:textId="77777777" w:rsidR="00146B97" w:rsidRDefault="00146B97" w:rsidP="00146B97">
      <w:pPr>
        <w:tabs>
          <w:tab w:val="left" w:pos="3345"/>
          <w:tab w:val="left" w:pos="7980"/>
        </w:tabs>
        <w:spacing w:after="0"/>
        <w:rPr>
          <w:sz w:val="28"/>
          <w:szCs w:val="28"/>
        </w:rPr>
      </w:pPr>
      <w:r>
        <w:rPr>
          <w:sz w:val="28"/>
          <w:szCs w:val="28"/>
        </w:rPr>
        <w:t xml:space="preserve">                                    </w:t>
      </w:r>
      <w:r>
        <w:rPr>
          <w:sz w:val="28"/>
          <w:szCs w:val="28"/>
        </w:rPr>
        <w:tab/>
      </w:r>
      <w:r>
        <w:rPr>
          <w:sz w:val="28"/>
          <w:szCs w:val="28"/>
        </w:rPr>
        <w:tab/>
      </w:r>
    </w:p>
    <w:p w14:paraId="03C43A08" w14:textId="77777777" w:rsidR="00146B97" w:rsidRDefault="00000000" w:rsidP="00146B97">
      <w:pPr>
        <w:spacing w:after="0"/>
        <w:rPr>
          <w:sz w:val="28"/>
          <w:szCs w:val="28"/>
        </w:rPr>
      </w:pPr>
      <w:r>
        <w:pict w14:anchorId="0D337D02">
          <v:shape id="_x0000_s1221" type="#_x0000_t32" style="position:absolute;margin-left:389.45pt;margin-top:10.75pt;width:.05pt;height:14.95pt;flip:x y;z-index:251620352" o:connectortype="straight"/>
        </w:pict>
      </w:r>
      <w:r>
        <w:pict w14:anchorId="0B4F6C34">
          <v:shape id="_x0000_s1222" type="#_x0000_t32" style="position:absolute;margin-left:217.25pt;margin-top:8.95pt;width:0;height:9.45pt;z-index:251621376" o:connectortype="straight"/>
        </w:pict>
      </w:r>
      <w:r>
        <w:pict w14:anchorId="00F6BC65">
          <v:shape id="_x0000_s1215" type="#_x0000_t32" style="position:absolute;margin-left:23.15pt;margin-top:10.4pt;width:0;height:9.75pt;z-index:251614208" o:connectortype="straight"/>
        </w:pict>
      </w:r>
    </w:p>
    <w:p w14:paraId="19F2FA55" w14:textId="77777777" w:rsidR="00146B97" w:rsidRDefault="00000000" w:rsidP="00146B97">
      <w:pPr>
        <w:spacing w:after="0"/>
        <w:rPr>
          <w:sz w:val="28"/>
          <w:szCs w:val="28"/>
        </w:rPr>
      </w:pPr>
      <w:r>
        <w:pict w14:anchorId="14A61655">
          <v:rect id="_x0000_s1217" style="position:absolute;margin-left:15.6pt;margin-top:18.05pt;width:14.25pt;height:501.75pt;z-index:251616256"/>
        </w:pict>
      </w:r>
      <w:r>
        <w:pict w14:anchorId="42B371BA">
          <v:rect id="_x0000_s1223" style="position:absolute;margin-left:384.25pt;margin-top:14.6pt;width:13.85pt;height:511.5pt;z-index:251622400"/>
        </w:pict>
      </w:r>
      <w:r>
        <w:rPr>
          <w:noProof/>
          <w:lang w:val="en-IN" w:eastAsia="en-IN"/>
        </w:rPr>
        <w:pict w14:anchorId="791ED069">
          <v:shape id="_x0000_s1230" type="#_x0000_t32" style="position:absolute;margin-left:217.25pt;margin-top:10.75pt;width:0;height:9.45pt;z-index:251629568" o:connectortype="straight"/>
        </w:pict>
      </w:r>
      <w:r>
        <w:pict w14:anchorId="2E2E3A97">
          <v:shape id="_x0000_s1216" type="#_x0000_t32" style="position:absolute;margin-left:23.15pt;margin-top:6.05pt;width:0;height:12pt;z-index:251615232" o:connectortype="straight"/>
        </w:pict>
      </w:r>
    </w:p>
    <w:p w14:paraId="197A55EA" w14:textId="77777777" w:rsidR="00146B97" w:rsidRPr="00002CAD" w:rsidRDefault="00000000" w:rsidP="00146B97">
      <w:pPr>
        <w:tabs>
          <w:tab w:val="left" w:pos="2760"/>
        </w:tabs>
        <w:spacing w:after="0"/>
        <w:rPr>
          <w:rFonts w:ascii="Times New Roman" w:hAnsi="Times New Roman" w:cs="Times New Roman"/>
          <w:sz w:val="24"/>
          <w:szCs w:val="24"/>
        </w:rPr>
      </w:pPr>
      <w:r>
        <w:pict w14:anchorId="3E8A82CE">
          <v:rect id="_x0000_s1218" style="position:absolute;margin-left:209.65pt;margin-top:1.7pt;width:14.25pt;height:509.1pt;z-index:251617280"/>
        </w:pict>
      </w:r>
      <w:r w:rsidR="00146B97">
        <w:rPr>
          <w:rFonts w:ascii="Times New Roman" w:hAnsi="Times New Roman" w:cs="Times New Roman"/>
        </w:rPr>
        <w:t xml:space="preserve">               </w:t>
      </w:r>
      <w:r w:rsidR="00146B97" w:rsidRPr="00002CAD">
        <w:rPr>
          <w:rFonts w:ascii="Times New Roman" w:hAnsi="Times New Roman" w:cs="Times New Roman"/>
          <w:sz w:val="24"/>
          <w:szCs w:val="24"/>
        </w:rPr>
        <w:t xml:space="preserve"> </w:t>
      </w:r>
      <w:r w:rsidR="00146B97">
        <w:rPr>
          <w:rFonts w:ascii="Times New Roman" w:hAnsi="Times New Roman" w:cs="Times New Roman"/>
          <w:sz w:val="24"/>
          <w:szCs w:val="24"/>
        </w:rPr>
        <w:t>e</w:t>
      </w:r>
      <w:r w:rsidR="00146B97" w:rsidRPr="00002CAD">
        <w:rPr>
          <w:rFonts w:ascii="Times New Roman" w:hAnsi="Times New Roman" w:cs="Times New Roman"/>
          <w:sz w:val="24"/>
          <w:szCs w:val="24"/>
        </w:rPr>
        <w:t xml:space="preserve">nter atm card no &amp; pin no </w:t>
      </w:r>
    </w:p>
    <w:p w14:paraId="053EACFB" w14:textId="77777777" w:rsidR="00146B97" w:rsidRPr="00002CAD" w:rsidRDefault="00000000" w:rsidP="00146B97">
      <w:pPr>
        <w:spacing w:after="0"/>
        <w:rPr>
          <w:rFonts w:ascii="Times New Roman" w:hAnsi="Times New Roman" w:cs="Times New Roman"/>
          <w:sz w:val="24"/>
          <w:szCs w:val="24"/>
        </w:rPr>
      </w:pPr>
      <w:r>
        <w:rPr>
          <w:sz w:val="24"/>
          <w:szCs w:val="24"/>
        </w:rPr>
        <w:pict w14:anchorId="62C8EB68">
          <v:rect id="_x0000_s1227" style="position:absolute;margin-left:220.6pt;margin-top:2.2pt;width:5.4pt;height:55.75pt;z-index:251626496"/>
        </w:pict>
      </w:r>
      <w:r>
        <w:rPr>
          <w:sz w:val="24"/>
          <w:szCs w:val="24"/>
        </w:rPr>
        <w:pict w14:anchorId="50FBD510">
          <v:shape id="_x0000_s1219" type="#_x0000_t32" style="position:absolute;margin-left:29.85pt;margin-top:1.05pt;width:179.8pt;height:0;z-index:251618304" o:connectortype="straight">
            <v:stroke endarrow="block"/>
          </v:shape>
        </w:pict>
      </w:r>
      <w:r w:rsidR="00146B97" w:rsidRPr="00002CAD">
        <w:rPr>
          <w:rFonts w:ascii="Times New Roman" w:hAnsi="Times New Roman" w:cs="Times New Roman"/>
          <w:sz w:val="24"/>
          <w:szCs w:val="24"/>
        </w:rPr>
        <w:t xml:space="preserve">                                                   </w:t>
      </w:r>
      <w:r w:rsidR="00146B97">
        <w:rPr>
          <w:rFonts w:ascii="Times New Roman" w:hAnsi="Times New Roman" w:cs="Times New Roman"/>
          <w:sz w:val="24"/>
          <w:szCs w:val="24"/>
        </w:rPr>
        <w:t xml:space="preserve">                          v</w:t>
      </w:r>
      <w:r w:rsidR="00146B97" w:rsidRPr="00002CAD">
        <w:rPr>
          <w:rFonts w:ascii="Times New Roman" w:hAnsi="Times New Roman" w:cs="Times New Roman"/>
          <w:sz w:val="24"/>
          <w:szCs w:val="24"/>
        </w:rPr>
        <w:t>alidate atmno</w:t>
      </w:r>
      <w:r w:rsidR="00146B97">
        <w:rPr>
          <w:rFonts w:ascii="Times New Roman" w:hAnsi="Times New Roman" w:cs="Times New Roman"/>
          <w:sz w:val="24"/>
          <w:szCs w:val="24"/>
        </w:rPr>
        <w:t xml:space="preserve"> &amp; pin no</w:t>
      </w:r>
    </w:p>
    <w:p w14:paraId="507ECAC9" w14:textId="77777777" w:rsidR="00146B97" w:rsidRPr="00002CAD" w:rsidRDefault="00000000" w:rsidP="00146B97">
      <w:pPr>
        <w:spacing w:after="0"/>
        <w:rPr>
          <w:rFonts w:ascii="Times New Roman" w:hAnsi="Times New Roman" w:cs="Times New Roman"/>
          <w:sz w:val="24"/>
          <w:szCs w:val="24"/>
        </w:rPr>
      </w:pPr>
      <w:r>
        <w:rPr>
          <w:noProof/>
          <w:sz w:val="24"/>
          <w:szCs w:val="24"/>
          <w:lang w:val="en-IN" w:eastAsia="en-IN"/>
        </w:rPr>
        <w:pict w14:anchorId="6829B04F">
          <v:shape id="_x0000_s1244" type="#_x0000_t32" style="position:absolute;margin-left:223.9pt;margin-top:12.1pt;width:160.35pt;height:0;z-index:251643904" o:connectortype="straight">
            <v:stroke endarrow="block"/>
          </v:shape>
        </w:pict>
      </w:r>
      <w:r w:rsidR="00146B97">
        <w:rPr>
          <w:rFonts w:ascii="Times New Roman" w:hAnsi="Times New Roman" w:cs="Times New Roman"/>
          <w:sz w:val="24"/>
          <w:szCs w:val="24"/>
        </w:rPr>
        <w:t xml:space="preserve">                 </w:t>
      </w:r>
      <w:r w:rsidR="00146B97" w:rsidRPr="00002CAD">
        <w:rPr>
          <w:rFonts w:ascii="Times New Roman" w:hAnsi="Times New Roman" w:cs="Times New Roman"/>
          <w:sz w:val="24"/>
          <w:szCs w:val="24"/>
        </w:rPr>
        <w:t xml:space="preserve"> </w:t>
      </w:r>
      <w:r w:rsidR="00146B97">
        <w:rPr>
          <w:rFonts w:ascii="Times New Roman" w:hAnsi="Times New Roman" w:cs="Times New Roman"/>
          <w:sz w:val="24"/>
          <w:szCs w:val="24"/>
        </w:rPr>
        <w:t xml:space="preserve">                                                           request details of atm</w:t>
      </w:r>
    </w:p>
    <w:p w14:paraId="2B36644D" w14:textId="77777777" w:rsidR="00146B97" w:rsidRPr="00002CAD" w:rsidRDefault="00146B97" w:rsidP="00146B97">
      <w:pPr>
        <w:tabs>
          <w:tab w:val="left" w:pos="1866"/>
        </w:tabs>
        <w:spacing w:after="0"/>
        <w:rPr>
          <w:rFonts w:ascii="Times New Roman" w:hAnsi="Times New Roman" w:cs="Times New Roman"/>
          <w:sz w:val="24"/>
          <w:szCs w:val="24"/>
        </w:rPr>
      </w:pPr>
      <w:r>
        <w:rPr>
          <w:sz w:val="28"/>
          <w:szCs w:val="28"/>
        </w:rPr>
        <w:tab/>
        <w:t xml:space="preserve">                                            </w:t>
      </w:r>
      <w:r w:rsidRPr="00002CAD">
        <w:rPr>
          <w:rFonts w:ascii="Times New Roman" w:hAnsi="Times New Roman" w:cs="Times New Roman"/>
          <w:sz w:val="24"/>
          <w:szCs w:val="24"/>
        </w:rPr>
        <w:t xml:space="preserve"> </w:t>
      </w:r>
      <w:r>
        <w:rPr>
          <w:rFonts w:ascii="Times New Roman" w:hAnsi="Times New Roman" w:cs="Times New Roman"/>
          <w:sz w:val="24"/>
          <w:szCs w:val="24"/>
        </w:rPr>
        <w:t>give atm details</w:t>
      </w:r>
      <w:r w:rsidRPr="00002CAD">
        <w:rPr>
          <w:rFonts w:ascii="Times New Roman" w:hAnsi="Times New Roman" w:cs="Times New Roman"/>
          <w:sz w:val="24"/>
          <w:szCs w:val="24"/>
        </w:rPr>
        <w:t xml:space="preserve">  </w:t>
      </w:r>
    </w:p>
    <w:p w14:paraId="60B2AB4C" w14:textId="77777777" w:rsidR="00146B97" w:rsidRPr="00002CAD" w:rsidRDefault="00000000" w:rsidP="00146B97">
      <w:pPr>
        <w:spacing w:after="0"/>
        <w:rPr>
          <w:rFonts w:ascii="Times New Roman" w:hAnsi="Times New Roman" w:cs="Times New Roman"/>
          <w:sz w:val="24"/>
          <w:szCs w:val="24"/>
        </w:rPr>
      </w:pPr>
      <w:r>
        <w:rPr>
          <w:rFonts w:ascii="Times New Roman" w:hAnsi="Times New Roman" w:cs="Times New Roman"/>
          <w:noProof/>
          <w:sz w:val="24"/>
          <w:szCs w:val="24"/>
          <w:lang w:val="en-IN" w:eastAsia="en-IN"/>
        </w:rPr>
        <w:pict w14:anchorId="225DBD50">
          <v:shape id="_x0000_s1245" type="#_x0000_t32" style="position:absolute;margin-left:223.9pt;margin-top:2.85pt;width:160.35pt;height:0;flip:x;z-index:251644928" o:connectortype="straight">
            <v:stroke endarrow="block"/>
          </v:shape>
        </w:pict>
      </w:r>
      <w:r w:rsidR="00146B97" w:rsidRPr="00002CAD">
        <w:rPr>
          <w:rFonts w:ascii="Times New Roman" w:hAnsi="Times New Roman" w:cs="Times New Roman"/>
          <w:sz w:val="24"/>
          <w:szCs w:val="24"/>
        </w:rPr>
        <w:t xml:space="preserve">                 give respons</w:t>
      </w:r>
      <w:r w:rsidR="00146B97">
        <w:rPr>
          <w:rFonts w:ascii="Times New Roman" w:hAnsi="Times New Roman" w:cs="Times New Roman"/>
          <w:sz w:val="24"/>
          <w:szCs w:val="24"/>
        </w:rPr>
        <w:t>e as name of card</w:t>
      </w:r>
      <w:r w:rsidR="00146B97" w:rsidRPr="00002CAD">
        <w:rPr>
          <w:rFonts w:ascii="Times New Roman" w:hAnsi="Times New Roman" w:cs="Times New Roman"/>
          <w:sz w:val="24"/>
          <w:szCs w:val="24"/>
        </w:rPr>
        <w:t xml:space="preserve">                        </w:t>
      </w:r>
      <w:r w:rsidR="00146B97">
        <w:rPr>
          <w:rFonts w:ascii="Times New Roman" w:hAnsi="Times New Roman" w:cs="Times New Roman"/>
          <w:sz w:val="24"/>
          <w:szCs w:val="24"/>
        </w:rPr>
        <w:t xml:space="preserve">   </w:t>
      </w:r>
    </w:p>
    <w:p w14:paraId="41626DD5" w14:textId="77777777" w:rsidR="00146B97" w:rsidRPr="009C55B3" w:rsidRDefault="00000000" w:rsidP="00146B97">
      <w:pPr>
        <w:tabs>
          <w:tab w:val="center" w:pos="4513"/>
        </w:tabs>
        <w:spacing w:after="0"/>
        <w:rPr>
          <w:rFonts w:ascii="Times New Roman" w:hAnsi="Times New Roman" w:cs="Times New Roman"/>
          <w:sz w:val="24"/>
          <w:szCs w:val="24"/>
        </w:rPr>
      </w:pPr>
      <w:r>
        <w:rPr>
          <w:sz w:val="24"/>
          <w:szCs w:val="24"/>
        </w:rPr>
        <w:pict w14:anchorId="01346E26">
          <v:shape id="_x0000_s1220" type="#_x0000_t32" style="position:absolute;margin-left:29.85pt;margin-top:2.9pt;width:179.8pt;height:0;flip:x;z-index:251619328" o:connectortype="straight">
            <v:stroke endarrow="block"/>
          </v:shape>
        </w:pict>
      </w:r>
      <w:r w:rsidR="00146B97">
        <w:rPr>
          <w:sz w:val="28"/>
          <w:szCs w:val="28"/>
        </w:rPr>
        <w:t xml:space="preserve">            </w:t>
      </w:r>
      <w:r w:rsidR="00146B97">
        <w:rPr>
          <w:sz w:val="28"/>
          <w:szCs w:val="28"/>
        </w:rPr>
        <w:tab/>
        <w:t xml:space="preserve">                                     </w:t>
      </w:r>
      <w:r w:rsidR="00146B97" w:rsidRPr="009C55B3">
        <w:rPr>
          <w:rFonts w:ascii="Times New Roman" w:hAnsi="Times New Roman" w:cs="Times New Roman"/>
          <w:sz w:val="24"/>
          <w:szCs w:val="24"/>
        </w:rPr>
        <w:t xml:space="preserve">                   </w:t>
      </w:r>
    </w:p>
    <w:p w14:paraId="781C5B71" w14:textId="77777777" w:rsidR="00146B97" w:rsidRPr="00002CAD" w:rsidRDefault="00146B97" w:rsidP="00146B97">
      <w:pPr>
        <w:spacing w:after="0"/>
        <w:rPr>
          <w:rFonts w:ascii="Times New Roman" w:hAnsi="Times New Roman" w:cs="Times New Roman"/>
          <w:sz w:val="24"/>
          <w:szCs w:val="24"/>
        </w:rPr>
      </w:pPr>
      <w:r>
        <w:rPr>
          <w:sz w:val="28"/>
          <w:szCs w:val="28"/>
        </w:rPr>
        <w:t xml:space="preserve">           </w:t>
      </w:r>
      <w:r w:rsidRPr="00002CAD">
        <w:rPr>
          <w:rFonts w:ascii="Times New Roman" w:hAnsi="Times New Roman" w:cs="Times New Roman"/>
          <w:sz w:val="24"/>
          <w:szCs w:val="24"/>
        </w:rPr>
        <w:t xml:space="preserve">                                     </w:t>
      </w:r>
    </w:p>
    <w:p w14:paraId="72ED00CC" w14:textId="77777777" w:rsidR="00146B97" w:rsidRPr="00DF1D3A" w:rsidRDefault="00146B97" w:rsidP="00146B97">
      <w:pPr>
        <w:tabs>
          <w:tab w:val="left" w:pos="2640"/>
          <w:tab w:val="center" w:pos="4513"/>
        </w:tabs>
        <w:spacing w:after="0"/>
        <w:rPr>
          <w:rFonts w:ascii="Times New Roman" w:hAnsi="Times New Roman" w:cs="Times New Roman"/>
          <w:sz w:val="24"/>
          <w:szCs w:val="24"/>
        </w:rPr>
      </w:pPr>
      <w:r>
        <w:rPr>
          <w:sz w:val="28"/>
          <w:szCs w:val="28"/>
        </w:rPr>
        <w:t xml:space="preserve">                                                           </w:t>
      </w:r>
      <w:r>
        <w:rPr>
          <w:sz w:val="28"/>
          <w:szCs w:val="28"/>
        </w:rPr>
        <w:tab/>
        <w:t xml:space="preserve">              </w:t>
      </w:r>
    </w:p>
    <w:p w14:paraId="094490F7" w14:textId="77777777" w:rsidR="00146B97" w:rsidRPr="00DF1D3A" w:rsidRDefault="00146B97" w:rsidP="00146B97">
      <w:pPr>
        <w:spacing w:after="0"/>
        <w:rPr>
          <w:rFonts w:ascii="Times New Roman" w:hAnsi="Times New Roman" w:cs="Times New Roman"/>
          <w:sz w:val="24"/>
          <w:szCs w:val="24"/>
        </w:rPr>
      </w:pPr>
      <w:r w:rsidRPr="00DF1D3A">
        <w:rPr>
          <w:rFonts w:ascii="Times New Roman" w:hAnsi="Times New Roman" w:cs="Times New Roman"/>
          <w:sz w:val="24"/>
          <w:szCs w:val="24"/>
        </w:rPr>
        <w:t xml:space="preserve">             request cash withdraw                  </w:t>
      </w:r>
      <w:r>
        <w:rPr>
          <w:rFonts w:ascii="Times New Roman" w:hAnsi="Times New Roman" w:cs="Times New Roman"/>
          <w:sz w:val="24"/>
          <w:szCs w:val="24"/>
        </w:rPr>
        <w:t xml:space="preserve">          </w:t>
      </w:r>
    </w:p>
    <w:p w14:paraId="267A1B24" w14:textId="77777777" w:rsidR="00146B97" w:rsidRDefault="00000000" w:rsidP="00146B97">
      <w:pPr>
        <w:tabs>
          <w:tab w:val="left" w:pos="2895"/>
        </w:tabs>
        <w:spacing w:after="0"/>
        <w:rPr>
          <w:rFonts w:ascii="Times New Roman" w:hAnsi="Times New Roman" w:cs="Times New Roman"/>
          <w:sz w:val="24"/>
          <w:szCs w:val="24"/>
        </w:rPr>
      </w:pPr>
      <w:r>
        <w:rPr>
          <w:noProof/>
          <w:lang w:val="en-IN" w:eastAsia="en-IN"/>
        </w:rPr>
        <w:pict w14:anchorId="5372513D">
          <v:rect id="_x0000_s1228" style="position:absolute;margin-left:220.6pt;margin-top:1.15pt;width:8.8pt;height:25.8pt;z-index:251627520"/>
        </w:pict>
      </w:r>
      <w:r>
        <w:rPr>
          <w:rFonts w:ascii="Times New Roman" w:hAnsi="Times New Roman" w:cs="Times New Roman"/>
          <w:sz w:val="24"/>
          <w:szCs w:val="24"/>
        </w:rPr>
        <w:pict w14:anchorId="63A37C28">
          <v:shape id="_x0000_s1224" type="#_x0000_t32" style="position:absolute;margin-left:29.85pt;margin-top:.1pt;width:179.8pt;height:0;z-index:251623424" o:connectortype="straight">
            <v:stroke endarrow="block"/>
          </v:shape>
        </w:pict>
      </w:r>
      <w:r w:rsidR="00146B97">
        <w:rPr>
          <w:rFonts w:ascii="Times New Roman" w:hAnsi="Times New Roman" w:cs="Times New Roman"/>
          <w:sz w:val="28"/>
          <w:szCs w:val="28"/>
        </w:rPr>
        <w:t xml:space="preserve">                                                                  </w:t>
      </w:r>
      <w:r w:rsidR="00146B97" w:rsidRPr="00CA5DCC">
        <w:rPr>
          <w:rFonts w:ascii="Times New Roman" w:hAnsi="Times New Roman" w:cs="Times New Roman"/>
          <w:sz w:val="24"/>
          <w:szCs w:val="24"/>
        </w:rPr>
        <w:t>validate</w:t>
      </w:r>
      <w:r w:rsidR="00146B97">
        <w:rPr>
          <w:rFonts w:ascii="Times New Roman" w:hAnsi="Times New Roman" w:cs="Times New Roman"/>
          <w:sz w:val="24"/>
          <w:szCs w:val="24"/>
        </w:rPr>
        <w:t xml:space="preserve"> per</w:t>
      </w:r>
    </w:p>
    <w:p w14:paraId="356FEB87" w14:textId="77777777" w:rsidR="00146B97" w:rsidRPr="00CA5DCC" w:rsidRDefault="00000000" w:rsidP="00146B97">
      <w:pPr>
        <w:tabs>
          <w:tab w:val="left" w:pos="2895"/>
        </w:tabs>
        <w:spacing w:after="0"/>
        <w:rPr>
          <w:rFonts w:ascii="Times New Roman" w:hAnsi="Times New Roman" w:cs="Times New Roman"/>
          <w:sz w:val="24"/>
          <w:szCs w:val="24"/>
        </w:rPr>
      </w:pPr>
      <w:r>
        <w:rPr>
          <w:rFonts w:ascii="Times New Roman" w:hAnsi="Times New Roman" w:cs="Times New Roman"/>
          <w:noProof/>
          <w:sz w:val="24"/>
          <w:szCs w:val="24"/>
          <w:lang w:val="en-IN" w:eastAsia="en-IN"/>
        </w:rPr>
        <w:pict w14:anchorId="11DEFE86">
          <v:rect id="_x0000_s1229" style="position:absolute;margin-left:393.5pt;margin-top:11.05pt;width:8.8pt;height:25.8pt;z-index:251628544"/>
        </w:pict>
      </w:r>
      <w:r w:rsidR="00146B97">
        <w:rPr>
          <w:rFonts w:ascii="Times New Roman" w:hAnsi="Times New Roman" w:cs="Times New Roman"/>
          <w:sz w:val="24"/>
          <w:szCs w:val="24"/>
        </w:rPr>
        <w:t xml:space="preserve">                                                                             day </w:t>
      </w:r>
      <w:r w:rsidR="00146B97" w:rsidRPr="00CA5DCC">
        <w:rPr>
          <w:rFonts w:ascii="Times New Roman" w:hAnsi="Times New Roman" w:cs="Times New Roman"/>
          <w:sz w:val="24"/>
          <w:szCs w:val="24"/>
        </w:rPr>
        <w:t xml:space="preserve">limit&amp; balance                             </w:t>
      </w:r>
      <w:r w:rsidR="00146B97">
        <w:rPr>
          <w:rFonts w:ascii="Times New Roman" w:hAnsi="Times New Roman" w:cs="Times New Roman"/>
          <w:sz w:val="24"/>
          <w:szCs w:val="24"/>
        </w:rPr>
        <w:t>update</w:t>
      </w:r>
      <w:r w:rsidR="00146B97" w:rsidRPr="00CA5DCC">
        <w:rPr>
          <w:rFonts w:ascii="Times New Roman" w:hAnsi="Times New Roman" w:cs="Times New Roman"/>
          <w:sz w:val="24"/>
          <w:szCs w:val="24"/>
        </w:rPr>
        <w:t xml:space="preserve">                               </w:t>
      </w:r>
    </w:p>
    <w:p w14:paraId="21AB5D68" w14:textId="77777777" w:rsidR="00146B97" w:rsidRPr="00690F7D" w:rsidRDefault="00000000" w:rsidP="00146B97">
      <w:pPr>
        <w:tabs>
          <w:tab w:val="left" w:pos="2635"/>
        </w:tabs>
        <w:spacing w:after="0"/>
        <w:rPr>
          <w:rFonts w:ascii="Times New Roman" w:hAnsi="Times New Roman" w:cs="Times New Roman"/>
          <w:sz w:val="24"/>
          <w:szCs w:val="24"/>
        </w:rPr>
      </w:pPr>
      <w:r>
        <w:rPr>
          <w:sz w:val="24"/>
          <w:szCs w:val="24"/>
        </w:rPr>
        <w:pict w14:anchorId="32D7150D">
          <v:shape id="_x0000_s1226" type="#_x0000_t32" style="position:absolute;margin-left:223.9pt;margin-top:15.2pt;width:160.35pt;height:0;z-index:251625472" o:connectortype="straight">
            <v:stroke endarrow="block"/>
          </v:shape>
        </w:pict>
      </w:r>
      <w:r w:rsidR="00146B97" w:rsidRPr="00690F7D">
        <w:rPr>
          <w:rFonts w:ascii="Times New Roman" w:hAnsi="Times New Roman" w:cs="Times New Roman"/>
          <w:sz w:val="24"/>
          <w:szCs w:val="24"/>
        </w:rPr>
        <w:t xml:space="preserve">            </w:t>
      </w:r>
      <w:r w:rsidR="00146B97">
        <w:rPr>
          <w:rFonts w:ascii="Times New Roman" w:hAnsi="Times New Roman" w:cs="Times New Roman"/>
          <w:sz w:val="24"/>
          <w:szCs w:val="24"/>
        </w:rPr>
        <w:t xml:space="preserve">                                                                 give cash withdrawal details               bank db                </w:t>
      </w:r>
    </w:p>
    <w:p w14:paraId="462B1D92" w14:textId="77777777" w:rsidR="00146B97" w:rsidRPr="00690F7D" w:rsidRDefault="00000000" w:rsidP="00146B97">
      <w:pPr>
        <w:tabs>
          <w:tab w:val="left" w:pos="2635"/>
        </w:tabs>
        <w:spacing w:after="0"/>
        <w:rPr>
          <w:sz w:val="24"/>
          <w:szCs w:val="24"/>
        </w:rPr>
      </w:pPr>
      <w:r>
        <w:rPr>
          <w:rFonts w:ascii="Times New Roman" w:hAnsi="Times New Roman" w:cs="Times New Roman"/>
          <w:noProof/>
          <w:sz w:val="24"/>
          <w:szCs w:val="24"/>
          <w:lang w:val="en-IN" w:eastAsia="en-IN"/>
        </w:rPr>
        <w:pict w14:anchorId="004F5A4F">
          <v:shape id="_x0000_s1241" type="#_x0000_t32" style="position:absolute;margin-left:223.9pt;margin-top:19.25pt;width:160.35pt;height:0;flip:x;z-index:251640832" o:connectortype="straight">
            <v:stroke endarrow="block"/>
          </v:shape>
        </w:pict>
      </w:r>
      <w:r w:rsidR="00146B97">
        <w:rPr>
          <w:rFonts w:ascii="Times New Roman" w:hAnsi="Times New Roman" w:cs="Times New Roman"/>
          <w:sz w:val="24"/>
          <w:szCs w:val="24"/>
        </w:rPr>
        <w:t xml:space="preserve">           </w:t>
      </w:r>
      <w:r w:rsidR="00146B97" w:rsidRPr="00690F7D">
        <w:rPr>
          <w:rFonts w:ascii="Times New Roman" w:hAnsi="Times New Roman" w:cs="Times New Roman"/>
          <w:sz w:val="24"/>
          <w:szCs w:val="24"/>
        </w:rPr>
        <w:t xml:space="preserve">give cash amount and balance </w:t>
      </w:r>
      <w:r w:rsidR="00146B97">
        <w:rPr>
          <w:rFonts w:ascii="Times New Roman" w:hAnsi="Times New Roman" w:cs="Times New Roman"/>
          <w:sz w:val="24"/>
          <w:szCs w:val="24"/>
        </w:rPr>
        <w:t>recpt</w:t>
      </w:r>
      <w:r w:rsidR="00146B97" w:rsidRPr="00690F7D">
        <w:rPr>
          <w:rFonts w:ascii="Times New Roman" w:hAnsi="Times New Roman" w:cs="Times New Roman"/>
          <w:sz w:val="24"/>
          <w:szCs w:val="24"/>
        </w:rPr>
        <w:t xml:space="preserve">         </w:t>
      </w:r>
      <w:r w:rsidR="00146B97">
        <w:rPr>
          <w:rFonts w:ascii="Times New Roman" w:hAnsi="Times New Roman" w:cs="Times New Roman"/>
          <w:sz w:val="24"/>
          <w:szCs w:val="24"/>
        </w:rPr>
        <w:t xml:space="preserve">give balance details                                                      </w:t>
      </w:r>
    </w:p>
    <w:p w14:paraId="7F1A4C1E" w14:textId="77777777" w:rsidR="00146B97" w:rsidRDefault="00000000" w:rsidP="00146B97">
      <w:pPr>
        <w:spacing w:after="0"/>
        <w:rPr>
          <w:rFonts w:ascii="Times New Roman" w:hAnsi="Times New Roman" w:cs="Times New Roman"/>
          <w:sz w:val="24"/>
          <w:szCs w:val="24"/>
        </w:rPr>
      </w:pPr>
      <w:r>
        <w:rPr>
          <w:sz w:val="24"/>
          <w:szCs w:val="24"/>
        </w:rPr>
        <w:pict w14:anchorId="7F484038">
          <v:shape id="_x0000_s1225" type="#_x0000_t32" style="position:absolute;margin-left:29.85pt;margin-top:9pt;width:179.8pt;height:0;flip:x;z-index:251624448" o:connectortype="straight">
            <v:stroke endarrow="block"/>
          </v:shape>
        </w:pict>
      </w:r>
      <w:r w:rsidR="00146B97" w:rsidRPr="00F513A9">
        <w:rPr>
          <w:rFonts w:ascii="Times New Roman" w:hAnsi="Times New Roman" w:cs="Times New Roman"/>
          <w:sz w:val="24"/>
          <w:szCs w:val="24"/>
        </w:rPr>
        <w:t xml:space="preserve">            </w:t>
      </w:r>
    </w:p>
    <w:p w14:paraId="2EE71230" w14:textId="77777777" w:rsidR="00146B97" w:rsidRPr="00F513A9" w:rsidRDefault="00146B97" w:rsidP="00146B97">
      <w:pPr>
        <w:spacing w:after="0"/>
        <w:ind w:firstLine="720"/>
        <w:rPr>
          <w:rFonts w:ascii="Times New Roman" w:hAnsi="Times New Roman" w:cs="Times New Roman"/>
          <w:sz w:val="24"/>
          <w:szCs w:val="24"/>
        </w:rPr>
      </w:pPr>
      <w:r w:rsidRPr="00F513A9">
        <w:rPr>
          <w:rFonts w:ascii="Times New Roman" w:hAnsi="Times New Roman" w:cs="Times New Roman"/>
          <w:sz w:val="24"/>
          <w:szCs w:val="24"/>
        </w:rPr>
        <w:t xml:space="preserve">request for </w:t>
      </w:r>
      <w:r>
        <w:rPr>
          <w:rFonts w:ascii="Times New Roman" w:hAnsi="Times New Roman" w:cs="Times New Roman"/>
          <w:sz w:val="24"/>
          <w:szCs w:val="24"/>
        </w:rPr>
        <w:t xml:space="preserve">cash </w:t>
      </w:r>
      <w:r w:rsidRPr="00F513A9">
        <w:rPr>
          <w:rFonts w:ascii="Times New Roman" w:hAnsi="Times New Roman" w:cs="Times New Roman"/>
          <w:sz w:val="24"/>
          <w:szCs w:val="24"/>
        </w:rPr>
        <w:t xml:space="preserve">deposit amount    </w:t>
      </w:r>
      <w:r>
        <w:rPr>
          <w:rFonts w:ascii="Times New Roman" w:hAnsi="Times New Roman" w:cs="Times New Roman"/>
          <w:sz w:val="24"/>
          <w:szCs w:val="24"/>
        </w:rPr>
        <w:t xml:space="preserve">         give cash deposit details   </w:t>
      </w:r>
    </w:p>
    <w:p w14:paraId="71B17581" w14:textId="77777777" w:rsidR="00146B97" w:rsidRPr="00F513A9" w:rsidRDefault="00000000" w:rsidP="00146B97">
      <w:pPr>
        <w:spacing w:after="0"/>
        <w:rPr>
          <w:rFonts w:ascii="Times New Roman" w:hAnsi="Times New Roman" w:cs="Times New Roman"/>
          <w:sz w:val="24"/>
          <w:szCs w:val="24"/>
        </w:rPr>
      </w:pPr>
      <w:r>
        <w:rPr>
          <w:noProof/>
          <w:sz w:val="28"/>
          <w:szCs w:val="28"/>
          <w:lang w:val="en-IN" w:eastAsia="en-IN"/>
        </w:rPr>
        <w:pict w14:anchorId="11D4950A">
          <v:shape id="_x0000_s1232" type="#_x0000_t32" style="position:absolute;margin-left:223.9pt;margin-top:7.65pt;width:160.35pt;height:0;z-index:251631616" o:connectortype="straight">
            <v:stroke endarrow="block"/>
          </v:shape>
        </w:pict>
      </w:r>
      <w:r>
        <w:rPr>
          <w:rFonts w:ascii="Times New Roman" w:hAnsi="Times New Roman" w:cs="Times New Roman"/>
          <w:noProof/>
          <w:sz w:val="24"/>
          <w:szCs w:val="24"/>
          <w:lang w:val="en-IN" w:eastAsia="en-IN"/>
        </w:rPr>
        <w:pict w14:anchorId="236669B1">
          <v:shape id="_x0000_s1231" type="#_x0000_t32" style="position:absolute;margin-left:29.85pt;margin-top:2.35pt;width:179.8pt;height:0;z-index:251630592" o:connectortype="straight">
            <v:stroke endarrow="block"/>
          </v:shape>
        </w:pict>
      </w:r>
      <w:r>
        <w:rPr>
          <w:noProof/>
          <w:sz w:val="28"/>
          <w:szCs w:val="28"/>
          <w:lang w:val="en-IN" w:eastAsia="en-IN"/>
        </w:rPr>
        <w:pict w14:anchorId="2AF16299">
          <v:rect id="_x0000_s1233" style="position:absolute;margin-left:393.5pt;margin-top:7.65pt;width:8.8pt;height:25.8pt;z-index:251632640"/>
        </w:pict>
      </w:r>
      <w:r w:rsidR="00146B97">
        <w:rPr>
          <w:sz w:val="28"/>
          <w:szCs w:val="28"/>
        </w:rPr>
        <w:t xml:space="preserve">              </w:t>
      </w:r>
      <w:r w:rsidR="00146B97" w:rsidRPr="00F513A9">
        <w:rPr>
          <w:rFonts w:ascii="Times New Roman" w:hAnsi="Times New Roman" w:cs="Times New Roman"/>
          <w:sz w:val="24"/>
          <w:szCs w:val="24"/>
        </w:rPr>
        <w:t xml:space="preserve">            </w:t>
      </w:r>
    </w:p>
    <w:p w14:paraId="3FF5CD4D" w14:textId="77777777" w:rsidR="00146B97" w:rsidRPr="003A1AC4" w:rsidRDefault="00000000" w:rsidP="00146B97">
      <w:pPr>
        <w:spacing w:after="0"/>
        <w:rPr>
          <w:rFonts w:ascii="Times New Roman" w:hAnsi="Times New Roman" w:cs="Times New Roman"/>
          <w:sz w:val="24"/>
          <w:szCs w:val="24"/>
        </w:rPr>
      </w:pPr>
      <w:r>
        <w:rPr>
          <w:sz w:val="24"/>
          <w:szCs w:val="24"/>
        </w:rPr>
        <w:pict w14:anchorId="0960635F">
          <v:shape id="_x0000_s1242" type="#_x0000_t32" style="position:absolute;margin-left:222.5pt;margin-top:17.55pt;width:161.75pt;height:.05pt;flip:x;z-index:251641856" o:connectortype="straight">
            <v:stroke endarrow="block"/>
          </v:shape>
        </w:pict>
      </w:r>
      <w:r w:rsidR="00146B97">
        <w:rPr>
          <w:sz w:val="28"/>
          <w:szCs w:val="28"/>
        </w:rPr>
        <w:t xml:space="preserve">           </w:t>
      </w:r>
      <w:r w:rsidR="00146B97" w:rsidRPr="00690F7D">
        <w:rPr>
          <w:rFonts w:ascii="Times New Roman" w:hAnsi="Times New Roman" w:cs="Times New Roman"/>
          <w:sz w:val="24"/>
          <w:szCs w:val="24"/>
        </w:rPr>
        <w:t xml:space="preserve">give </w:t>
      </w:r>
      <w:r w:rsidR="00146B97">
        <w:rPr>
          <w:rFonts w:ascii="Times New Roman" w:hAnsi="Times New Roman" w:cs="Times New Roman"/>
          <w:sz w:val="24"/>
          <w:szCs w:val="24"/>
        </w:rPr>
        <w:t>balance</w:t>
      </w:r>
      <w:r w:rsidR="00146B97" w:rsidRPr="00690F7D">
        <w:rPr>
          <w:rFonts w:ascii="Times New Roman" w:hAnsi="Times New Roman" w:cs="Times New Roman"/>
          <w:sz w:val="24"/>
          <w:szCs w:val="24"/>
        </w:rPr>
        <w:t xml:space="preserve">  </w:t>
      </w:r>
      <w:r w:rsidR="00146B97">
        <w:rPr>
          <w:rFonts w:ascii="Times New Roman" w:hAnsi="Times New Roman" w:cs="Times New Roman"/>
          <w:sz w:val="24"/>
          <w:szCs w:val="24"/>
        </w:rPr>
        <w:t xml:space="preserve">receipt  </w:t>
      </w:r>
      <w:r w:rsidR="00146B97">
        <w:rPr>
          <w:sz w:val="28"/>
          <w:szCs w:val="28"/>
        </w:rPr>
        <w:t xml:space="preserve">                               </w:t>
      </w:r>
      <w:r w:rsidR="00146B97">
        <w:rPr>
          <w:rFonts w:ascii="Times New Roman" w:hAnsi="Times New Roman" w:cs="Times New Roman"/>
          <w:sz w:val="24"/>
          <w:szCs w:val="24"/>
        </w:rPr>
        <w:t>give balance details</w:t>
      </w:r>
      <w:r w:rsidR="00146B97">
        <w:rPr>
          <w:sz w:val="28"/>
          <w:szCs w:val="28"/>
        </w:rPr>
        <w:t xml:space="preserve">                        </w:t>
      </w:r>
      <w:r w:rsidR="00146B97" w:rsidRPr="003A1AC4">
        <w:rPr>
          <w:rFonts w:ascii="Times New Roman" w:hAnsi="Times New Roman" w:cs="Times New Roman"/>
          <w:sz w:val="24"/>
          <w:szCs w:val="24"/>
        </w:rPr>
        <w:t xml:space="preserve">update  </w:t>
      </w:r>
    </w:p>
    <w:p w14:paraId="53D1CB21" w14:textId="77777777" w:rsidR="00146B97" w:rsidRPr="003A1AC4" w:rsidRDefault="00000000" w:rsidP="00146B97">
      <w:pPr>
        <w:tabs>
          <w:tab w:val="left" w:pos="6317"/>
        </w:tabs>
        <w:spacing w:after="0"/>
        <w:rPr>
          <w:rFonts w:ascii="Times New Roman" w:hAnsi="Times New Roman" w:cs="Times New Roman"/>
          <w:sz w:val="24"/>
          <w:szCs w:val="24"/>
        </w:rPr>
      </w:pPr>
      <w:r>
        <w:rPr>
          <w:rFonts w:ascii="Times New Roman" w:hAnsi="Times New Roman" w:cs="Times New Roman"/>
          <w:noProof/>
          <w:sz w:val="24"/>
          <w:szCs w:val="24"/>
          <w:lang w:val="en-IN" w:eastAsia="en-IN"/>
        </w:rPr>
        <w:pict w14:anchorId="51D0FA8B">
          <v:shape id="_x0000_s1234" type="#_x0000_t32" style="position:absolute;margin-left:29.85pt;margin-top:8.15pt;width:179.8pt;height:0;flip:x;z-index:251633664" o:connectortype="straight">
            <v:stroke endarrow="block"/>
          </v:shape>
        </w:pict>
      </w:r>
      <w:r w:rsidR="00146B97" w:rsidRPr="003A1AC4">
        <w:rPr>
          <w:rFonts w:ascii="Times New Roman" w:hAnsi="Times New Roman" w:cs="Times New Roman"/>
          <w:sz w:val="24"/>
          <w:szCs w:val="24"/>
        </w:rPr>
        <w:t xml:space="preserve">            </w:t>
      </w:r>
      <w:r w:rsidR="00146B97">
        <w:rPr>
          <w:rFonts w:ascii="Times New Roman" w:hAnsi="Times New Roman" w:cs="Times New Roman"/>
          <w:sz w:val="24"/>
          <w:szCs w:val="24"/>
        </w:rPr>
        <w:t xml:space="preserve">       </w:t>
      </w:r>
      <w:r w:rsidR="00146B97" w:rsidRPr="003A1AC4">
        <w:rPr>
          <w:rFonts w:ascii="Times New Roman" w:hAnsi="Times New Roman" w:cs="Times New Roman"/>
          <w:sz w:val="24"/>
          <w:szCs w:val="24"/>
        </w:rPr>
        <w:t xml:space="preserve">                                                   </w:t>
      </w:r>
      <w:r w:rsidR="00146B97" w:rsidRPr="003A1AC4">
        <w:rPr>
          <w:rFonts w:ascii="Times New Roman" w:hAnsi="Times New Roman" w:cs="Times New Roman"/>
          <w:sz w:val="24"/>
          <w:szCs w:val="24"/>
        </w:rPr>
        <w:tab/>
        <w:t xml:space="preserve"> </w:t>
      </w:r>
      <w:r w:rsidR="00146B97">
        <w:rPr>
          <w:rFonts w:ascii="Times New Roman" w:hAnsi="Times New Roman" w:cs="Times New Roman"/>
          <w:sz w:val="24"/>
          <w:szCs w:val="24"/>
        </w:rPr>
        <w:t xml:space="preserve">                             </w:t>
      </w:r>
      <w:r w:rsidR="00146B97" w:rsidRPr="003A1AC4">
        <w:rPr>
          <w:rFonts w:ascii="Times New Roman" w:hAnsi="Times New Roman" w:cs="Times New Roman"/>
          <w:sz w:val="24"/>
          <w:szCs w:val="24"/>
        </w:rPr>
        <w:t>bank</w:t>
      </w:r>
      <w:r w:rsidR="00146B97">
        <w:rPr>
          <w:rFonts w:ascii="Times New Roman" w:hAnsi="Times New Roman" w:cs="Times New Roman"/>
          <w:sz w:val="24"/>
          <w:szCs w:val="24"/>
        </w:rPr>
        <w:t xml:space="preserve"> db</w:t>
      </w:r>
      <w:r w:rsidR="00146B97" w:rsidRPr="003A1AC4">
        <w:rPr>
          <w:rFonts w:ascii="Times New Roman" w:hAnsi="Times New Roman" w:cs="Times New Roman"/>
          <w:sz w:val="24"/>
          <w:szCs w:val="24"/>
        </w:rPr>
        <w:t xml:space="preserve">                                                                                                                                                       </w:t>
      </w:r>
    </w:p>
    <w:p w14:paraId="326A87C2" w14:textId="77777777" w:rsidR="00146B97" w:rsidRDefault="00000000" w:rsidP="00146B97">
      <w:pPr>
        <w:tabs>
          <w:tab w:val="left" w:pos="8239"/>
        </w:tabs>
        <w:rPr>
          <w:rFonts w:ascii="Times New Roman" w:hAnsi="Times New Roman" w:cs="Times New Roman"/>
          <w:sz w:val="24"/>
          <w:szCs w:val="24"/>
        </w:rPr>
      </w:pPr>
      <w:r>
        <w:rPr>
          <w:rFonts w:ascii="Times New Roman" w:hAnsi="Times New Roman" w:cs="Times New Roman"/>
          <w:noProof/>
          <w:sz w:val="24"/>
          <w:szCs w:val="24"/>
          <w:lang w:val="en-IN" w:eastAsia="en-IN"/>
        </w:rPr>
        <w:pict w14:anchorId="592887D4">
          <v:rect id="_x0000_s1236" style="position:absolute;margin-left:220.6pt;margin-top:22.8pt;width:8.8pt;height:25.8pt;z-index:251635712"/>
        </w:pict>
      </w:r>
      <w:r>
        <w:rPr>
          <w:rFonts w:ascii="Times New Roman" w:hAnsi="Times New Roman" w:cs="Times New Roman"/>
          <w:noProof/>
          <w:sz w:val="24"/>
          <w:szCs w:val="24"/>
          <w:lang w:val="en-IN" w:eastAsia="en-IN"/>
        </w:rPr>
        <w:pict w14:anchorId="02EFA7FC">
          <v:shape id="_x0000_s1235" type="#_x0000_t32" style="position:absolute;margin-left:29.85pt;margin-top:18.55pt;width:179.8pt;height:0;z-index:251634688" o:connectortype="straight">
            <v:stroke endarrow="block"/>
          </v:shape>
        </w:pict>
      </w:r>
      <w:r w:rsidR="00146B97" w:rsidRPr="003A1AC4">
        <w:rPr>
          <w:rFonts w:ascii="Times New Roman" w:hAnsi="Times New Roman" w:cs="Times New Roman"/>
          <w:sz w:val="24"/>
          <w:szCs w:val="24"/>
        </w:rPr>
        <w:t xml:space="preserve">               </w:t>
      </w:r>
      <w:r w:rsidR="00146B97">
        <w:rPr>
          <w:rFonts w:ascii="Times New Roman" w:hAnsi="Times New Roman" w:cs="Times New Roman"/>
          <w:sz w:val="24"/>
          <w:szCs w:val="24"/>
        </w:rPr>
        <w:t>request pin change</w:t>
      </w:r>
      <w:r w:rsidR="00146B97" w:rsidRPr="003A1AC4">
        <w:rPr>
          <w:rFonts w:ascii="Times New Roman" w:hAnsi="Times New Roman" w:cs="Times New Roman"/>
          <w:sz w:val="24"/>
          <w:szCs w:val="24"/>
        </w:rPr>
        <w:t xml:space="preserve">                               </w:t>
      </w:r>
      <w:r w:rsidR="00146B97">
        <w:rPr>
          <w:rFonts w:ascii="Times New Roman" w:hAnsi="Times New Roman" w:cs="Times New Roman"/>
          <w:sz w:val="24"/>
          <w:szCs w:val="24"/>
        </w:rPr>
        <w:t>validate old pin no</w:t>
      </w:r>
      <w:r w:rsidR="00146B97" w:rsidRPr="003A1AC4">
        <w:rPr>
          <w:rFonts w:ascii="Times New Roman" w:hAnsi="Times New Roman" w:cs="Times New Roman"/>
          <w:sz w:val="24"/>
          <w:szCs w:val="24"/>
        </w:rPr>
        <w:t xml:space="preserve">                                             </w:t>
      </w:r>
    </w:p>
    <w:p w14:paraId="3BE6DDFE" w14:textId="77777777" w:rsidR="00146B97" w:rsidRDefault="00146B97" w:rsidP="00146B97">
      <w:pPr>
        <w:tabs>
          <w:tab w:val="left" w:pos="8239"/>
        </w:tabs>
        <w:rPr>
          <w:rFonts w:ascii="Times New Roman" w:hAnsi="Times New Roman" w:cs="Times New Roman"/>
          <w:sz w:val="20"/>
          <w:szCs w:val="20"/>
        </w:rPr>
      </w:pPr>
      <w:r>
        <w:rPr>
          <w:rFonts w:ascii="Times New Roman" w:hAnsi="Times New Roman" w:cs="Times New Roman"/>
          <w:sz w:val="24"/>
          <w:szCs w:val="24"/>
        </w:rPr>
        <w:t xml:space="preserve">                         </w:t>
      </w:r>
      <w:r w:rsidRPr="003A1A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A6DD0">
        <w:rPr>
          <w:rFonts w:ascii="Times New Roman" w:hAnsi="Times New Roman" w:cs="Times New Roman"/>
          <w:sz w:val="24"/>
          <w:szCs w:val="24"/>
        </w:rPr>
        <w:t>&amp; update new pin no</w:t>
      </w:r>
    </w:p>
    <w:p w14:paraId="22DF1BD0" w14:textId="77777777" w:rsidR="00146B97" w:rsidRDefault="00000000" w:rsidP="00146B97">
      <w:pPr>
        <w:tabs>
          <w:tab w:val="left" w:pos="8239"/>
        </w:tabs>
        <w:rPr>
          <w:rFonts w:ascii="Times New Roman" w:hAnsi="Times New Roman" w:cs="Times New Roman"/>
          <w:sz w:val="24"/>
          <w:szCs w:val="24"/>
        </w:rPr>
      </w:pPr>
      <w:r>
        <w:rPr>
          <w:rFonts w:ascii="Times New Roman" w:hAnsi="Times New Roman" w:cs="Times New Roman"/>
          <w:noProof/>
          <w:sz w:val="20"/>
          <w:szCs w:val="20"/>
          <w:lang w:val="en-IN" w:eastAsia="en-IN"/>
        </w:rPr>
        <w:pict w14:anchorId="3F0C2B77">
          <v:rect id="_x0000_s1240" style="position:absolute;margin-left:393.5pt;margin-top:19.15pt;width:8.8pt;height:25.8pt;z-index:251639808"/>
        </w:pict>
      </w:r>
      <w:r>
        <w:rPr>
          <w:rFonts w:ascii="Times New Roman" w:hAnsi="Times New Roman" w:cs="Times New Roman"/>
          <w:noProof/>
          <w:sz w:val="24"/>
          <w:szCs w:val="24"/>
          <w:lang w:val="en-IN" w:eastAsia="en-IN"/>
        </w:rPr>
        <w:pict w14:anchorId="50EC418F">
          <v:shape id="_x0000_s1239" type="#_x0000_t32" style="position:absolute;margin-left:223.9pt;margin-top:17.55pt;width:160.35pt;height:0;z-index:251638784" o:connectortype="straight">
            <v:stroke endarrow="block"/>
          </v:shape>
        </w:pict>
      </w:r>
      <w:r w:rsidR="00146B97" w:rsidRPr="00737479">
        <w:rPr>
          <w:rFonts w:ascii="Times New Roman" w:hAnsi="Times New Roman" w:cs="Times New Roman"/>
          <w:sz w:val="24"/>
          <w:szCs w:val="24"/>
        </w:rPr>
        <w:t xml:space="preserve">                                                                            Give new pin no details</w:t>
      </w:r>
      <w:r w:rsidR="00146B97">
        <w:rPr>
          <w:rFonts w:ascii="Times New Roman" w:hAnsi="Times New Roman" w:cs="Times New Roman"/>
          <w:sz w:val="20"/>
          <w:szCs w:val="20"/>
        </w:rPr>
        <w:t xml:space="preserve">          </w:t>
      </w:r>
      <w:r w:rsidR="00146B97">
        <w:rPr>
          <w:rFonts w:ascii="Times New Roman" w:hAnsi="Times New Roman" w:cs="Times New Roman"/>
          <w:sz w:val="24"/>
          <w:szCs w:val="24"/>
        </w:rPr>
        <w:t xml:space="preserve">                   </w:t>
      </w:r>
    </w:p>
    <w:p w14:paraId="643AB96D" w14:textId="77777777" w:rsidR="00146B97" w:rsidRDefault="00000000" w:rsidP="00146B97">
      <w:pPr>
        <w:tabs>
          <w:tab w:val="left" w:pos="8239"/>
        </w:tabs>
        <w:rPr>
          <w:rFonts w:ascii="Times New Roman" w:hAnsi="Times New Roman" w:cs="Times New Roman"/>
          <w:sz w:val="24"/>
          <w:szCs w:val="24"/>
        </w:rPr>
      </w:pPr>
      <w:r>
        <w:rPr>
          <w:rFonts w:ascii="Times New Roman" w:hAnsi="Times New Roman" w:cs="Times New Roman"/>
          <w:noProof/>
          <w:sz w:val="20"/>
          <w:szCs w:val="20"/>
          <w:lang w:val="en-IN" w:eastAsia="en-IN"/>
        </w:rPr>
        <w:pict w14:anchorId="129BE6D0">
          <v:shape id="_x0000_s1243" type="#_x0000_t32" style="position:absolute;margin-left:223.9pt;margin-top:19.05pt;width:160.35pt;height:0;flip:x;z-index:251642880" o:connectortype="straight">
            <v:stroke endarrow="block"/>
          </v:shape>
        </w:pict>
      </w:r>
      <w:r>
        <w:rPr>
          <w:rFonts w:ascii="Times New Roman" w:hAnsi="Times New Roman" w:cs="Times New Roman"/>
          <w:noProof/>
          <w:sz w:val="20"/>
          <w:szCs w:val="20"/>
          <w:lang w:val="en-IN" w:eastAsia="en-IN"/>
        </w:rPr>
        <w:pict w14:anchorId="01F28791">
          <v:shape id="_x0000_s1238" type="#_x0000_t32" style="position:absolute;margin-left:29.85pt;margin-top:46.6pt;width:179.8pt;height:0;z-index:251637760" o:connectortype="straight">
            <v:stroke endarrow="block"/>
          </v:shape>
        </w:pict>
      </w:r>
      <w:r>
        <w:rPr>
          <w:rFonts w:ascii="Times New Roman" w:hAnsi="Times New Roman" w:cs="Times New Roman"/>
          <w:noProof/>
          <w:sz w:val="20"/>
          <w:szCs w:val="20"/>
          <w:lang w:val="en-IN" w:eastAsia="en-IN"/>
        </w:rPr>
        <w:pict w14:anchorId="50477C86">
          <v:shape id="_x0000_s1237" type="#_x0000_t32" style="position:absolute;margin-left:29.85pt;margin-top:19.05pt;width:179.8pt;height:0;flip:x;z-index:251636736" o:connectortype="straight">
            <v:stroke endarrow="block"/>
          </v:shape>
        </w:pict>
      </w:r>
      <w:r w:rsidR="00146B97">
        <w:rPr>
          <w:rFonts w:ascii="Times New Roman" w:hAnsi="Times New Roman" w:cs="Times New Roman"/>
          <w:sz w:val="24"/>
          <w:szCs w:val="24"/>
        </w:rPr>
        <w:t xml:space="preserve">           give msg pin update successfully             give details pin no                            update  </w:t>
      </w:r>
    </w:p>
    <w:p w14:paraId="3BE873A6" w14:textId="77777777" w:rsidR="00146B97" w:rsidRDefault="00146B97" w:rsidP="00146B97">
      <w:pPr>
        <w:tabs>
          <w:tab w:val="left" w:pos="8239"/>
        </w:tabs>
        <w:rPr>
          <w:rFonts w:ascii="Times New Roman" w:hAnsi="Times New Roman" w:cs="Times New Roman"/>
          <w:sz w:val="24"/>
          <w:szCs w:val="24"/>
        </w:rPr>
      </w:pPr>
      <w:r>
        <w:rPr>
          <w:rFonts w:ascii="Times New Roman" w:hAnsi="Times New Roman" w:cs="Times New Roman"/>
          <w:sz w:val="24"/>
          <w:szCs w:val="24"/>
        </w:rPr>
        <w:t xml:space="preserve">            request for balance enquiry                                                                               bank db </w:t>
      </w:r>
    </w:p>
    <w:p w14:paraId="5FA9741B" w14:textId="77777777" w:rsidR="00146B97" w:rsidRDefault="00000000" w:rsidP="00146B97">
      <w:pPr>
        <w:tabs>
          <w:tab w:val="left" w:pos="8239"/>
        </w:tabs>
        <w:rPr>
          <w:rFonts w:ascii="Times New Roman" w:hAnsi="Times New Roman" w:cs="Times New Roman"/>
          <w:sz w:val="24"/>
          <w:szCs w:val="24"/>
        </w:rPr>
      </w:pPr>
      <w:r>
        <w:rPr>
          <w:rFonts w:ascii="Times New Roman" w:hAnsi="Times New Roman" w:cs="Times New Roman"/>
          <w:noProof/>
          <w:sz w:val="24"/>
          <w:szCs w:val="24"/>
          <w:lang w:val="en-IN" w:eastAsia="en-IN"/>
        </w:rPr>
        <w:pict w14:anchorId="6180F905">
          <v:shape id="_x0000_s1247" type="#_x0000_t32" style="position:absolute;margin-left:222.5pt;margin-top:44.55pt;width:160.35pt;height:0;flip:x;z-index:251646976" o:connectortype="straight">
            <v:stroke endarrow="block"/>
          </v:shape>
        </w:pict>
      </w:r>
      <w:r>
        <w:rPr>
          <w:rFonts w:ascii="Times New Roman" w:hAnsi="Times New Roman" w:cs="Times New Roman"/>
          <w:noProof/>
          <w:sz w:val="24"/>
          <w:szCs w:val="24"/>
          <w:lang w:val="en-IN" w:eastAsia="en-IN"/>
        </w:rPr>
        <w:pict w14:anchorId="2BDE2B94">
          <v:shape id="_x0000_s1246" type="#_x0000_t32" style="position:absolute;margin-left:223.9pt;margin-top:20.75pt;width:160.35pt;height:0;z-index:251645952" o:connectortype="straight">
            <v:stroke endarrow="block"/>
          </v:shape>
        </w:pict>
      </w:r>
      <w:r w:rsidR="00146B97">
        <w:rPr>
          <w:rFonts w:ascii="Times New Roman" w:hAnsi="Times New Roman" w:cs="Times New Roman"/>
          <w:sz w:val="24"/>
          <w:szCs w:val="24"/>
        </w:rPr>
        <w:t xml:space="preserve">                                                                             request for balance details </w:t>
      </w:r>
    </w:p>
    <w:p w14:paraId="02D8109F" w14:textId="77777777" w:rsidR="00146B97" w:rsidRDefault="00146B97" w:rsidP="00146B97">
      <w:pPr>
        <w:tabs>
          <w:tab w:val="left" w:pos="8239"/>
        </w:tabs>
        <w:rPr>
          <w:rFonts w:ascii="Times New Roman" w:hAnsi="Times New Roman" w:cs="Times New Roman"/>
          <w:sz w:val="24"/>
          <w:szCs w:val="24"/>
        </w:rPr>
      </w:pPr>
      <w:r>
        <w:rPr>
          <w:rFonts w:ascii="Times New Roman" w:hAnsi="Times New Roman" w:cs="Times New Roman"/>
          <w:sz w:val="24"/>
          <w:szCs w:val="24"/>
        </w:rPr>
        <w:t xml:space="preserve">                                                                              give balance details </w:t>
      </w:r>
      <w:r w:rsidRPr="000A6DD0">
        <w:rPr>
          <w:rFonts w:ascii="Times New Roman" w:hAnsi="Times New Roman" w:cs="Times New Roman"/>
          <w:sz w:val="24"/>
          <w:szCs w:val="24"/>
        </w:rPr>
        <w:t xml:space="preserve">      </w:t>
      </w:r>
    </w:p>
    <w:p w14:paraId="36024AF3" w14:textId="77777777" w:rsidR="00146B97" w:rsidRDefault="00000000" w:rsidP="00146B97">
      <w:pPr>
        <w:tabs>
          <w:tab w:val="left" w:pos="8239"/>
        </w:tabs>
        <w:rPr>
          <w:rFonts w:ascii="Times New Roman" w:hAnsi="Times New Roman" w:cs="Times New Roman"/>
          <w:sz w:val="24"/>
          <w:szCs w:val="24"/>
        </w:rPr>
      </w:pPr>
      <w:r>
        <w:rPr>
          <w:noProof/>
          <w:lang w:val="en-IN" w:eastAsia="en-IN"/>
        </w:rPr>
        <w:pict w14:anchorId="053AA2CA">
          <v:shape id="_x0000_s1251" type="#_x0000_t32" style="position:absolute;margin-left:389.45pt;margin-top:39.75pt;width:0;height:9.75pt;z-index:251651072" o:connectortype="straight"/>
        </w:pict>
      </w:r>
      <w:r>
        <w:rPr>
          <w:noProof/>
          <w:lang w:val="en-IN" w:eastAsia="en-IN"/>
        </w:rPr>
        <w:pict w14:anchorId="3583C094">
          <v:shape id="_x0000_s1250" type="#_x0000_t32" style="position:absolute;margin-left:217.25pt;margin-top:44.1pt;width:0;height:9.75pt;z-index:251650048" o:connectortype="straight"/>
        </w:pict>
      </w:r>
      <w:r>
        <w:rPr>
          <w:noProof/>
          <w:lang w:val="en-IN" w:eastAsia="en-IN"/>
        </w:rPr>
        <w:pict w14:anchorId="1A7FB327">
          <v:shape id="_x0000_s1249" type="#_x0000_t32" style="position:absolute;margin-left:23.15pt;margin-top:34.35pt;width:0;height:9.75pt;z-index:251649024" o:connectortype="straight"/>
        </w:pict>
      </w:r>
      <w:r>
        <w:rPr>
          <w:rFonts w:ascii="Times New Roman" w:hAnsi="Times New Roman" w:cs="Times New Roman"/>
          <w:noProof/>
          <w:sz w:val="24"/>
          <w:szCs w:val="24"/>
          <w:lang w:val="en-IN" w:eastAsia="en-IN"/>
        </w:rPr>
        <w:pict w14:anchorId="30089A4A">
          <v:shape id="_x0000_s1248" type="#_x0000_t32" style="position:absolute;margin-left:29.85pt;margin-top:20.95pt;width:179.8pt;height:0;flip:x;z-index:251648000" o:connectortype="straight">
            <v:stroke endarrow="block"/>
          </v:shape>
        </w:pict>
      </w:r>
      <w:r w:rsidR="00146B97">
        <w:rPr>
          <w:rFonts w:ascii="Times New Roman" w:hAnsi="Times New Roman" w:cs="Times New Roman"/>
          <w:sz w:val="24"/>
          <w:szCs w:val="24"/>
        </w:rPr>
        <w:t xml:space="preserve">             give details of balance           </w:t>
      </w:r>
      <w:r w:rsidR="00146B97" w:rsidRPr="000A6DD0">
        <w:rPr>
          <w:rFonts w:ascii="Times New Roman" w:hAnsi="Times New Roman" w:cs="Times New Roman"/>
          <w:sz w:val="24"/>
          <w:szCs w:val="24"/>
        </w:rPr>
        <w:t xml:space="preserve">                                                                                                            </w:t>
      </w:r>
      <w:r w:rsidR="00146B97">
        <w:rPr>
          <w:rFonts w:ascii="Times New Roman" w:hAnsi="Times New Roman" w:cs="Times New Roman"/>
          <w:sz w:val="24"/>
          <w:szCs w:val="24"/>
        </w:rPr>
        <w:t xml:space="preserve">                                                                                              </w:t>
      </w:r>
      <w:r w:rsidR="00146B97" w:rsidRPr="000A6DD0">
        <w:rPr>
          <w:rFonts w:ascii="Times New Roman" w:hAnsi="Times New Roman" w:cs="Times New Roman"/>
          <w:sz w:val="24"/>
          <w:szCs w:val="24"/>
        </w:rPr>
        <w:tab/>
      </w:r>
    </w:p>
    <w:p w14:paraId="1102260C" w14:textId="77777777" w:rsidR="00146B97" w:rsidRDefault="00000000" w:rsidP="00146B97">
      <w:pPr>
        <w:jc w:val="center"/>
        <w:rPr>
          <w:rFonts w:ascii="Times New Roman" w:hAnsi="Times New Roman" w:cs="Times New Roman"/>
          <w:sz w:val="24"/>
          <w:szCs w:val="24"/>
        </w:rPr>
      </w:pPr>
      <w:r>
        <w:rPr>
          <w:noProof/>
          <w:lang w:val="en-IN" w:eastAsia="en-IN"/>
        </w:rPr>
        <w:pict w14:anchorId="5513C86C">
          <v:shape id="_x0000_s1252" type="#_x0000_t32" style="position:absolute;left:0;text-align:left;margin-left:209.65pt;margin-top:12.1pt;width:16.35pt;height:11.55pt;z-index:251652096" o:connectortype="straight"/>
        </w:pict>
      </w:r>
      <w:r>
        <w:rPr>
          <w:noProof/>
          <w:lang w:val="en-IN" w:eastAsia="en-IN"/>
        </w:rPr>
        <w:pict w14:anchorId="72FCB245">
          <v:shape id="_x0000_s1253" type="#_x0000_t32" style="position:absolute;left:0;text-align:left;margin-left:209.65pt;margin-top:12.1pt;width:16.35pt;height:11.55pt;flip:x;z-index:251653120" o:connectortype="straight"/>
        </w:pict>
      </w:r>
      <w:r w:rsidR="00146B97">
        <w:rPr>
          <w:rFonts w:ascii="Times New Roman" w:hAnsi="Times New Roman" w:cs="Times New Roman"/>
          <w:sz w:val="24"/>
          <w:szCs w:val="24"/>
        </w:rPr>
        <w:t xml:space="preserve">                                                                                     </w:t>
      </w:r>
    </w:p>
    <w:p w14:paraId="1A7A55B5" w14:textId="77777777" w:rsidR="00146B97" w:rsidRDefault="00146B97" w:rsidP="00146B97">
      <w:pPr>
        <w:jc w:val="center"/>
        <w:rPr>
          <w:rFonts w:ascii="Times New Roman" w:hAnsi="Times New Roman" w:cs="Times New Roman"/>
          <w:sz w:val="24"/>
          <w:szCs w:val="24"/>
        </w:rPr>
      </w:pPr>
      <w:r>
        <w:rPr>
          <w:rFonts w:ascii="Times New Roman" w:hAnsi="Times New Roman" w:cs="Times New Roman"/>
          <w:sz w:val="24"/>
          <w:szCs w:val="24"/>
        </w:rPr>
        <w:t xml:space="preserve">end  </w:t>
      </w:r>
    </w:p>
    <w:p w14:paraId="6236AED5" w14:textId="77777777" w:rsidR="007F32C2" w:rsidRDefault="007F32C2" w:rsidP="007F32C2">
      <w:pPr>
        <w:autoSpaceDE w:val="0"/>
        <w:autoSpaceDN w:val="0"/>
        <w:adjustRightInd w:val="0"/>
        <w:spacing w:after="0" w:line="240" w:lineRule="auto"/>
        <w:rPr>
          <w:rFonts w:ascii="Times New Roman" w:hAnsi="Times New Roman" w:cs="Times New Roman"/>
          <w:b/>
          <w:sz w:val="32"/>
          <w:szCs w:val="32"/>
        </w:rPr>
      </w:pPr>
    </w:p>
    <w:p w14:paraId="66DE166A" w14:textId="77777777" w:rsidR="007F32C2" w:rsidRDefault="007F32C2" w:rsidP="007F32C2">
      <w:pPr>
        <w:autoSpaceDE w:val="0"/>
        <w:autoSpaceDN w:val="0"/>
        <w:adjustRightInd w:val="0"/>
        <w:spacing w:after="0" w:line="240" w:lineRule="auto"/>
        <w:rPr>
          <w:rFonts w:ascii="Times New Roman" w:hAnsi="Times New Roman" w:cs="Times New Roman"/>
          <w:b/>
          <w:sz w:val="24"/>
          <w:szCs w:val="24"/>
        </w:rPr>
      </w:pPr>
      <w:r w:rsidRPr="00971069">
        <w:rPr>
          <w:rFonts w:ascii="Times New Roman" w:hAnsi="Times New Roman" w:cs="Times New Roman"/>
          <w:b/>
          <w:sz w:val="32"/>
          <w:szCs w:val="32"/>
        </w:rPr>
        <w:lastRenderedPageBreak/>
        <w:t>Activity Diagram</w:t>
      </w:r>
      <w:r>
        <w:rPr>
          <w:rFonts w:ascii="Times New Roman" w:hAnsi="Times New Roman" w:cs="Times New Roman"/>
          <w:b/>
          <w:sz w:val="32"/>
          <w:szCs w:val="32"/>
        </w:rPr>
        <w:t>:-</w:t>
      </w:r>
    </w:p>
    <w:p w14:paraId="710ED611" w14:textId="77777777" w:rsidR="007F32C2" w:rsidRDefault="007F32C2" w:rsidP="007F32C2">
      <w:pPr>
        <w:autoSpaceDE w:val="0"/>
        <w:autoSpaceDN w:val="0"/>
        <w:adjustRightInd w:val="0"/>
        <w:spacing w:after="0" w:line="240" w:lineRule="auto"/>
        <w:rPr>
          <w:rFonts w:ascii="Times New Roman" w:hAnsi="Times New Roman" w:cs="Times New Roman"/>
          <w:b/>
          <w:sz w:val="24"/>
          <w:szCs w:val="24"/>
        </w:rPr>
      </w:pPr>
    </w:p>
    <w:p w14:paraId="61374A27" w14:textId="77777777" w:rsidR="007F32C2" w:rsidRPr="00E068F0" w:rsidRDefault="007F32C2" w:rsidP="007F32C2">
      <w:pPr>
        <w:autoSpaceDE w:val="0"/>
        <w:autoSpaceDN w:val="0"/>
        <w:adjustRightInd w:val="0"/>
        <w:spacing w:after="0" w:line="240" w:lineRule="auto"/>
        <w:rPr>
          <w:rFonts w:ascii="Times New Roman" w:hAnsi="Times New Roman" w:cs="Times New Roman"/>
          <w:b/>
          <w:sz w:val="24"/>
          <w:szCs w:val="24"/>
        </w:rPr>
      </w:pPr>
    </w:p>
    <w:p w14:paraId="21249D4D" w14:textId="77777777" w:rsidR="007F32C2" w:rsidRDefault="007F32C2" w:rsidP="007F32C2">
      <w:pPr>
        <w:autoSpaceDE w:val="0"/>
        <w:autoSpaceDN w:val="0"/>
        <w:adjustRightInd w:val="0"/>
        <w:spacing w:after="0" w:line="240" w:lineRule="auto"/>
        <w:rPr>
          <w:rFonts w:ascii="Times New Roman" w:hAnsi="Times New Roman" w:cs="Times New Roman"/>
          <w:b/>
          <w:sz w:val="32"/>
          <w:szCs w:val="32"/>
        </w:rPr>
      </w:pPr>
    </w:p>
    <w:p w14:paraId="14B3525D" w14:textId="77777777" w:rsidR="007F32C2" w:rsidRPr="00971069" w:rsidRDefault="00000000" w:rsidP="007F32C2">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noProof/>
          <w:sz w:val="32"/>
          <w:szCs w:val="32"/>
          <w:lang w:val="en-IN" w:eastAsia="en-IN"/>
        </w:rPr>
        <w:pict w14:anchorId="634FF581">
          <v:shape id="_x0000_s1482" type="#_x0000_t120" style="position:absolute;margin-left:196.7pt;margin-top:10.1pt;width:20.65pt;height:14.4pt;z-index:251888640"/>
        </w:pict>
      </w:r>
    </w:p>
    <w:p w14:paraId="3E6B86E3" w14:textId="77777777" w:rsidR="007F32C2"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0D8A3A32">
          <v:shape id="_x0000_s1448" type="#_x0000_t32" style="position:absolute;margin-left:343.1pt;margin-top:22.4pt;width:.05pt;height:25.65pt;flip:y;z-index:251853824" o:connectortype="straight"/>
        </w:pict>
      </w:r>
      <w:r>
        <w:rPr>
          <w:rFonts w:ascii="Times New Roman" w:hAnsi="Times New Roman" w:cs="Times New Roman"/>
          <w:noProof/>
          <w:sz w:val="24"/>
          <w:szCs w:val="24"/>
          <w:lang w:val="en-IN" w:eastAsia="en-IN"/>
        </w:rPr>
        <w:pict w14:anchorId="0AE74BF6">
          <v:shape id="_x0000_s1447" type="#_x0000_t32" style="position:absolute;margin-left:253pt;margin-top:22.4pt;width:90.1pt;height:0;flip:x;z-index:251852800" o:connectortype="straight"/>
        </w:pict>
      </w:r>
      <w:r>
        <w:rPr>
          <w:rFonts w:ascii="Times New Roman" w:hAnsi="Times New Roman"/>
          <w:b/>
          <w:noProof/>
          <w:sz w:val="36"/>
          <w:szCs w:val="36"/>
          <w:lang w:val="en-IN" w:eastAsia="en-IN"/>
        </w:rPr>
        <w:pict w14:anchorId="6659CDE5">
          <v:shape id="_x0000_s1446" type="#_x0000_t32" style="position:absolute;margin-left:252.95pt;margin-top:22.4pt;width:.05pt;height:25.65pt;z-index:251851776" o:connectortype="straight">
            <v:stroke endarrow="block"/>
          </v:shape>
        </w:pict>
      </w:r>
      <w:r>
        <w:rPr>
          <w:rFonts w:ascii="Times New Roman" w:hAnsi="Times New Roman"/>
          <w:b/>
          <w:noProof/>
          <w:sz w:val="36"/>
          <w:szCs w:val="36"/>
          <w:lang w:val="en-IN" w:eastAsia="en-IN"/>
        </w:rPr>
        <w:pict w14:anchorId="1E3CA681">
          <v:shape id="_x0000_s1438" type="#_x0000_t32" style="position:absolute;margin-left:206.55pt;margin-top:6.1pt;width:.05pt;height:41.95pt;z-index:251843584" o:connectortype="straight">
            <v:stroke endarrow="block"/>
          </v:shape>
        </w:pict>
      </w:r>
    </w:p>
    <w:p w14:paraId="3E2288C8" w14:textId="77777777" w:rsidR="007F32C2" w:rsidRPr="00EA593C"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17CC7450">
          <v:roundrect id="_x0000_s1445" style="position:absolute;margin-left:326.2pt;margin-top:22.2pt;width:108.3pt;height:39.45pt;z-index:251850752" arcsize="10923f">
            <v:textbox style="mso-next-textbox:#_x0000_s1445">
              <w:txbxContent>
                <w:p w14:paraId="32FD6C29"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Handle code &amp; show message</w:t>
                  </w:r>
                </w:p>
              </w:txbxContent>
            </v:textbox>
          </v:roundrect>
        </w:pict>
      </w:r>
      <w:r>
        <w:rPr>
          <w:rFonts w:ascii="Times New Roman" w:hAnsi="Times New Roman"/>
          <w:b/>
          <w:noProof/>
          <w:sz w:val="36"/>
          <w:szCs w:val="36"/>
          <w:lang w:val="en-IN" w:eastAsia="en-IN"/>
        </w:rPr>
        <w:pict w14:anchorId="1996E58D">
          <v:roundrect id="_x0000_s1439" style="position:absolute;margin-left:155.9pt;margin-top:22.2pt;width:108.3pt;height:39.45pt;z-index:251844608" arcsize="10923f">
            <v:textbox style="mso-next-textbox:#_x0000_s1439">
              <w:txbxContent>
                <w:p w14:paraId="7995A32A"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 xml:space="preserve">Verify atm no </w:t>
                  </w:r>
                  <w:r>
                    <w:rPr>
                      <w:rFonts w:ascii="Times New Roman" w:hAnsi="Times New Roman" w:cs="Times New Roman"/>
                      <w:sz w:val="24"/>
                      <w:szCs w:val="24"/>
                    </w:rPr>
                    <w:t>&amp; pin</w:t>
                  </w:r>
                  <w:r w:rsidRPr="00475611">
                    <w:rPr>
                      <w:rFonts w:ascii="Times New Roman" w:hAnsi="Times New Roman" w:cs="Times New Roman"/>
                      <w:sz w:val="24"/>
                      <w:szCs w:val="24"/>
                    </w:rPr>
                    <w:t xml:space="preserve"> no </w:t>
                  </w:r>
                </w:p>
              </w:txbxContent>
            </v:textbox>
          </v:roundrect>
        </w:pict>
      </w:r>
    </w:p>
    <w:p w14:paraId="4DE64416" w14:textId="77777777" w:rsidR="007F32C2" w:rsidRPr="00EA593C" w:rsidRDefault="00000000" w:rsidP="007F32C2">
      <w:pPr>
        <w:tabs>
          <w:tab w:val="left" w:pos="5384"/>
        </w:tabs>
        <w:rPr>
          <w:rFonts w:ascii="Times New Roman" w:hAnsi="Times New Roman" w:cs="Times New Roman"/>
          <w:sz w:val="24"/>
          <w:szCs w:val="24"/>
        </w:rPr>
      </w:pPr>
      <w:r>
        <w:rPr>
          <w:rFonts w:ascii="Times New Roman" w:hAnsi="Times New Roman"/>
          <w:b/>
          <w:noProof/>
          <w:sz w:val="36"/>
          <w:szCs w:val="36"/>
          <w:lang w:val="en-IN" w:eastAsia="en-IN"/>
        </w:rPr>
        <w:pict w14:anchorId="4CF10672">
          <v:shape id="_x0000_s1444" type="#_x0000_t32" style="position:absolute;margin-left:264.25pt;margin-top:20.85pt;width:61.95pt;height:0;z-index:251849728" o:connectortype="straight">
            <v:stroke endarrow="block"/>
          </v:shape>
        </w:pict>
      </w:r>
      <w:r w:rsidR="007F32C2">
        <w:rPr>
          <w:rFonts w:ascii="Times New Roman" w:hAnsi="Times New Roman" w:cs="Times New Roman"/>
          <w:sz w:val="24"/>
          <w:szCs w:val="24"/>
        </w:rPr>
        <w:tab/>
        <w:t>[Incorrect]</w:t>
      </w:r>
    </w:p>
    <w:p w14:paraId="15CEDB42" w14:textId="77777777" w:rsidR="007F32C2" w:rsidRPr="00EA593C"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55913468">
          <v:shape id="_x0000_s1441" type="#_x0000_t32" style="position:absolute;margin-left:206.5pt;margin-top:9.9pt;width:.05pt;height:26.9pt;flip:x;z-index:251846656" o:connectortype="straight">
            <v:stroke endarrow="block"/>
          </v:shape>
        </w:pict>
      </w:r>
    </w:p>
    <w:p w14:paraId="3BBE2F98" w14:textId="77777777" w:rsidR="007F32C2" w:rsidRPr="00EA593C" w:rsidRDefault="00000000" w:rsidP="007F32C2">
      <w:pPr>
        <w:rPr>
          <w:rFonts w:ascii="Times New Roman" w:hAnsi="Times New Roman" w:cs="Times New Roman"/>
          <w:sz w:val="24"/>
          <w:szCs w:val="24"/>
        </w:rPr>
      </w:pPr>
      <w:r>
        <w:rPr>
          <w:rFonts w:ascii="Times New Roman" w:hAnsi="Times New Roman"/>
          <w:b/>
          <w:noProof/>
          <w:sz w:val="36"/>
          <w:szCs w:val="36"/>
          <w:lang w:val="en-IN" w:eastAsia="en-IN"/>
        </w:rPr>
        <w:pict w14:anchorId="3E945053">
          <v:shapetype id="_x0000_t4" coordsize="21600,21600" o:spt="4" path="m10800,l,10800,10800,21600,21600,10800xe">
            <v:stroke joinstyle="miter"/>
            <v:path gradientshapeok="t" o:connecttype="rect" textboxrect="5400,5400,16200,16200"/>
          </v:shapetype>
          <v:shape id="_x0000_s1440" type="#_x0000_t4" style="position:absolute;margin-left:191.05pt;margin-top:7.2pt;width:26.3pt;height:23.75pt;z-index:251845632">
            <v:textbox style="mso-next-textbox:#_x0000_s1440">
              <w:txbxContent>
                <w:p w14:paraId="575F4558" w14:textId="77777777" w:rsidR="007F32C2" w:rsidRDefault="007F32C2" w:rsidP="007F32C2">
                  <w:r>
                    <w:rPr>
                      <w:noProof/>
                      <w:lang w:val="en-IN" w:eastAsia="en-IN"/>
                    </w:rPr>
                    <w:drawing>
                      <wp:inline distT="0" distB="0" distL="0" distR="0" wp14:anchorId="52FB6099" wp14:editId="10B5BA28">
                        <wp:extent cx="71120" cy="25960"/>
                        <wp:effectExtent l="19050" t="0" r="508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71120" cy="25960"/>
                                </a:xfrm>
                                <a:prstGeom prst="rect">
                                  <a:avLst/>
                                </a:prstGeom>
                                <a:noFill/>
                                <a:ln w="9525">
                                  <a:noFill/>
                                  <a:miter lim="800000"/>
                                  <a:headEnd/>
                                  <a:tailEnd/>
                                </a:ln>
                              </pic:spPr>
                            </pic:pic>
                          </a:graphicData>
                        </a:graphic>
                      </wp:inline>
                    </w:drawing>
                  </w:r>
                </w:p>
              </w:txbxContent>
            </v:textbox>
          </v:shape>
        </w:pict>
      </w:r>
    </w:p>
    <w:p w14:paraId="0A34B20A" w14:textId="77777777" w:rsidR="007F32C2"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5ADA521F">
          <v:shape id="_x0000_s1442" type="#_x0000_t32" style="position:absolute;margin-left:202.75pt;margin-top:14.05pt;width:0;height:16.2pt;z-index:251847680" o:connectortype="straight">
            <v:stroke endarrow="block"/>
          </v:shape>
        </w:pict>
      </w:r>
      <w:r w:rsidR="007F32C2">
        <w:rPr>
          <w:rFonts w:ascii="Times New Roman" w:hAnsi="Times New Roman" w:cs="Times New Roman"/>
          <w:sz w:val="24"/>
          <w:szCs w:val="24"/>
        </w:rPr>
        <w:t xml:space="preserve">                                                              [Correct]</w:t>
      </w:r>
    </w:p>
    <w:p w14:paraId="229ED89D" w14:textId="77777777" w:rsidR="007F32C2" w:rsidRDefault="00000000" w:rsidP="007F32C2">
      <w:pPr>
        <w:tabs>
          <w:tab w:val="left" w:pos="3556"/>
        </w:tabs>
        <w:rPr>
          <w:rFonts w:ascii="Times New Roman" w:hAnsi="Times New Roman" w:cs="Times New Roman"/>
          <w:sz w:val="24"/>
          <w:szCs w:val="24"/>
        </w:rPr>
      </w:pPr>
      <w:r>
        <w:rPr>
          <w:rFonts w:ascii="Times New Roman" w:hAnsi="Times New Roman" w:cs="Times New Roman"/>
          <w:noProof/>
          <w:sz w:val="24"/>
          <w:szCs w:val="24"/>
          <w:lang w:val="en-IN" w:eastAsia="en-IN"/>
        </w:rPr>
        <w:pict w14:anchorId="048D6487">
          <v:roundrect id="_x0000_s1443" style="position:absolute;margin-left:152.15pt;margin-top:4.4pt;width:112.05pt;height:34.35pt;z-index:251848704" arcsize="10923f">
            <v:textbox style="mso-next-textbox:#_x0000_s1443">
              <w:txbxContent>
                <w:p w14:paraId="3EDA24A9"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Ask for transaction</w:t>
                  </w:r>
                </w:p>
              </w:txbxContent>
            </v:textbox>
          </v:roundrect>
        </w:pict>
      </w:r>
      <w:r>
        <w:rPr>
          <w:rFonts w:ascii="Times New Roman" w:hAnsi="Times New Roman" w:cs="Times New Roman"/>
          <w:noProof/>
          <w:sz w:val="24"/>
          <w:szCs w:val="24"/>
          <w:lang w:val="en-IN" w:eastAsia="en-IN"/>
        </w:rPr>
        <w:pict w14:anchorId="3F564CC9">
          <v:shape id="_x0000_s1457" type="#_x0000_t32" style="position:absolute;margin-left:264.2pt;margin-top:59.5pt;width:.05pt;height:29.3pt;z-index:251863040" o:connectortype="straight">
            <v:stroke endarrow="block"/>
          </v:shape>
        </w:pict>
      </w:r>
      <w:r>
        <w:rPr>
          <w:rFonts w:ascii="Times New Roman" w:hAnsi="Times New Roman" w:cs="Times New Roman"/>
          <w:noProof/>
          <w:sz w:val="24"/>
          <w:szCs w:val="24"/>
          <w:lang w:val="en-IN" w:eastAsia="en-IN"/>
        </w:rPr>
        <w:pict w14:anchorId="6CCC8845">
          <v:shape id="_x0000_s1456" type="#_x0000_t32" style="position:absolute;margin-left:147.75pt;margin-top:59.5pt;width:0;height:29.3pt;z-index:251862016" o:connectortype="straight">
            <v:stroke endarrow="block"/>
          </v:shape>
        </w:pict>
      </w:r>
      <w:r>
        <w:rPr>
          <w:rFonts w:ascii="Times New Roman" w:hAnsi="Times New Roman" w:cs="Times New Roman"/>
          <w:noProof/>
          <w:sz w:val="24"/>
          <w:szCs w:val="24"/>
          <w:lang w:val="en-IN" w:eastAsia="en-IN"/>
        </w:rPr>
        <w:pict w14:anchorId="7D94A351">
          <v:shape id="_x0000_s1455" type="#_x0000_t32" style="position:absolute;margin-left:24.4pt;margin-top:59.5pt;width:0;height:29.3pt;z-index:251860992" o:connectortype="straight">
            <v:stroke endarrow="block"/>
          </v:shape>
        </w:pict>
      </w:r>
      <w:r>
        <w:rPr>
          <w:rFonts w:ascii="Times New Roman" w:hAnsi="Times New Roman" w:cs="Times New Roman"/>
          <w:noProof/>
          <w:sz w:val="24"/>
          <w:szCs w:val="24"/>
          <w:lang w:val="en-IN" w:eastAsia="en-IN"/>
        </w:rPr>
        <w:pict w14:anchorId="4A4A5C20">
          <v:roundrect id="_x0000_s1452" style="position:absolute;margin-left:101.55pt;margin-top:88.8pt;width:104.95pt;height:48.85pt;z-index:251857920" arcsize="10923f">
            <v:textbox style="mso-next-textbox:#_x0000_s1452">
              <w:txbxContent>
                <w:p w14:paraId="63FDF228"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Ask for deposit amount</w:t>
                  </w:r>
                </w:p>
              </w:txbxContent>
            </v:textbox>
          </v:roundrect>
        </w:pict>
      </w:r>
      <w:r>
        <w:rPr>
          <w:rFonts w:ascii="Times New Roman" w:hAnsi="Times New Roman" w:cs="Times New Roman"/>
          <w:noProof/>
          <w:sz w:val="24"/>
          <w:szCs w:val="24"/>
          <w:lang w:val="en-IN" w:eastAsia="en-IN"/>
        </w:rPr>
        <w:pict w14:anchorId="21BD21A7">
          <v:roundrect id="_x0000_s1453" style="position:absolute;margin-left:227.65pt;margin-top:88.8pt;width:104.95pt;height:48.85pt;z-index:251858944" arcsize="10923f">
            <v:textbox style="mso-next-textbox:#_x0000_s1453">
              <w:txbxContent>
                <w:p w14:paraId="4D2C98DA"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Ask for balance enquiry</w:t>
                  </w:r>
                </w:p>
              </w:txbxContent>
            </v:textbox>
          </v:roundrect>
        </w:pict>
      </w:r>
      <w:r>
        <w:rPr>
          <w:rFonts w:ascii="Times New Roman" w:hAnsi="Times New Roman" w:cs="Times New Roman"/>
          <w:noProof/>
          <w:sz w:val="24"/>
          <w:szCs w:val="24"/>
          <w:lang w:val="en-IN" w:eastAsia="en-IN"/>
        </w:rPr>
        <w:pict w14:anchorId="6FC0B7F7">
          <v:roundrect id="_x0000_s1454" style="position:absolute;margin-left:355.5pt;margin-top:88.8pt;width:104.95pt;height:48.85pt;z-index:251859968" arcsize="10923f">
            <v:textbox style="mso-next-textbox:#_x0000_s1454">
              <w:txbxContent>
                <w:p w14:paraId="26ADE9AC"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Ask for update pin no</w:t>
                  </w:r>
                </w:p>
              </w:txbxContent>
            </v:textbox>
          </v:roundrect>
        </w:pict>
      </w:r>
      <w:r w:rsidR="007F32C2">
        <w:rPr>
          <w:rFonts w:ascii="Times New Roman" w:hAnsi="Times New Roman" w:cs="Times New Roman"/>
          <w:sz w:val="24"/>
          <w:szCs w:val="24"/>
        </w:rPr>
        <w:tab/>
        <w:t xml:space="preserve">          </w:t>
      </w:r>
    </w:p>
    <w:p w14:paraId="42E8D49A" w14:textId="77777777" w:rsidR="007F32C2"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4F5E76B1">
          <v:shape id="_x0000_s1449" type="#_x0000_t32" style="position:absolute;margin-left:206.4pt;margin-top:12.9pt;width:0;height:18pt;z-index:251854848" o:connectortype="straight">
            <v:stroke endarrow="block"/>
          </v:shape>
        </w:pict>
      </w:r>
    </w:p>
    <w:p w14:paraId="7931026A" w14:textId="77777777" w:rsidR="007F32C2" w:rsidRDefault="00000000" w:rsidP="007F32C2">
      <w:pPr>
        <w:tabs>
          <w:tab w:val="left" w:pos="6399"/>
        </w:tabs>
        <w:rPr>
          <w:rFonts w:ascii="Times New Roman" w:hAnsi="Times New Roman" w:cs="Times New Roman"/>
          <w:sz w:val="24"/>
          <w:szCs w:val="24"/>
        </w:rPr>
      </w:pPr>
      <w:r>
        <w:rPr>
          <w:rFonts w:ascii="Times New Roman" w:hAnsi="Times New Roman" w:cs="Times New Roman"/>
          <w:noProof/>
          <w:sz w:val="24"/>
          <w:szCs w:val="24"/>
          <w:lang w:val="en-IN" w:eastAsia="en-IN"/>
        </w:rPr>
        <w:pict w14:anchorId="75FC36CB">
          <v:rect id="_x0000_s1483" style="position:absolute;margin-left:7.1pt;margin-top:5pt;width:399.4pt;height:9.75pt;z-index:251889664" fillcolor="black [3200]" strokecolor="#f2f2f2 [3041]" strokeweight="3pt">
            <v:shadow on="t" type="perspective" color="#7f7f7f [1601]" opacity=".5" offset="1pt" offset2="-1pt"/>
            <v:textbox style="mso-next-textbox:#_x0000_s1483">
              <w:txbxContent>
                <w:p w14:paraId="48E652B6" w14:textId="77777777" w:rsidR="0004347F" w:rsidRDefault="0004347F"/>
              </w:txbxContent>
            </v:textbox>
          </v:rect>
        </w:pict>
      </w:r>
      <w:r>
        <w:rPr>
          <w:rFonts w:ascii="Times New Roman" w:hAnsi="Times New Roman" w:cs="Times New Roman"/>
          <w:noProof/>
          <w:sz w:val="24"/>
          <w:szCs w:val="24"/>
          <w:lang w:val="en-IN" w:eastAsia="en-IN"/>
        </w:rPr>
        <w:pict w14:anchorId="67CF096C">
          <v:shape id="_x0000_s1460" type="#_x0000_t32" style="position:absolute;margin-left:18.8pt;margin-top:85.9pt;width:0;height:28.9pt;z-index:251866112" o:connectortype="straight">
            <v:stroke endarrow="block"/>
          </v:shape>
        </w:pict>
      </w:r>
      <w:r>
        <w:rPr>
          <w:rFonts w:ascii="Times New Roman" w:hAnsi="Times New Roman" w:cs="Times New Roman"/>
          <w:noProof/>
          <w:sz w:val="24"/>
          <w:szCs w:val="24"/>
          <w:lang w:val="en-IN" w:eastAsia="en-IN"/>
        </w:rPr>
        <w:pict w14:anchorId="0CA961DC">
          <v:shape id="_x0000_s1458" type="#_x0000_t32" style="position:absolute;margin-left:380.7pt;margin-top:7.75pt;width:.05pt;height:29.3pt;z-index:251864064" o:connectortype="straight">
            <v:stroke endarrow="block"/>
          </v:shape>
        </w:pict>
      </w:r>
      <w:r w:rsidR="007F32C2">
        <w:rPr>
          <w:rFonts w:ascii="Times New Roman" w:hAnsi="Times New Roman" w:cs="Times New Roman"/>
          <w:sz w:val="24"/>
          <w:szCs w:val="24"/>
        </w:rPr>
        <w:tab/>
      </w:r>
    </w:p>
    <w:p w14:paraId="6836A0FB" w14:textId="77777777" w:rsidR="007F32C2" w:rsidRPr="00847711"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591BDE6E">
          <v:roundrect id="_x0000_s1451" style="position:absolute;margin-left:-26.7pt;margin-top:11.2pt;width:116.25pt;height:48.85pt;z-index:251856896" arcsize="10923f">
            <v:textbox style="mso-next-textbox:#_x0000_s1451">
              <w:txbxContent>
                <w:p w14:paraId="630FAA0E"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Ask for withdrawal amount</w:t>
                  </w:r>
                </w:p>
              </w:txbxContent>
            </v:textbox>
          </v:roundrect>
        </w:pict>
      </w:r>
    </w:p>
    <w:p w14:paraId="12CA9C6C" w14:textId="77777777" w:rsidR="007F32C2" w:rsidRPr="00847711" w:rsidRDefault="007F32C2" w:rsidP="007F32C2">
      <w:pPr>
        <w:rPr>
          <w:rFonts w:ascii="Times New Roman" w:hAnsi="Times New Roman" w:cs="Times New Roman"/>
          <w:sz w:val="24"/>
          <w:szCs w:val="24"/>
        </w:rPr>
      </w:pPr>
    </w:p>
    <w:p w14:paraId="01DF898B" w14:textId="77777777" w:rsidR="007F32C2" w:rsidRPr="00847711"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1D3113EE">
          <v:shape id="_x0000_s1471" type="#_x0000_t32" style="position:absolute;margin-left:384.4pt;margin-top:8.3pt;width:.05pt;height:24.5pt;z-index:251877376" o:connectortype="straight">
            <v:stroke endarrow="block"/>
          </v:shape>
        </w:pict>
      </w:r>
      <w:r>
        <w:rPr>
          <w:rFonts w:ascii="Times New Roman" w:hAnsi="Times New Roman" w:cs="Times New Roman"/>
          <w:noProof/>
          <w:sz w:val="24"/>
          <w:szCs w:val="24"/>
          <w:lang w:val="en-IN" w:eastAsia="en-IN"/>
        </w:rPr>
        <w:pict w14:anchorId="7ED64F80">
          <v:shape id="_x0000_s1470" type="#_x0000_t32" style="position:absolute;margin-left:272.95pt;margin-top:8.3pt;width:0;height:41.3pt;z-index:251876352" o:connectortype="straight">
            <v:stroke endarrow="block"/>
          </v:shape>
        </w:pict>
      </w:r>
      <w:r>
        <w:rPr>
          <w:rFonts w:ascii="Times New Roman" w:hAnsi="Times New Roman" w:cs="Times New Roman"/>
          <w:noProof/>
          <w:sz w:val="24"/>
          <w:szCs w:val="24"/>
          <w:lang w:val="en-IN" w:eastAsia="en-IN"/>
        </w:rPr>
        <w:pict w14:anchorId="7EB4CA9F">
          <v:shape id="_x0000_s1468" type="#_x0000_t32" style="position:absolute;margin-left:147.75pt;margin-top:8.3pt;width:0;height:41.3pt;z-index:251874304" o:connectortype="straight">
            <v:stroke endarrow="block"/>
          </v:shape>
        </w:pict>
      </w:r>
    </w:p>
    <w:p w14:paraId="77AC56B6" w14:textId="77777777" w:rsidR="007F32C2" w:rsidRPr="00847711" w:rsidRDefault="00000000" w:rsidP="007F32C2">
      <w:pPr>
        <w:tabs>
          <w:tab w:val="left" w:pos="3030"/>
        </w:tabs>
        <w:rPr>
          <w:rFonts w:ascii="Times New Roman" w:hAnsi="Times New Roman" w:cs="Times New Roman"/>
          <w:sz w:val="24"/>
          <w:szCs w:val="24"/>
        </w:rPr>
      </w:pPr>
      <w:r>
        <w:rPr>
          <w:rFonts w:ascii="Times New Roman" w:hAnsi="Times New Roman" w:cs="Times New Roman"/>
          <w:noProof/>
          <w:sz w:val="24"/>
          <w:szCs w:val="24"/>
          <w:lang w:val="en-IN" w:eastAsia="en-IN"/>
        </w:rPr>
        <w:pict w14:anchorId="78CE2FF7">
          <v:roundrect id="_x0000_s1469" style="position:absolute;margin-left:233.9pt;margin-top:23.75pt;width:92.3pt;height:42.1pt;z-index:251875328" arcsize="10923f">
            <v:textbox style="mso-next-textbox:#_x0000_s1469">
              <w:txbxContent>
                <w:p w14:paraId="553BFB10"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Show balance &amp; print it</w:t>
                  </w:r>
                </w:p>
              </w:txbxContent>
            </v:textbox>
          </v:roundrect>
        </w:pict>
      </w:r>
      <w:r>
        <w:rPr>
          <w:rFonts w:ascii="Times New Roman" w:hAnsi="Times New Roman" w:cs="Times New Roman"/>
          <w:noProof/>
          <w:sz w:val="24"/>
          <w:szCs w:val="24"/>
          <w:lang w:val="en-IN" w:eastAsia="en-IN"/>
        </w:rPr>
        <w:pict w14:anchorId="191320D3">
          <v:roundrect id="_x0000_s1467" style="position:absolute;margin-left:112.3pt;margin-top:23.75pt;width:94.3pt;height:42.1pt;z-index:251873280" arcsize="10923f">
            <v:textbox style="mso-next-textbox:#_x0000_s1467">
              <w:txbxContent>
                <w:p w14:paraId="2CCCCA34"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Show balance &amp; print it</w:t>
                  </w:r>
                </w:p>
              </w:txbxContent>
            </v:textbox>
          </v:roundrect>
        </w:pict>
      </w:r>
      <w:r>
        <w:rPr>
          <w:rFonts w:ascii="Times New Roman" w:hAnsi="Times New Roman" w:cs="Times New Roman"/>
          <w:noProof/>
          <w:sz w:val="24"/>
          <w:szCs w:val="24"/>
          <w:lang w:val="en-IN" w:eastAsia="en-IN"/>
        </w:rPr>
        <w:pict w14:anchorId="0DDF0F81">
          <v:shape id="_x0000_s1473" type="#_x0000_t4" style="position:absolute;margin-left:371pt;margin-top:6.95pt;width:26.3pt;height:20.55pt;z-index:251879424">
            <v:textbox style="mso-next-textbox:#_x0000_s1473">
              <w:txbxContent>
                <w:p w14:paraId="135DA318" w14:textId="77777777" w:rsidR="007F32C2" w:rsidRDefault="007F32C2" w:rsidP="007F32C2"/>
              </w:txbxContent>
            </v:textbox>
          </v:shape>
        </w:pict>
      </w:r>
      <w:r>
        <w:rPr>
          <w:rFonts w:ascii="Times New Roman" w:hAnsi="Times New Roman" w:cs="Times New Roman"/>
          <w:noProof/>
          <w:sz w:val="24"/>
          <w:szCs w:val="24"/>
          <w:lang w:val="en-IN" w:eastAsia="en-IN"/>
        </w:rPr>
        <w:pict w14:anchorId="41627AF7">
          <v:shape id="_x0000_s1465" type="#_x0000_t32" style="position:absolute;margin-left:97.65pt;margin-top:17.55pt;width:0;height:145.85pt;z-index:251871232" o:connectortype="straight">
            <v:stroke endarrow="block"/>
          </v:shape>
        </w:pict>
      </w:r>
      <w:r>
        <w:rPr>
          <w:rFonts w:ascii="Times New Roman" w:hAnsi="Times New Roman" w:cs="Times New Roman"/>
          <w:noProof/>
          <w:sz w:val="24"/>
          <w:szCs w:val="24"/>
          <w:lang w:val="en-IN" w:eastAsia="en-IN"/>
        </w:rPr>
        <w:pict w14:anchorId="7A142AEC">
          <v:shape id="_x0000_s1463" type="#_x0000_t32" style="position:absolute;margin-left:33.4pt;margin-top:17.5pt;width:64.25pt;height:.05pt;flip:x;z-index:251869184" o:connectortype="straight"/>
        </w:pict>
      </w:r>
      <w:r>
        <w:rPr>
          <w:rFonts w:ascii="Times New Roman" w:hAnsi="Times New Roman" w:cs="Times New Roman"/>
          <w:noProof/>
          <w:sz w:val="24"/>
          <w:szCs w:val="24"/>
          <w:lang w:val="en-IN" w:eastAsia="en-IN"/>
        </w:rPr>
        <w:pict w14:anchorId="72BF8DBA">
          <v:shape id="_x0000_s1459" type="#_x0000_t4" style="position:absolute;margin-left:7.1pt;margin-top:6.95pt;width:26.3pt;height:20.55pt;z-index:251865088">
            <v:textbox style="mso-next-textbox:#_x0000_s1459">
              <w:txbxContent>
                <w:p w14:paraId="50E70705" w14:textId="77777777" w:rsidR="007F32C2" w:rsidRDefault="007F32C2" w:rsidP="007F32C2"/>
              </w:txbxContent>
            </v:textbox>
          </v:shape>
        </w:pict>
      </w:r>
      <w:r w:rsidR="007F32C2">
        <w:rPr>
          <w:rFonts w:ascii="Times New Roman" w:hAnsi="Times New Roman" w:cs="Times New Roman"/>
          <w:sz w:val="24"/>
          <w:szCs w:val="24"/>
        </w:rPr>
        <w:t xml:space="preserve">         [Amount not available]</w:t>
      </w:r>
      <w:r w:rsidR="007F32C2">
        <w:rPr>
          <w:rFonts w:ascii="Times New Roman" w:hAnsi="Times New Roman" w:cs="Times New Roman"/>
          <w:sz w:val="24"/>
          <w:szCs w:val="24"/>
        </w:rPr>
        <w:tab/>
        <w:t>[Add amount]                                                          [Old pin! =]</w:t>
      </w:r>
    </w:p>
    <w:p w14:paraId="29876D52" w14:textId="77777777" w:rsidR="007F32C2"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39AD0B49">
          <v:shape id="_x0000_s1476" type="#_x0000_t32" style="position:absolute;margin-left:384.35pt;margin-top:10.3pt;width:.05pt;height:24.5pt;z-index:251882496" o:connectortype="straight">
            <v:stroke endarrow="block"/>
          </v:shape>
        </w:pict>
      </w:r>
      <w:r>
        <w:rPr>
          <w:rFonts w:ascii="Times New Roman" w:hAnsi="Times New Roman" w:cs="Times New Roman"/>
          <w:noProof/>
          <w:sz w:val="24"/>
          <w:szCs w:val="24"/>
          <w:lang w:val="en-IN" w:eastAsia="en-IN"/>
        </w:rPr>
        <w:pict w14:anchorId="3E96CCF5">
          <v:shape id="_x0000_s1461" type="#_x0000_t32" style="position:absolute;margin-left:18.8pt;margin-top:11.05pt;width:0;height:28.9pt;z-index:251867136" o:connectortype="straight">
            <v:stroke endarrow="block"/>
          </v:shape>
        </w:pict>
      </w:r>
      <w:r w:rsidR="007F32C2">
        <w:rPr>
          <w:rFonts w:ascii="Times New Roman" w:hAnsi="Times New Roman" w:cs="Times New Roman"/>
          <w:sz w:val="24"/>
          <w:szCs w:val="24"/>
        </w:rPr>
        <w:t xml:space="preserve">[Amount available]                                                                                    [Old pin correct]                    </w:t>
      </w:r>
    </w:p>
    <w:p w14:paraId="4B79AE3E" w14:textId="77777777" w:rsidR="007F32C2" w:rsidRPr="00847711" w:rsidRDefault="00000000" w:rsidP="007F32C2">
      <w:pPr>
        <w:rPr>
          <w:rFonts w:ascii="Times New Roman" w:hAnsi="Times New Roman" w:cs="Times New Roman"/>
          <w:sz w:val="24"/>
          <w:szCs w:val="24"/>
        </w:rPr>
      </w:pPr>
      <w:r>
        <w:rPr>
          <w:rFonts w:ascii="Times New Roman" w:hAnsi="Times New Roman" w:cs="Times New Roman"/>
          <w:noProof/>
          <w:sz w:val="24"/>
          <w:szCs w:val="24"/>
          <w:lang w:val="en-IN" w:eastAsia="en-IN"/>
        </w:rPr>
        <w:pict w14:anchorId="3A4199E3">
          <v:shape id="_x0000_s1481" type="#_x0000_t120" style="position:absolute;margin-left:196.7pt;margin-top:195.55pt;width:20.65pt;height:16.9pt;z-index:251887616" fillcolor="black [3200]" strokecolor="#f2f2f2 [3041]" strokeweight="3pt">
            <v:shadow on="t" type="perspective" color="#7f7f7f [1601]" opacity=".5" offset="1pt" offset2="-1pt"/>
          </v:shape>
        </w:pict>
      </w:r>
      <w:r>
        <w:rPr>
          <w:rFonts w:ascii="Times New Roman" w:hAnsi="Times New Roman" w:cs="Times New Roman"/>
          <w:noProof/>
          <w:sz w:val="24"/>
          <w:szCs w:val="24"/>
          <w:lang w:val="en-IN" w:eastAsia="en-IN"/>
        </w:rPr>
        <w:pict w14:anchorId="01B96CDD">
          <v:shape id="_x0000_s1480" type="#_x0000_t32" style="position:absolute;margin-left:206.65pt;margin-top:177.4pt;width:.05pt;height:18.15pt;z-index:251886592" o:connectortype="straight">
            <v:stroke endarrow="block"/>
          </v:shape>
        </w:pict>
      </w:r>
      <w:r>
        <w:rPr>
          <w:rFonts w:ascii="Times New Roman" w:hAnsi="Times New Roman" w:cs="Times New Roman"/>
          <w:noProof/>
          <w:sz w:val="24"/>
          <w:szCs w:val="24"/>
          <w:lang w:val="en-IN" w:eastAsia="en-IN"/>
        </w:rPr>
        <w:pict w14:anchorId="41921421">
          <v:roundrect id="_x0000_s1478" style="position:absolute;margin-left:158.95pt;margin-top:133.55pt;width:105.25pt;height:43.85pt;z-index:251884544" arcsize="10923f">
            <v:textbox style="mso-next-textbox:#_x0000_s1478">
              <w:txbxContent>
                <w:p w14:paraId="4597ED75"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Finish transaction &amp; print it</w:t>
                  </w:r>
                </w:p>
              </w:txbxContent>
            </v:textbox>
          </v:roundrect>
        </w:pict>
      </w:r>
      <w:r>
        <w:rPr>
          <w:rFonts w:ascii="Times New Roman" w:hAnsi="Times New Roman" w:cs="Times New Roman"/>
          <w:noProof/>
          <w:sz w:val="24"/>
          <w:szCs w:val="24"/>
          <w:lang w:val="en-IN" w:eastAsia="en-IN"/>
        </w:rPr>
        <w:pict w14:anchorId="1C1B1886">
          <v:shape id="_x0000_s1479" type="#_x0000_t32" style="position:absolute;margin-left:206.6pt;margin-top:111.65pt;width:.05pt;height:21.9pt;z-index:251885568" o:connectortype="straight">
            <v:stroke endarrow="block"/>
          </v:shape>
        </w:pict>
      </w:r>
      <w:r>
        <w:rPr>
          <w:rFonts w:ascii="Times New Roman" w:hAnsi="Times New Roman" w:cs="Times New Roman"/>
          <w:noProof/>
          <w:sz w:val="24"/>
          <w:szCs w:val="24"/>
          <w:lang w:val="en-IN" w:eastAsia="en-IN"/>
        </w:rPr>
        <w:pict w14:anchorId="568891B0">
          <v:roundrect id="_x0000_s1475" style="position:absolute;margin-left:343.15pt;margin-top:8.95pt;width:124.55pt;height:43.85pt;z-index:251881472" arcsize="10923f">
            <v:textbox style="mso-next-textbox:#_x0000_s1475">
              <w:txbxContent>
                <w:p w14:paraId="193C6D48"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Show message pin no update successfully</w:t>
                  </w:r>
                </w:p>
              </w:txbxContent>
            </v:textbox>
          </v:roundrect>
        </w:pict>
      </w:r>
      <w:r>
        <w:rPr>
          <w:rFonts w:ascii="Times New Roman" w:hAnsi="Times New Roman" w:cs="Times New Roman"/>
          <w:noProof/>
          <w:sz w:val="24"/>
          <w:szCs w:val="24"/>
          <w:lang w:val="en-IN" w:eastAsia="en-IN"/>
        </w:rPr>
        <w:pict w14:anchorId="5049F1F1">
          <v:shape id="_x0000_s1466" type="#_x0000_t32" style="position:absolute;margin-left:15.65pt;margin-top:70.3pt;width:.05pt;height:41.35pt;z-index:251872256" o:connectortype="straight">
            <v:stroke endarrow="block"/>
          </v:shape>
        </w:pict>
      </w:r>
      <w:r>
        <w:rPr>
          <w:rFonts w:ascii="Times New Roman" w:hAnsi="Times New Roman" w:cs="Times New Roman"/>
          <w:noProof/>
          <w:sz w:val="24"/>
          <w:szCs w:val="24"/>
          <w:lang w:val="en-IN" w:eastAsia="en-IN"/>
        </w:rPr>
        <w:pict w14:anchorId="3FD37EB2">
          <v:shape id="_x0000_s1477" type="#_x0000_t32" style="position:absolute;margin-left:384.45pt;margin-top:52.8pt;width:.05pt;height:58.85pt;z-index:251883520" o:connectortype="straight">
            <v:stroke endarrow="block"/>
          </v:shape>
        </w:pict>
      </w:r>
      <w:r>
        <w:rPr>
          <w:rFonts w:ascii="Times New Roman" w:hAnsi="Times New Roman" w:cs="Times New Roman"/>
          <w:noProof/>
          <w:sz w:val="24"/>
          <w:szCs w:val="24"/>
          <w:lang w:val="en-IN" w:eastAsia="en-IN"/>
        </w:rPr>
        <w:pict w14:anchorId="2FB04BD4">
          <v:roundrect id="_x0000_s1462" style="position:absolute;margin-left:-29.95pt;margin-top:14.1pt;width:108.2pt;height:56.2pt;z-index:251868160" arcsize="10923f">
            <v:textbox style="mso-next-textbox:#_x0000_s1462">
              <w:txbxContent>
                <w:p w14:paraId="30458998" w14:textId="77777777" w:rsidR="007F32C2" w:rsidRPr="00475611" w:rsidRDefault="007F32C2" w:rsidP="007F32C2">
                  <w:pPr>
                    <w:rPr>
                      <w:rFonts w:ascii="Times New Roman" w:hAnsi="Times New Roman" w:cs="Times New Roman"/>
                      <w:sz w:val="24"/>
                      <w:szCs w:val="24"/>
                    </w:rPr>
                  </w:pPr>
                  <w:r w:rsidRPr="00475611">
                    <w:rPr>
                      <w:rFonts w:ascii="Times New Roman" w:hAnsi="Times New Roman" w:cs="Times New Roman"/>
                      <w:sz w:val="24"/>
                      <w:szCs w:val="24"/>
                    </w:rPr>
                    <w:t>Dispense cash &amp; show balance &amp; print it</w:t>
                  </w:r>
                </w:p>
              </w:txbxContent>
            </v:textbox>
          </v:roundrect>
        </w:pict>
      </w:r>
      <w:r>
        <w:rPr>
          <w:rFonts w:ascii="Times New Roman" w:hAnsi="Times New Roman" w:cs="Times New Roman"/>
          <w:noProof/>
          <w:sz w:val="24"/>
          <w:szCs w:val="24"/>
          <w:lang w:val="en-IN" w:eastAsia="en-IN"/>
        </w:rPr>
        <w:pict w14:anchorId="1959E3B4">
          <v:shape id="_x0000_s1474" type="#_x0000_t32" style="position:absolute;margin-left:272.95pt;margin-top:14.1pt;width:.05pt;height:97.55pt;z-index:251880448" o:connectortype="straight">
            <v:stroke endarrow="block"/>
          </v:shape>
        </w:pict>
      </w:r>
      <w:r>
        <w:rPr>
          <w:rFonts w:ascii="Times New Roman" w:hAnsi="Times New Roman" w:cs="Times New Roman"/>
          <w:noProof/>
          <w:sz w:val="24"/>
          <w:szCs w:val="24"/>
          <w:lang w:val="en-IN" w:eastAsia="en-IN"/>
        </w:rPr>
        <w:pict w14:anchorId="28812225">
          <v:shape id="_x0000_s1472" type="#_x0000_t32" style="position:absolute;margin-left:147.75pt;margin-top:14.1pt;width:.05pt;height:97.55pt;z-index:251878400" o:connectortype="straight">
            <v:stroke endarrow="block"/>
          </v:shape>
        </w:pict>
      </w:r>
      <w:r>
        <w:rPr>
          <w:rFonts w:ascii="Times New Roman" w:hAnsi="Times New Roman" w:cs="Times New Roman"/>
          <w:noProof/>
          <w:sz w:val="24"/>
          <w:szCs w:val="24"/>
          <w:lang w:val="en-IN" w:eastAsia="en-IN"/>
        </w:rPr>
        <w:pict w14:anchorId="7D07B04B">
          <v:shape id="_x0000_s1464" type="#_x0000_t32" style="position:absolute;margin-left:-9.8pt;margin-top:111.65pt;width:454.3pt;height:0;flip:x;z-index:251870208" o:connectortype="straight"/>
        </w:pict>
      </w:r>
      <w:r w:rsidR="007F32C2">
        <w:rPr>
          <w:rFonts w:ascii="Times New Roman" w:hAnsi="Times New Roman" w:cs="Times New Roman"/>
          <w:sz w:val="24"/>
          <w:szCs w:val="24"/>
        </w:rPr>
        <w:t xml:space="preserve">                         </w:t>
      </w:r>
    </w:p>
    <w:p w14:paraId="161E56FE"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4FC1947"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76628BCF"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3D9A8E4B"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6D51A417"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7011062E"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58270E6B"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6D60F483"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3B913708" w14:textId="77777777" w:rsidR="007F32C2" w:rsidRDefault="007F32C2" w:rsidP="007F32C2">
      <w:pPr>
        <w:tabs>
          <w:tab w:val="left" w:pos="2820"/>
        </w:tabs>
        <w:ind w:left="90" w:firstLine="630"/>
        <w:jc w:val="both"/>
        <w:rPr>
          <w:rFonts w:ascii="Times New Roman" w:eastAsia="Times New Roman" w:hAnsi="Times New Roman" w:cs="Times New Roman"/>
          <w:sz w:val="24"/>
          <w:szCs w:val="24"/>
        </w:rPr>
      </w:pPr>
    </w:p>
    <w:p w14:paraId="4CF9080B" w14:textId="77777777" w:rsidR="00146B97" w:rsidRDefault="00146B97" w:rsidP="00146B97">
      <w:pPr>
        <w:spacing w:after="0"/>
        <w:rPr>
          <w:rFonts w:ascii="Times New Roman" w:hAnsi="Times New Roman"/>
          <w:b/>
          <w:sz w:val="32"/>
          <w:szCs w:val="32"/>
        </w:rPr>
      </w:pPr>
      <w:r w:rsidRPr="00ED6CCD">
        <w:rPr>
          <w:rFonts w:ascii="Times New Roman" w:hAnsi="Times New Roman"/>
          <w:b/>
          <w:sz w:val="32"/>
          <w:szCs w:val="32"/>
        </w:rPr>
        <w:lastRenderedPageBreak/>
        <w:t>Component Diagram:-</w:t>
      </w:r>
    </w:p>
    <w:p w14:paraId="08B67B8C" w14:textId="77777777" w:rsidR="00146B97" w:rsidRPr="00ED6CCD" w:rsidRDefault="00146B97" w:rsidP="00146B97">
      <w:pPr>
        <w:spacing w:after="0"/>
        <w:rPr>
          <w:sz w:val="32"/>
          <w:szCs w:val="32"/>
        </w:rPr>
      </w:pPr>
    </w:p>
    <w:p w14:paraId="5BAE4C66" w14:textId="77777777" w:rsidR="00146B97" w:rsidRDefault="00000000" w:rsidP="00146B97">
      <w:pPr>
        <w:spacing w:after="0"/>
        <w:rPr>
          <w:sz w:val="28"/>
          <w:szCs w:val="28"/>
        </w:rPr>
      </w:pPr>
      <w:r>
        <w:pict w14:anchorId="2B0318B2">
          <v:shape id="_x0000_s1265" type="#_x0000_t32" style="position:absolute;margin-left:174.5pt;margin-top:295.35pt;width:0;height:0;z-index:251665408" o:connectortype="straight">
            <v:stroke endarrow="block"/>
          </v:shape>
        </w:pict>
      </w:r>
    </w:p>
    <w:p w14:paraId="48B5DB24" w14:textId="77777777" w:rsidR="00146B97" w:rsidRDefault="00000000" w:rsidP="00146B97">
      <w:pPr>
        <w:tabs>
          <w:tab w:val="left" w:pos="7309"/>
        </w:tabs>
        <w:spacing w:after="0"/>
        <w:rPr>
          <w:sz w:val="28"/>
          <w:szCs w:val="28"/>
        </w:rPr>
      </w:pPr>
      <w:r>
        <w:pict w14:anchorId="30D72A6C">
          <v:rect id="_x0000_s1255" style="position:absolute;margin-left:111.35pt;margin-top:17.3pt;width:29.15pt;height:10.55pt;z-index:251655168"/>
        </w:pict>
      </w:r>
      <w:r>
        <w:pict w14:anchorId="49834F32">
          <v:rect id="_x0000_s1254" style="position:absolute;margin-left:124.45pt;margin-top:8.6pt;width:158.05pt;height:71.65pt;z-index:251654144">
            <v:textbox style="mso-next-textbox:#_x0000_s1254">
              <w:txbxContent>
                <w:p w14:paraId="304E910B" w14:textId="77777777" w:rsidR="0040652F" w:rsidRDefault="0040652F" w:rsidP="00146B97"/>
                <w:p w14:paraId="511F17DB" w14:textId="77777777" w:rsidR="0040652F" w:rsidRDefault="0040652F" w:rsidP="00146B97">
                  <w:r>
                    <w:t xml:space="preserve">             Welcome.java                         </w:t>
                  </w:r>
                </w:p>
              </w:txbxContent>
            </v:textbox>
          </v:rect>
        </w:pict>
      </w:r>
      <w:r>
        <w:rPr>
          <w:noProof/>
          <w:sz w:val="28"/>
          <w:szCs w:val="28"/>
          <w:lang w:val="en-IN" w:eastAsia="en-IN"/>
        </w:rPr>
        <w:pict w14:anchorId="4D820276">
          <v:shape id="_x0000_s1276" type="#_x0000_t32" style="position:absolute;margin-left:418.35pt;margin-top:14.6pt;width:0;height:55.1pt;z-index:251676672" o:connectortype="straight"/>
        </w:pict>
      </w:r>
      <w:r>
        <w:rPr>
          <w:noProof/>
          <w:sz w:val="28"/>
          <w:szCs w:val="28"/>
          <w:lang w:val="en-IN" w:eastAsia="en-IN"/>
        </w:rPr>
        <w:pict w14:anchorId="0FA545C8">
          <v:shape id="_x0000_s1275" type="#_x0000_t32" style="position:absolute;margin-left:404.05pt;margin-top:14.6pt;width:0;height:55.1pt;z-index:251675648" o:connectortype="straight"/>
        </w:pict>
      </w:r>
      <w:r>
        <w:rPr>
          <w:noProof/>
          <w:sz w:val="28"/>
          <w:szCs w:val="28"/>
          <w:lang w:val="en-IN" w:eastAsia="en-IN"/>
        </w:rPr>
        <w:pict w14:anchorId="5272C61F">
          <v:shape id="_x0000_s1273" type="#_x0000_t32" style="position:absolute;margin-left:374.2pt;margin-top:14.6pt;width:0;height:55.1pt;z-index:251673600" o:connectortype="straight"/>
        </w:pict>
      </w:r>
      <w:r>
        <w:rPr>
          <w:noProof/>
          <w:sz w:val="28"/>
          <w:szCs w:val="28"/>
          <w:lang w:val="en-IN" w:eastAsia="en-IN"/>
        </w:rPr>
        <w:pict w14:anchorId="18278382">
          <v:shape id="_x0000_s1274" type="#_x0000_t32" style="position:absolute;margin-left:388.45pt;margin-top:14.6pt;width:0;height:55.1pt;z-index:251674624" o:connectortype="straight"/>
        </w:pict>
      </w:r>
      <w:r>
        <w:rPr>
          <w:noProof/>
          <w:sz w:val="28"/>
          <w:szCs w:val="28"/>
          <w:lang w:val="en-IN" w:eastAsia="en-IN"/>
        </w:rPr>
        <w:pict w14:anchorId="3EECC973">
          <v:rect id="_x0000_s1268" style="position:absolute;margin-left:360.15pt;margin-top:14.6pt;width:69.9pt;height:55.1pt;z-index:251668480"/>
        </w:pict>
      </w:r>
    </w:p>
    <w:p w14:paraId="03A4D81D" w14:textId="77777777" w:rsidR="00146B97" w:rsidRDefault="00000000" w:rsidP="00146B97">
      <w:pPr>
        <w:spacing w:after="0"/>
        <w:rPr>
          <w:sz w:val="28"/>
          <w:szCs w:val="28"/>
        </w:rPr>
      </w:pPr>
      <w:r>
        <w:rPr>
          <w:noProof/>
          <w:sz w:val="28"/>
          <w:szCs w:val="28"/>
          <w:lang w:val="en-IN" w:eastAsia="en-IN"/>
        </w:rPr>
        <w:pict w14:anchorId="1CF91599">
          <v:shape id="_x0000_s1270" type="#_x0000_t32" style="position:absolute;margin-left:360.15pt;margin-top:6.8pt;width:69.9pt;height:1.35pt;z-index:251670528" o:connectortype="straight"/>
        </w:pict>
      </w:r>
    </w:p>
    <w:p w14:paraId="66037074" w14:textId="77777777" w:rsidR="00146B97" w:rsidRDefault="00000000" w:rsidP="00146B97">
      <w:pPr>
        <w:spacing w:after="0"/>
        <w:rPr>
          <w:sz w:val="28"/>
          <w:szCs w:val="28"/>
        </w:rPr>
      </w:pPr>
      <w:r>
        <w:pict w14:anchorId="1ABE59BD">
          <v:rect id="_x0000_s1256" style="position:absolute;margin-left:111.35pt;margin-top:15.5pt;width:29.15pt;height:11.9pt;z-index:251656192"/>
        </w:pict>
      </w:r>
      <w:r>
        <w:rPr>
          <w:noProof/>
          <w:lang w:val="en-IN" w:eastAsia="en-IN"/>
        </w:rPr>
        <w:pict w14:anchorId="13856242">
          <v:shape id="_x0000_s1269" type="#_x0000_t32" style="position:absolute;margin-left:335.4pt;margin-top:7.35pt;width:24.75pt;height:.05pt;z-index:251669504" o:connectortype="straight">
            <v:stroke endarrow="block"/>
          </v:shape>
        </w:pict>
      </w:r>
      <w:r>
        <w:rPr>
          <w:noProof/>
          <w:sz w:val="28"/>
          <w:szCs w:val="28"/>
          <w:lang w:val="en-IN" w:eastAsia="en-IN"/>
        </w:rPr>
        <w:pict w14:anchorId="7F173319">
          <v:shape id="_x0000_s1277" type="#_x0000_t32" style="position:absolute;margin-left:311.95pt;margin-top:7.35pt;width:14.7pt;height:0;flip:x;z-index:251677696" o:connectortype="straight"/>
        </w:pict>
      </w:r>
      <w:r>
        <w:rPr>
          <w:noProof/>
          <w:sz w:val="28"/>
          <w:szCs w:val="28"/>
          <w:lang w:val="en-IN" w:eastAsia="en-IN"/>
        </w:rPr>
        <w:pict w14:anchorId="38103DF8">
          <v:shape id="_x0000_s1267" type="#_x0000_t32" style="position:absolute;margin-left:282.5pt;margin-top:7.35pt;width:26.7pt;height:0;flip:x;z-index:251667456" o:connectortype="straight"/>
        </w:pict>
      </w:r>
      <w:r>
        <w:rPr>
          <w:noProof/>
          <w:lang w:val="en-IN" w:eastAsia="en-IN"/>
        </w:rPr>
        <w:pict w14:anchorId="62261E8B">
          <v:shape id="_x0000_s1272" type="#_x0000_t32" style="position:absolute;margin-left:360.15pt;margin-top:1.5pt;width:69.9pt;height:0;z-index:251672576" o:connectortype="straight"/>
        </w:pict>
      </w:r>
      <w:r>
        <w:rPr>
          <w:noProof/>
          <w:lang w:val="en-IN" w:eastAsia="en-IN"/>
        </w:rPr>
        <w:pict w14:anchorId="6B6EB753">
          <v:shape id="_x0000_s1271" type="#_x0000_t32" style="position:absolute;margin-left:360.15pt;margin-top:14.85pt;width:69.9pt;height:.65pt;z-index:251671552" o:connectortype="straight"/>
        </w:pict>
      </w:r>
    </w:p>
    <w:p w14:paraId="2CFDFA84" w14:textId="77777777" w:rsidR="00146B97" w:rsidRDefault="00146B97" w:rsidP="00146B97">
      <w:pPr>
        <w:spacing w:after="0"/>
        <w:rPr>
          <w:sz w:val="28"/>
          <w:szCs w:val="28"/>
        </w:rPr>
      </w:pPr>
    </w:p>
    <w:p w14:paraId="268074C5" w14:textId="77777777" w:rsidR="00146B97" w:rsidRPr="00A716FB" w:rsidRDefault="00000000" w:rsidP="00146B97">
      <w:pPr>
        <w:spacing w:after="0"/>
        <w:rPr>
          <w:rFonts w:ascii="Times New Roman" w:hAnsi="Times New Roman" w:cs="Times New Roman"/>
          <w:sz w:val="24"/>
          <w:szCs w:val="24"/>
        </w:rPr>
      </w:pPr>
      <w:r>
        <w:pict w14:anchorId="117BDC86">
          <v:shape id="_x0000_s1262" type="#_x0000_t32" style="position:absolute;margin-left:196.2pt;margin-top:1.6pt;width:0;height:12.4pt;z-index:251662336" o:connectortype="straight"/>
        </w:pict>
      </w:r>
      <w:r w:rsidR="00146B97" w:rsidRPr="00A716FB">
        <w:rPr>
          <w:rFonts w:ascii="Times New Roman" w:hAnsi="Times New Roman" w:cs="Times New Roman"/>
          <w:sz w:val="24"/>
          <w:szCs w:val="24"/>
        </w:rPr>
        <w:t xml:space="preserve">                                                                                                              </w:t>
      </w:r>
      <w:r w:rsidR="00146B97">
        <w:rPr>
          <w:rFonts w:ascii="Times New Roman" w:hAnsi="Times New Roman" w:cs="Times New Roman"/>
          <w:sz w:val="24"/>
          <w:szCs w:val="24"/>
        </w:rPr>
        <w:t xml:space="preserve">              </w:t>
      </w:r>
      <w:r w:rsidR="00146B97" w:rsidRPr="00A716FB">
        <w:rPr>
          <w:rFonts w:ascii="Times New Roman" w:hAnsi="Times New Roman" w:cs="Times New Roman"/>
          <w:sz w:val="24"/>
          <w:szCs w:val="24"/>
        </w:rPr>
        <w:t xml:space="preserve">  atm</w:t>
      </w:r>
      <w:r w:rsidR="00146B97">
        <w:rPr>
          <w:rFonts w:ascii="Times New Roman" w:hAnsi="Times New Roman" w:cs="Times New Roman"/>
          <w:sz w:val="24"/>
          <w:szCs w:val="24"/>
        </w:rPr>
        <w:t>db</w:t>
      </w:r>
      <w:r w:rsidR="00FC5920">
        <w:rPr>
          <w:rFonts w:ascii="Times New Roman" w:hAnsi="Times New Roman" w:cs="Times New Roman"/>
          <w:sz w:val="24"/>
          <w:szCs w:val="24"/>
        </w:rPr>
        <w:t>.sql</w:t>
      </w:r>
    </w:p>
    <w:p w14:paraId="290C62BD" w14:textId="77777777" w:rsidR="00146B97" w:rsidRDefault="00000000" w:rsidP="00146B97">
      <w:pPr>
        <w:spacing w:after="0"/>
        <w:rPr>
          <w:sz w:val="28"/>
          <w:szCs w:val="28"/>
        </w:rPr>
      </w:pPr>
      <w:r>
        <w:pict w14:anchorId="57C7AD69">
          <v:rect id="_x0000_s1257" style="position:absolute;margin-left:151.45pt;margin-top:14.4pt;width:96.15pt;height:45.8pt;z-index:251657216">
            <v:textbox style="mso-next-textbox:#_x0000_s1257">
              <w:txbxContent>
                <w:p w14:paraId="100EED84" w14:textId="77777777" w:rsidR="0040652F" w:rsidRPr="001921A6" w:rsidRDefault="0040652F" w:rsidP="00146B97">
                  <w:pPr>
                    <w:rPr>
                      <w:sz w:val="24"/>
                      <w:szCs w:val="24"/>
                    </w:rPr>
                  </w:pPr>
                  <w:r w:rsidRPr="001921A6">
                    <w:rPr>
                      <w:sz w:val="24"/>
                      <w:szCs w:val="24"/>
                    </w:rPr>
                    <w:t>Atmcardno.java</w:t>
                  </w:r>
                </w:p>
              </w:txbxContent>
            </v:textbox>
          </v:rect>
        </w:pict>
      </w:r>
      <w:r>
        <w:pict w14:anchorId="22547FD8">
          <v:shape id="_x0000_s1263" type="#_x0000_t32" style="position:absolute;margin-left:196.2pt;margin-top:.4pt;width:0;height:17.15pt;z-index:251663360" o:connectortype="straight">
            <v:stroke endarrow="block"/>
          </v:shape>
        </w:pict>
      </w:r>
    </w:p>
    <w:p w14:paraId="5B34B6D6" w14:textId="77777777" w:rsidR="00146B97" w:rsidRDefault="00000000" w:rsidP="00146B97">
      <w:pPr>
        <w:spacing w:after="0"/>
        <w:rPr>
          <w:sz w:val="28"/>
          <w:szCs w:val="28"/>
        </w:rPr>
      </w:pPr>
      <w:r>
        <w:rPr>
          <w:noProof/>
          <w:lang w:val="en-IN" w:eastAsia="en-IN"/>
        </w:rPr>
        <w:pict w14:anchorId="1EB94E1F">
          <v:rect id="_x0000_s1282" style="position:absolute;margin-left:140.5pt;margin-top:5.1pt;width:18.35pt;height:7.5pt;z-index:251682816"/>
        </w:pict>
      </w:r>
    </w:p>
    <w:p w14:paraId="10572934" w14:textId="77777777" w:rsidR="00146B97" w:rsidRDefault="00000000" w:rsidP="00146B97">
      <w:pPr>
        <w:spacing w:after="0"/>
        <w:rPr>
          <w:sz w:val="28"/>
          <w:szCs w:val="28"/>
        </w:rPr>
      </w:pPr>
      <w:r>
        <w:pict w14:anchorId="45F6CE22">
          <v:rect id="_x0000_s1260" style="position:absolute;margin-left:140.5pt;margin-top:7pt;width:18.35pt;height:7.5pt;z-index:251660288"/>
        </w:pict>
      </w:r>
    </w:p>
    <w:p w14:paraId="7AD47439" w14:textId="77777777" w:rsidR="00146B97" w:rsidRDefault="00000000" w:rsidP="00146B97">
      <w:pPr>
        <w:spacing w:after="0"/>
        <w:rPr>
          <w:sz w:val="28"/>
          <w:szCs w:val="28"/>
        </w:rPr>
      </w:pPr>
      <w:r>
        <w:pict w14:anchorId="284EC425">
          <v:rect id="_x0000_s1258" style="position:absolute;margin-left:147.75pt;margin-top:19.55pt;width:99.85pt;height:51.1pt;z-index:251658240">
            <v:textbox style="mso-next-textbox:#_x0000_s1258">
              <w:txbxContent>
                <w:p w14:paraId="3BA67417" w14:textId="77777777" w:rsidR="0040652F" w:rsidRDefault="0040652F" w:rsidP="00146B97">
                  <w:r>
                    <w:t>AccountType.java</w:t>
                  </w:r>
                </w:p>
                <w:p w14:paraId="7BC07151" w14:textId="77777777" w:rsidR="0040652F" w:rsidRDefault="0040652F" w:rsidP="00146B97">
                  <w:r>
                    <w:t xml:space="preserve">  </w:t>
                  </w:r>
                </w:p>
                <w:p w14:paraId="20C81DE6" w14:textId="77777777" w:rsidR="0040652F" w:rsidRDefault="0040652F" w:rsidP="00146B97"/>
              </w:txbxContent>
            </v:textbox>
          </v:rect>
        </w:pict>
      </w:r>
      <w:r>
        <w:pict w14:anchorId="70C79874">
          <v:shape id="_x0000_s1264" type="#_x0000_t32" style="position:absolute;margin-left:196.2pt;margin-top:1.25pt;width:0;height:18.3pt;z-index:251664384" o:connectortype="straight">
            <v:stroke endarrow="block"/>
          </v:shape>
        </w:pict>
      </w:r>
    </w:p>
    <w:p w14:paraId="437BA1B9" w14:textId="77777777" w:rsidR="00146B97" w:rsidRDefault="00000000" w:rsidP="00146B97">
      <w:pPr>
        <w:spacing w:after="0"/>
        <w:rPr>
          <w:sz w:val="28"/>
          <w:szCs w:val="28"/>
        </w:rPr>
      </w:pPr>
      <w:r>
        <w:pict w14:anchorId="34309240">
          <v:rect id="_x0000_s1259" style="position:absolute;margin-left:135.1pt;margin-top:9.9pt;width:18.35pt;height:9.6pt;z-index:251659264"/>
        </w:pict>
      </w:r>
    </w:p>
    <w:p w14:paraId="78F80926" w14:textId="77777777" w:rsidR="00146B97" w:rsidRDefault="00000000" w:rsidP="00146B97">
      <w:pPr>
        <w:spacing w:after="0"/>
        <w:rPr>
          <w:sz w:val="28"/>
          <w:szCs w:val="28"/>
        </w:rPr>
      </w:pPr>
      <w:r>
        <w:rPr>
          <w:noProof/>
          <w:sz w:val="28"/>
          <w:szCs w:val="28"/>
          <w:lang w:val="en-IN" w:eastAsia="en-IN"/>
        </w:rPr>
        <w:pict w14:anchorId="466781AF">
          <v:rect id="_x0000_s1283" style="position:absolute;margin-left:135.1pt;margin-top:15.9pt;width:18.35pt;height:9.6pt;z-index:251683840"/>
        </w:pict>
      </w:r>
    </w:p>
    <w:p w14:paraId="5E83F9ED" w14:textId="77777777" w:rsidR="00146B97" w:rsidRDefault="00000000" w:rsidP="00146B97">
      <w:pPr>
        <w:spacing w:after="0"/>
        <w:rPr>
          <w:sz w:val="28"/>
          <w:szCs w:val="28"/>
        </w:rPr>
      </w:pPr>
      <w:r>
        <w:pict w14:anchorId="0BE6E7A6">
          <v:shape id="_x0000_s1261" type="#_x0000_t32" style="position:absolute;margin-left:195.55pt;margin-top:10.35pt;width:0;height:19.7pt;z-index:251661312" o:connectortype="straight">
            <v:stroke endarrow="block"/>
          </v:shape>
        </w:pict>
      </w:r>
    </w:p>
    <w:p w14:paraId="0817F482" w14:textId="77777777" w:rsidR="00146B97" w:rsidRDefault="00000000" w:rsidP="00146B97">
      <w:pPr>
        <w:spacing w:after="0"/>
        <w:rPr>
          <w:sz w:val="28"/>
          <w:szCs w:val="28"/>
        </w:rPr>
      </w:pPr>
      <w:r>
        <w:rPr>
          <w:noProof/>
          <w:lang w:val="en-IN" w:eastAsia="en-IN"/>
        </w:rPr>
        <w:pict w14:anchorId="34519350">
          <v:rect id="_x0000_s1284" style="position:absolute;margin-left:135.1pt;margin-top:15.55pt;width:18.35pt;height:7.5pt;z-index:251684864"/>
        </w:pict>
      </w:r>
      <w:r>
        <w:rPr>
          <w:noProof/>
          <w:sz w:val="28"/>
          <w:szCs w:val="28"/>
          <w:lang w:val="en-IN" w:eastAsia="en-IN"/>
        </w:rPr>
        <w:pict w14:anchorId="388D2CE5">
          <v:rect id="_x0000_s1266" style="position:absolute;margin-left:147.75pt;margin-top:8.4pt;width:99.85pt;height:54.35pt;z-index:251666432">
            <v:textbox style="mso-next-textbox:#_x0000_s1266">
              <w:txbxContent>
                <w:p w14:paraId="1B480F7E" w14:textId="77777777" w:rsidR="0040652F" w:rsidRDefault="0040652F" w:rsidP="00146B97">
                  <w:r>
                    <w:t>TransactionMenu.java</w:t>
                  </w:r>
                </w:p>
                <w:p w14:paraId="36870DF2" w14:textId="77777777" w:rsidR="0040652F" w:rsidRDefault="0040652F" w:rsidP="00146B97"/>
              </w:txbxContent>
            </v:textbox>
          </v:rect>
        </w:pict>
      </w:r>
    </w:p>
    <w:p w14:paraId="1A0BD8ED" w14:textId="77777777" w:rsidR="00146B97" w:rsidRDefault="00146B97" w:rsidP="00146B97">
      <w:pPr>
        <w:spacing w:after="0"/>
        <w:rPr>
          <w:sz w:val="28"/>
          <w:szCs w:val="28"/>
        </w:rPr>
      </w:pPr>
    </w:p>
    <w:p w14:paraId="538DAA54" w14:textId="77777777" w:rsidR="00146B97" w:rsidRDefault="00000000" w:rsidP="00146B97">
      <w:pPr>
        <w:spacing w:after="0"/>
        <w:rPr>
          <w:sz w:val="28"/>
          <w:szCs w:val="28"/>
        </w:rPr>
      </w:pPr>
      <w:r>
        <w:rPr>
          <w:noProof/>
          <w:lang w:val="en-IN" w:eastAsia="en-IN"/>
        </w:rPr>
        <w:pict w14:anchorId="1B0015F3">
          <v:rect id="_x0000_s1285" style="position:absolute;margin-left:135.1pt;margin-top:1.25pt;width:18.35pt;height:7.5pt;z-index:251685888"/>
        </w:pict>
      </w:r>
    </w:p>
    <w:p w14:paraId="7CCC3520" w14:textId="77777777" w:rsidR="00146B97" w:rsidRDefault="00000000" w:rsidP="00146B97">
      <w:pPr>
        <w:spacing w:after="0"/>
        <w:rPr>
          <w:sz w:val="28"/>
          <w:szCs w:val="28"/>
        </w:rPr>
      </w:pPr>
      <w:r>
        <w:rPr>
          <w:rFonts w:ascii="Times New Roman" w:hAnsi="Times New Roman"/>
          <w:b/>
          <w:noProof/>
          <w:sz w:val="36"/>
          <w:szCs w:val="36"/>
          <w:lang w:val="en-IN" w:eastAsia="en-IN"/>
        </w:rPr>
        <w:pict w14:anchorId="6D56CD10">
          <v:shape id="_x0000_s1315" type="#_x0000_t32" style="position:absolute;margin-left:243pt;margin-top:4.65pt;width:30.05pt;height:15.65pt;z-index:251716608" o:connectortype="straight"/>
        </w:pict>
      </w:r>
      <w:r>
        <w:rPr>
          <w:noProof/>
          <w:sz w:val="28"/>
          <w:szCs w:val="28"/>
          <w:lang w:val="en-IN" w:eastAsia="en-IN"/>
        </w:rPr>
        <w:pict w14:anchorId="3605CB16">
          <v:shape id="_x0000_s1309" type="#_x0000_t32" style="position:absolute;margin-left:174.5pt;margin-top:3.8pt;width:0;height:42.35pt;z-index:251710464" o:connectortype="straight"/>
        </w:pict>
      </w:r>
      <w:r>
        <w:rPr>
          <w:noProof/>
          <w:sz w:val="28"/>
          <w:szCs w:val="28"/>
          <w:lang w:val="en-IN" w:eastAsia="en-IN"/>
        </w:rPr>
        <w:pict w14:anchorId="174CD09A">
          <v:shape id="_x0000_s1303" type="#_x0000_t32" style="position:absolute;margin-left:247.6pt;margin-top:3.8pt;width:39.75pt;height:10.65pt;z-index:251704320" o:connectortype="straight"/>
        </w:pict>
      </w:r>
      <w:r>
        <w:rPr>
          <w:noProof/>
          <w:sz w:val="28"/>
          <w:szCs w:val="28"/>
          <w:lang w:val="en-IN" w:eastAsia="en-IN"/>
        </w:rPr>
        <w:pict w14:anchorId="78EB73F7">
          <v:shape id="_x0000_s1304" type="#_x0000_t32" style="position:absolute;margin-left:291.1pt;margin-top:14.45pt;width:40.25pt;height:12.5pt;z-index:251705344" o:connectortype="straight"/>
        </w:pict>
      </w:r>
      <w:r>
        <w:rPr>
          <w:noProof/>
          <w:sz w:val="28"/>
          <w:szCs w:val="28"/>
          <w:lang w:val="en-IN" w:eastAsia="en-IN"/>
        </w:rPr>
        <w:pict w14:anchorId="7BCCCAA1">
          <v:shape id="_x0000_s1301" type="#_x0000_t32" style="position:absolute;margin-left:228.5pt;margin-top:3.8pt;width:30.05pt;height:15.65pt;z-index:251702272" o:connectortype="straight"/>
        </w:pict>
      </w:r>
      <w:r>
        <w:rPr>
          <w:noProof/>
          <w:sz w:val="28"/>
          <w:szCs w:val="28"/>
          <w:lang w:val="en-IN" w:eastAsia="en-IN"/>
        </w:rPr>
        <w:pict w14:anchorId="7A868516">
          <v:shape id="_x0000_s1300" type="#_x0000_t32" style="position:absolute;margin-left:206pt;margin-top:4.65pt;width:0;height:15.65pt;z-index:251701248" o:connectortype="straight"/>
        </w:pict>
      </w:r>
      <w:r>
        <w:rPr>
          <w:noProof/>
          <w:sz w:val="28"/>
          <w:szCs w:val="28"/>
          <w:lang w:val="en-IN" w:eastAsia="en-IN"/>
        </w:rPr>
        <w:pict w14:anchorId="15AC8DE9">
          <v:shape id="_x0000_s1297" type="#_x0000_t32" style="position:absolute;margin-left:159.75pt;margin-top:3.8pt;width:0;height:15.65pt;z-index:251698176" o:connectortype="straight"/>
        </w:pict>
      </w:r>
      <w:r>
        <w:rPr>
          <w:noProof/>
          <w:sz w:val="28"/>
          <w:szCs w:val="28"/>
          <w:lang w:val="en-IN" w:eastAsia="en-IN"/>
        </w:rPr>
        <w:pict w14:anchorId="17CCF34C">
          <v:shape id="_x0000_s1289" type="#_x0000_t32" style="position:absolute;margin-left:67.15pt;margin-top:14.45pt;width:34.35pt;height:12.5pt;flip:x;z-index:251689984" o:connectortype="straight"/>
        </w:pict>
      </w:r>
      <w:r>
        <w:rPr>
          <w:noProof/>
          <w:sz w:val="28"/>
          <w:szCs w:val="28"/>
          <w:lang w:val="en-IN" w:eastAsia="en-IN"/>
        </w:rPr>
        <w:pict w14:anchorId="2C9E614F">
          <v:shape id="_x0000_s1288" type="#_x0000_t32" style="position:absolute;margin-left:104.55pt;margin-top:3.8pt;width:43.2pt;height:10.65pt;flip:x;z-index:251688960" o:connectortype="straight"/>
        </w:pict>
      </w:r>
    </w:p>
    <w:p w14:paraId="411EF9F2" w14:textId="77777777" w:rsidR="00146B97" w:rsidRDefault="00000000" w:rsidP="00146B97">
      <w:pPr>
        <w:spacing w:after="0"/>
        <w:rPr>
          <w:sz w:val="28"/>
          <w:szCs w:val="28"/>
        </w:rPr>
      </w:pPr>
      <w:r>
        <w:rPr>
          <w:noProof/>
          <w:sz w:val="28"/>
          <w:szCs w:val="28"/>
          <w:lang w:val="en-IN" w:eastAsia="en-IN"/>
        </w:rPr>
        <w:pict w14:anchorId="5307DE1A">
          <v:shape id="_x0000_s1316" type="#_x0000_t32" style="position:absolute;margin-left:279.15pt;margin-top:3.8pt;width:37.65pt;height:10.4pt;z-index:251717632" o:connectortype="straight"/>
        </w:pict>
      </w:r>
      <w:r>
        <w:rPr>
          <w:noProof/>
          <w:sz w:val="28"/>
          <w:szCs w:val="28"/>
          <w:lang w:val="en-IN" w:eastAsia="en-IN"/>
        </w:rPr>
        <w:pict w14:anchorId="6FE07371">
          <v:shape id="_x0000_s1302" type="#_x0000_t32" style="position:absolute;margin-left:261.95pt;margin-top:.65pt;width:34.25pt;height:22.35pt;z-index:251703296" o:connectortype="straight"/>
        </w:pict>
      </w:r>
      <w:r>
        <w:rPr>
          <w:rFonts w:ascii="Times New Roman" w:hAnsi="Times New Roman"/>
          <w:b/>
          <w:noProof/>
          <w:sz w:val="36"/>
          <w:szCs w:val="36"/>
          <w:lang w:val="en-IN" w:eastAsia="en-IN"/>
        </w:rPr>
        <w:pict w14:anchorId="10B9BAC1">
          <v:shape id="_x0000_s1317" type="#_x0000_t32" style="position:absolute;margin-left:321.2pt;margin-top:17.35pt;width:33.75pt;height:64.65pt;z-index:251718656" o:connectortype="straight"/>
        </w:pict>
      </w:r>
      <w:r>
        <w:rPr>
          <w:noProof/>
          <w:sz w:val="28"/>
          <w:szCs w:val="28"/>
          <w:lang w:val="en-IN" w:eastAsia="en-IN"/>
        </w:rPr>
        <w:pict w14:anchorId="403E259A">
          <v:shape id="_x0000_s1298" type="#_x0000_t32" style="position:absolute;margin-left:147.8pt;margin-top:3.8pt;width:11.05pt;height:22.7pt;flip:x;z-index:251699200" o:connectortype="straight">
            <v:stroke endarrow="block"/>
          </v:shape>
        </w:pict>
      </w:r>
      <w:r>
        <w:rPr>
          <w:noProof/>
          <w:sz w:val="28"/>
          <w:szCs w:val="28"/>
          <w:lang w:val="en-IN" w:eastAsia="en-IN"/>
        </w:rPr>
        <w:pict w14:anchorId="2B355439">
          <v:shape id="_x0000_s1305" type="#_x0000_t32" style="position:absolute;margin-left:335.4pt;margin-top:7.3pt;width:68.65pt;height:19.2pt;z-index:251706368" o:connectortype="straight">
            <v:stroke endarrow="block"/>
          </v:shape>
        </w:pict>
      </w:r>
      <w:r>
        <w:rPr>
          <w:noProof/>
          <w:sz w:val="28"/>
          <w:szCs w:val="28"/>
          <w:lang w:val="en-IN" w:eastAsia="en-IN"/>
        </w:rPr>
        <w:pict w14:anchorId="37ECC8ED">
          <v:shape id="_x0000_s1299" type="#_x0000_t32" style="position:absolute;margin-left:206pt;margin-top:7.3pt;width:0;height:19.2pt;z-index:251700224" o:connectortype="straight">
            <v:stroke endarrow="block"/>
          </v:shape>
        </w:pict>
      </w:r>
      <w:r>
        <w:rPr>
          <w:noProof/>
          <w:sz w:val="28"/>
          <w:szCs w:val="28"/>
          <w:lang w:val="en-IN" w:eastAsia="en-IN"/>
        </w:rPr>
        <w:pict w14:anchorId="11E50B1C">
          <v:shape id="_x0000_s1281" type="#_x0000_t32" style="position:absolute;margin-left:19.2pt;margin-top:10.45pt;width:42.8pt;height:16.05pt;flip:x;z-index:251681792" o:connectortype="straight">
            <v:stroke endarrow="block"/>
          </v:shape>
        </w:pict>
      </w:r>
    </w:p>
    <w:p w14:paraId="5C67935A" w14:textId="77777777" w:rsidR="00146B97" w:rsidRDefault="00000000" w:rsidP="00146B97">
      <w:pPr>
        <w:spacing w:after="0"/>
        <w:rPr>
          <w:sz w:val="28"/>
          <w:szCs w:val="28"/>
        </w:rPr>
      </w:pPr>
      <w:r>
        <w:rPr>
          <w:rFonts w:ascii="Times New Roman" w:hAnsi="Times New Roman"/>
          <w:b/>
          <w:noProof/>
          <w:sz w:val="36"/>
          <w:szCs w:val="36"/>
          <w:lang w:val="en-IN" w:eastAsia="en-IN"/>
        </w:rPr>
        <w:pict w14:anchorId="1AE7F0F0">
          <v:shape id="_x0000_s1314" type="#_x0000_t32" style="position:absolute;margin-left:296.2pt;margin-top:6.85pt;width:8.1pt;height:47.45pt;z-index:251715584" o:connectortype="straight"/>
        </w:pict>
      </w:r>
      <w:r>
        <w:rPr>
          <w:rFonts w:ascii="Times New Roman" w:hAnsi="Times New Roman"/>
          <w:b/>
          <w:noProof/>
          <w:sz w:val="36"/>
          <w:szCs w:val="36"/>
          <w:lang w:val="en-IN" w:eastAsia="en-IN"/>
        </w:rPr>
        <w:pict w14:anchorId="4F12F0C4">
          <v:shape id="_x0000_s1311" type="#_x0000_t32" style="position:absolute;margin-left:174.5pt;margin-top:11.95pt;width:0;height:42.35pt;z-index:251712512" o:connectortype="straight"/>
        </w:pict>
      </w:r>
      <w:r>
        <w:rPr>
          <w:noProof/>
          <w:sz w:val="28"/>
          <w:szCs w:val="28"/>
          <w:lang w:val="en-IN" w:eastAsia="en-IN"/>
        </w:rPr>
        <w:pict w14:anchorId="24AB7748">
          <v:rect id="_x0000_s1286" style="position:absolute;margin-left:79.6pt;margin-top:6.85pt;width:84.05pt;height:54.7pt;z-index:251686912">
            <v:textbox style="mso-next-textbox:#_x0000_s1286">
              <w:txbxContent>
                <w:p w14:paraId="7B98B6D0" w14:textId="77777777" w:rsidR="0040652F" w:rsidRDefault="0040652F" w:rsidP="00146B97">
                  <w:r>
                    <w:t xml:space="preserve">  CashDeposit .java</w:t>
                  </w:r>
                </w:p>
                <w:p w14:paraId="2CAA3456" w14:textId="77777777" w:rsidR="0040652F" w:rsidRDefault="0040652F" w:rsidP="00146B97"/>
              </w:txbxContent>
            </v:textbox>
          </v:rect>
        </w:pict>
      </w:r>
      <w:r>
        <w:rPr>
          <w:rFonts w:ascii="Times New Roman" w:hAnsi="Times New Roman"/>
          <w:b/>
          <w:noProof/>
          <w:sz w:val="36"/>
          <w:szCs w:val="36"/>
          <w:lang w:val="en-IN" w:eastAsia="en-IN"/>
        </w:rPr>
        <w:pict w14:anchorId="610BC418">
          <v:rect id="_x0000_s1292" style="position:absolute;margin-left:190.95pt;margin-top:18.85pt;width:11.9pt;height:7.15pt;z-index:251693056"/>
        </w:pict>
      </w:r>
      <w:r>
        <w:rPr>
          <w:noProof/>
          <w:sz w:val="28"/>
          <w:szCs w:val="28"/>
          <w:lang w:val="en-IN" w:eastAsia="en-IN"/>
        </w:rPr>
        <w:pict w14:anchorId="1B6EBCBD">
          <v:rect id="_x0000_s1295" style="position:absolute;margin-left:367.95pt;margin-top:18.85pt;width:17.2pt;height:7.15pt;z-index:251696128"/>
        </w:pict>
      </w:r>
      <w:r>
        <w:rPr>
          <w:rFonts w:ascii="Times New Roman" w:hAnsi="Times New Roman"/>
          <w:b/>
          <w:noProof/>
          <w:sz w:val="36"/>
          <w:szCs w:val="36"/>
          <w:lang w:val="en-IN" w:eastAsia="en-IN"/>
        </w:rPr>
        <w:pict w14:anchorId="024B6758">
          <v:rect id="_x0000_s1294" style="position:absolute;margin-left:380.75pt;margin-top:6.85pt;width:94.9pt;height:54.7pt;z-index:251695104">
            <v:textbox style="mso-next-textbox:#_x0000_s1294">
              <w:txbxContent>
                <w:p w14:paraId="4A92BEE8" w14:textId="77777777" w:rsidR="0040652F" w:rsidRDefault="0040652F" w:rsidP="00146B97">
                  <w:r>
                    <w:t>MiniStatement.java</w:t>
                  </w:r>
                </w:p>
                <w:p w14:paraId="7AB29C53" w14:textId="77777777" w:rsidR="0040652F" w:rsidRDefault="0040652F" w:rsidP="00146B97"/>
              </w:txbxContent>
            </v:textbox>
          </v:rect>
        </w:pict>
      </w:r>
      <w:r>
        <w:rPr>
          <w:noProof/>
          <w:sz w:val="28"/>
          <w:szCs w:val="28"/>
          <w:lang w:val="en-IN" w:eastAsia="en-IN"/>
        </w:rPr>
        <w:pict w14:anchorId="21C855CA">
          <v:rect id="_x0000_s1279" style="position:absolute;margin-left:-36.75pt;margin-top:18.85pt;width:17.35pt;height:7.15pt;z-index:251679744"/>
        </w:pict>
      </w:r>
      <w:r>
        <w:rPr>
          <w:rFonts w:ascii="Times New Roman" w:hAnsi="Times New Roman"/>
          <w:b/>
          <w:noProof/>
          <w:sz w:val="36"/>
          <w:szCs w:val="36"/>
          <w:lang w:val="en-IN" w:eastAsia="en-IN"/>
        </w:rPr>
        <w:pict w14:anchorId="1D8FF06B">
          <v:rect id="_x0000_s1290" style="position:absolute;margin-left:74.2pt;margin-top:18.85pt;width:17.2pt;height:7.15pt;z-index:251691008"/>
        </w:pict>
      </w:r>
      <w:r>
        <w:rPr>
          <w:noProof/>
          <w:sz w:val="28"/>
          <w:szCs w:val="28"/>
          <w:lang w:val="en-IN" w:eastAsia="en-IN"/>
        </w:rPr>
        <w:pict w14:anchorId="3606EEAC">
          <v:rect id="_x0000_s1287" style="position:absolute;margin-left:196.2pt;margin-top:6.85pt;width:94.9pt;height:54.7pt;z-index:251687936">
            <v:textbox style="mso-next-textbox:#_x0000_s1287">
              <w:txbxContent>
                <w:p w14:paraId="50C847BC" w14:textId="77777777" w:rsidR="0040652F" w:rsidRDefault="0040652F" w:rsidP="00146B97">
                  <w:r>
                    <w:t>BalanceEnquiry.java</w:t>
                  </w:r>
                </w:p>
                <w:p w14:paraId="2E74D2DC" w14:textId="77777777" w:rsidR="0040652F" w:rsidRDefault="0040652F" w:rsidP="00146B97"/>
              </w:txbxContent>
            </v:textbox>
          </v:rect>
        </w:pict>
      </w:r>
      <w:r>
        <w:rPr>
          <w:noProof/>
          <w:sz w:val="28"/>
          <w:szCs w:val="28"/>
          <w:lang w:val="en-IN" w:eastAsia="en-IN"/>
        </w:rPr>
        <w:pict w14:anchorId="42FEFFFF">
          <v:rect id="_x0000_s1278" style="position:absolute;margin-left:-27.75pt;margin-top:6.85pt;width:94.9pt;height:54.7pt;z-index:251678720">
            <v:textbox style="mso-next-textbox:#_x0000_s1278">
              <w:txbxContent>
                <w:p w14:paraId="2E641BD7" w14:textId="77777777" w:rsidR="0040652F" w:rsidRDefault="0040652F" w:rsidP="00146B97">
                  <w:r>
                    <w:t xml:space="preserve">  CashWithdrawal .java</w:t>
                  </w:r>
                </w:p>
                <w:p w14:paraId="518CDDF2" w14:textId="77777777" w:rsidR="0040652F" w:rsidRDefault="0040652F" w:rsidP="00146B97"/>
              </w:txbxContent>
            </v:textbox>
          </v:rect>
        </w:pict>
      </w:r>
    </w:p>
    <w:p w14:paraId="0C8CC6C1" w14:textId="77777777" w:rsidR="00146B97" w:rsidRDefault="00000000" w:rsidP="00146B97">
      <w:pPr>
        <w:spacing w:after="120"/>
        <w:rPr>
          <w:rFonts w:ascii="Times New Roman" w:hAnsi="Times New Roman"/>
          <w:b/>
          <w:sz w:val="36"/>
          <w:szCs w:val="36"/>
        </w:rPr>
      </w:pPr>
      <w:r>
        <w:rPr>
          <w:rFonts w:ascii="Times New Roman" w:hAnsi="Times New Roman"/>
          <w:b/>
          <w:noProof/>
          <w:sz w:val="36"/>
          <w:szCs w:val="36"/>
          <w:lang w:val="en-IN" w:eastAsia="en-IN"/>
        </w:rPr>
        <w:pict w14:anchorId="4BAFA65D">
          <v:rect id="_x0000_s1293" style="position:absolute;margin-left:190.95pt;margin-top:27.5pt;width:11.9pt;height:7.15pt;z-index:251694080"/>
        </w:pict>
      </w:r>
      <w:r>
        <w:rPr>
          <w:rFonts w:ascii="Times New Roman" w:hAnsi="Times New Roman"/>
          <w:b/>
          <w:noProof/>
          <w:sz w:val="36"/>
          <w:szCs w:val="36"/>
          <w:lang w:val="en-IN" w:eastAsia="en-IN"/>
        </w:rPr>
        <w:pict w14:anchorId="2C8E17A0">
          <v:rect id="_x0000_s1296" style="position:absolute;margin-left:367.95pt;margin-top:24.35pt;width:17.2pt;height:7.15pt;z-index:251697152"/>
        </w:pict>
      </w:r>
      <w:r>
        <w:rPr>
          <w:noProof/>
          <w:sz w:val="28"/>
          <w:szCs w:val="28"/>
          <w:lang w:val="en-IN" w:eastAsia="en-IN"/>
        </w:rPr>
        <w:pict w14:anchorId="622D26CC">
          <v:rect id="_x0000_s1280" style="position:absolute;margin-left:-36.75pt;margin-top:27.5pt;width:17.35pt;height:7.15pt;z-index:251680768"/>
        </w:pict>
      </w:r>
      <w:r>
        <w:rPr>
          <w:noProof/>
          <w:sz w:val="28"/>
          <w:szCs w:val="28"/>
          <w:lang w:val="en-IN" w:eastAsia="en-IN"/>
        </w:rPr>
        <w:pict w14:anchorId="7936397F">
          <v:rect id="_x0000_s1291" style="position:absolute;margin-left:74.2pt;margin-top:27.5pt;width:17.2pt;height:7.15pt;z-index:251692032"/>
        </w:pict>
      </w:r>
    </w:p>
    <w:p w14:paraId="0FB1928A" w14:textId="77777777" w:rsidR="00146B97" w:rsidRDefault="00000000" w:rsidP="00146B97">
      <w:pPr>
        <w:spacing w:after="120"/>
        <w:rPr>
          <w:rFonts w:ascii="Times New Roman" w:hAnsi="Times New Roman"/>
          <w:b/>
          <w:sz w:val="36"/>
          <w:szCs w:val="36"/>
        </w:rPr>
      </w:pPr>
      <w:r>
        <w:rPr>
          <w:rFonts w:ascii="Times New Roman" w:hAnsi="Times New Roman"/>
          <w:b/>
          <w:noProof/>
          <w:sz w:val="36"/>
          <w:szCs w:val="36"/>
          <w:lang w:val="en-IN" w:eastAsia="en-IN"/>
        </w:rPr>
        <w:pict w14:anchorId="3048B1BA">
          <v:shape id="_x0000_s1313" type="#_x0000_t32" style="position:absolute;margin-left:360.15pt;margin-top:19.7pt;width:28.3pt;height:36.25pt;z-index:251714560" o:connectortype="straight">
            <v:stroke endarrow="block"/>
          </v:shape>
        </w:pict>
      </w:r>
      <w:r>
        <w:rPr>
          <w:rFonts w:ascii="Times New Roman" w:hAnsi="Times New Roman"/>
          <w:b/>
          <w:noProof/>
          <w:sz w:val="36"/>
          <w:szCs w:val="36"/>
          <w:lang w:val="en-IN" w:eastAsia="en-IN"/>
        </w:rPr>
        <w:pict w14:anchorId="6FD6F852">
          <v:shape id="_x0000_s1312" type="#_x0000_t32" style="position:absolute;margin-left:304.3pt;margin-top:12.9pt;width:0;height:48.95pt;z-index:251713536" o:connectortype="straight">
            <v:stroke endarrow="block"/>
          </v:shape>
        </w:pict>
      </w:r>
      <w:r>
        <w:rPr>
          <w:rFonts w:ascii="Times New Roman" w:hAnsi="Times New Roman"/>
          <w:b/>
          <w:noProof/>
          <w:sz w:val="36"/>
          <w:szCs w:val="36"/>
          <w:lang w:val="en-IN" w:eastAsia="en-IN"/>
        </w:rPr>
        <w:pict w14:anchorId="25015422">
          <v:shape id="_x0000_s1310" type="#_x0000_t32" style="position:absolute;margin-left:174.5pt;margin-top:12.1pt;width:0;height:48.95pt;z-index:251711488" o:connectortype="straight">
            <v:stroke endarrow="block"/>
          </v:shape>
        </w:pict>
      </w:r>
    </w:p>
    <w:p w14:paraId="2A4F62FE" w14:textId="77777777" w:rsidR="00146B97" w:rsidRDefault="00000000" w:rsidP="00146B97">
      <w:pPr>
        <w:spacing w:after="120"/>
        <w:rPr>
          <w:rFonts w:ascii="Times New Roman" w:hAnsi="Times New Roman"/>
          <w:b/>
          <w:sz w:val="36"/>
          <w:szCs w:val="36"/>
        </w:rPr>
      </w:pPr>
      <w:r>
        <w:rPr>
          <w:rFonts w:ascii="Times New Roman" w:hAnsi="Times New Roman"/>
          <w:b/>
          <w:noProof/>
          <w:sz w:val="36"/>
          <w:szCs w:val="36"/>
          <w:lang w:val="en-IN" w:eastAsia="en-IN"/>
        </w:rPr>
        <w:pict w14:anchorId="3F055705">
          <v:rect id="_x0000_s1306" style="position:absolute;margin-left:380.75pt;margin-top:26.15pt;width:94.9pt;height:54.7pt;z-index:251707392">
            <v:textbox style="mso-next-textbox:#_x0000_s1306">
              <w:txbxContent>
                <w:p w14:paraId="33114942" w14:textId="77777777" w:rsidR="0040652F" w:rsidRDefault="0040652F" w:rsidP="00146B97">
                  <w:r>
                    <w:t xml:space="preserve">  Help .java</w:t>
                  </w:r>
                </w:p>
                <w:p w14:paraId="39342837" w14:textId="77777777" w:rsidR="0040652F" w:rsidRDefault="0040652F" w:rsidP="00146B97"/>
              </w:txbxContent>
            </v:textbox>
          </v:rect>
        </w:pict>
      </w:r>
    </w:p>
    <w:p w14:paraId="42958037" w14:textId="77777777" w:rsidR="00146B97" w:rsidRDefault="00000000" w:rsidP="00146B97">
      <w:pPr>
        <w:spacing w:after="120"/>
        <w:rPr>
          <w:rFonts w:ascii="Times New Roman" w:hAnsi="Times New Roman"/>
          <w:b/>
          <w:sz w:val="36"/>
          <w:szCs w:val="36"/>
        </w:rPr>
      </w:pPr>
      <w:r>
        <w:rPr>
          <w:rFonts w:ascii="Times New Roman" w:hAnsi="Times New Roman"/>
          <w:b/>
          <w:noProof/>
          <w:sz w:val="36"/>
          <w:szCs w:val="36"/>
          <w:lang w:val="en-IN" w:eastAsia="en-IN"/>
        </w:rPr>
        <w:pict w14:anchorId="4AE83D46">
          <v:rect id="_x0000_s1322" style="position:absolute;margin-left:374.2pt;margin-top:11.3pt;width:17.2pt;height:7.15pt;z-index:251723776"/>
        </w:pict>
      </w:r>
      <w:r>
        <w:rPr>
          <w:rFonts w:ascii="Times New Roman" w:hAnsi="Times New Roman"/>
          <w:b/>
          <w:noProof/>
          <w:sz w:val="36"/>
          <w:szCs w:val="36"/>
          <w:lang w:val="en-IN" w:eastAsia="en-IN"/>
        </w:rPr>
        <w:pict w14:anchorId="4A8373D5">
          <v:rect id="_x0000_s1320" style="position:absolute;margin-left:261.95pt;margin-top:11.3pt;width:17.2pt;height:7.15pt;z-index:251721728"/>
        </w:pict>
      </w:r>
      <w:r>
        <w:rPr>
          <w:rFonts w:ascii="Times New Roman" w:hAnsi="Times New Roman"/>
          <w:b/>
          <w:noProof/>
          <w:sz w:val="36"/>
          <w:szCs w:val="36"/>
          <w:lang w:val="en-IN" w:eastAsia="en-IN"/>
        </w:rPr>
        <w:pict w14:anchorId="2FFF7E35">
          <v:rect id="_x0000_s1318" style="position:absolute;margin-left:153.45pt;margin-top:11.3pt;width:17.2pt;height:7.15pt;z-index:251719680"/>
        </w:pict>
      </w:r>
      <w:r>
        <w:rPr>
          <w:rFonts w:ascii="Times New Roman" w:hAnsi="Times New Roman"/>
          <w:b/>
          <w:noProof/>
          <w:sz w:val="36"/>
          <w:szCs w:val="36"/>
          <w:lang w:val="en-IN" w:eastAsia="en-IN"/>
        </w:rPr>
        <w:pict w14:anchorId="77998A32">
          <v:rect id="_x0000_s1308" style="position:absolute;margin-left:163.65pt;margin-top:1.35pt;width:94.9pt;height:54.7pt;z-index:251709440">
            <v:textbox style="mso-next-textbox:#_x0000_s1308">
              <w:txbxContent>
                <w:p w14:paraId="587B78C9" w14:textId="77777777" w:rsidR="0040652F" w:rsidRDefault="0040652F" w:rsidP="00146B97">
                  <w:r>
                    <w:t xml:space="preserve">  Pinchange .java</w:t>
                  </w:r>
                </w:p>
                <w:p w14:paraId="13D599B4" w14:textId="77777777" w:rsidR="0040652F" w:rsidRDefault="0040652F" w:rsidP="00146B97"/>
              </w:txbxContent>
            </v:textbox>
          </v:rect>
        </w:pict>
      </w:r>
      <w:r>
        <w:rPr>
          <w:rFonts w:ascii="Times New Roman" w:hAnsi="Times New Roman"/>
          <w:b/>
          <w:noProof/>
          <w:sz w:val="36"/>
          <w:szCs w:val="36"/>
          <w:lang w:val="en-IN" w:eastAsia="en-IN"/>
        </w:rPr>
        <w:pict w14:anchorId="5857A34A">
          <v:rect id="_x0000_s1307" style="position:absolute;margin-left:273.05pt;margin-top:1.35pt;width:94.9pt;height:54.7pt;z-index:251708416">
            <v:textbox style="mso-next-textbox:#_x0000_s1307">
              <w:txbxContent>
                <w:p w14:paraId="490E84B5" w14:textId="77777777" w:rsidR="0040652F" w:rsidRDefault="0040652F" w:rsidP="00146B97">
                  <w:r>
                    <w:t>LoanInformation .java</w:t>
                  </w:r>
                </w:p>
                <w:p w14:paraId="4D05E7D3" w14:textId="77777777" w:rsidR="0040652F" w:rsidRDefault="0040652F" w:rsidP="00146B97"/>
              </w:txbxContent>
            </v:textbox>
          </v:rect>
        </w:pict>
      </w:r>
    </w:p>
    <w:p w14:paraId="7C64A4EE" w14:textId="77777777" w:rsidR="00146B97" w:rsidRDefault="00000000" w:rsidP="00146B97">
      <w:pPr>
        <w:spacing w:after="120"/>
        <w:rPr>
          <w:rFonts w:ascii="Times New Roman" w:hAnsi="Times New Roman"/>
          <w:b/>
          <w:sz w:val="36"/>
          <w:szCs w:val="36"/>
        </w:rPr>
      </w:pPr>
      <w:r>
        <w:rPr>
          <w:rFonts w:ascii="Times New Roman" w:hAnsi="Times New Roman"/>
          <w:b/>
          <w:noProof/>
          <w:sz w:val="36"/>
          <w:szCs w:val="36"/>
          <w:lang w:val="en-IN" w:eastAsia="en-IN"/>
        </w:rPr>
        <w:pict w14:anchorId="352022ED">
          <v:rect id="_x0000_s1323" style="position:absolute;margin-left:374.2pt;margin-top:7.25pt;width:17.2pt;height:7.15pt;z-index:251724800"/>
        </w:pict>
      </w:r>
      <w:r>
        <w:rPr>
          <w:rFonts w:ascii="Times New Roman" w:hAnsi="Times New Roman"/>
          <w:b/>
          <w:noProof/>
          <w:sz w:val="36"/>
          <w:szCs w:val="36"/>
          <w:lang w:val="en-IN" w:eastAsia="en-IN"/>
        </w:rPr>
        <w:pict w14:anchorId="2CE8BE28">
          <v:rect id="_x0000_s1321" style="position:absolute;margin-left:261.95pt;margin-top:4.1pt;width:17.2pt;height:7.15pt;z-index:251722752"/>
        </w:pict>
      </w:r>
      <w:r>
        <w:rPr>
          <w:rFonts w:ascii="Times New Roman" w:hAnsi="Times New Roman"/>
          <w:b/>
          <w:noProof/>
          <w:sz w:val="36"/>
          <w:szCs w:val="36"/>
          <w:lang w:val="en-IN" w:eastAsia="en-IN"/>
        </w:rPr>
        <w:pict w14:anchorId="77D3D91F">
          <v:rect id="_x0000_s1319" style="position:absolute;margin-left:153.45pt;margin-top:4.1pt;width:17.2pt;height:7.15pt;z-index:251720704"/>
        </w:pict>
      </w:r>
    </w:p>
    <w:p w14:paraId="3C182E54" w14:textId="77777777" w:rsidR="00146B97" w:rsidRDefault="00146B97" w:rsidP="00146B97">
      <w:pPr>
        <w:spacing w:after="120"/>
        <w:rPr>
          <w:rFonts w:ascii="Times New Roman" w:hAnsi="Times New Roman"/>
          <w:b/>
          <w:sz w:val="36"/>
          <w:szCs w:val="36"/>
        </w:rPr>
      </w:pPr>
    </w:p>
    <w:p w14:paraId="06B62DB4" w14:textId="77777777" w:rsidR="00146B97" w:rsidRDefault="00146B97" w:rsidP="00146B97">
      <w:pPr>
        <w:spacing w:after="120"/>
        <w:rPr>
          <w:rFonts w:ascii="Times New Roman" w:hAnsi="Times New Roman"/>
          <w:b/>
          <w:sz w:val="36"/>
          <w:szCs w:val="36"/>
        </w:rPr>
      </w:pPr>
    </w:p>
    <w:p w14:paraId="1603F60F" w14:textId="77777777" w:rsidR="00146B97" w:rsidRDefault="00146B97" w:rsidP="00146B97">
      <w:pPr>
        <w:spacing w:after="120"/>
        <w:rPr>
          <w:rFonts w:ascii="Times New Roman" w:hAnsi="Times New Roman"/>
          <w:b/>
          <w:sz w:val="36"/>
          <w:szCs w:val="36"/>
        </w:rPr>
      </w:pPr>
    </w:p>
    <w:p w14:paraId="3103629C" w14:textId="77777777" w:rsidR="00146B97" w:rsidRPr="00EE640E" w:rsidRDefault="00146B97" w:rsidP="00146B97">
      <w:pPr>
        <w:rPr>
          <w:rFonts w:ascii="Times New Roman" w:hAnsi="Times New Roman" w:cs="Times New Roman"/>
          <w:sz w:val="24"/>
          <w:szCs w:val="24"/>
        </w:rPr>
      </w:pPr>
    </w:p>
    <w:p w14:paraId="69EAC73F" w14:textId="77777777" w:rsidR="007F32C2" w:rsidRDefault="007F32C2" w:rsidP="0040652F">
      <w:pPr>
        <w:rPr>
          <w:rFonts w:ascii="Times New Roman" w:hAnsi="Times New Roman"/>
          <w:b/>
          <w:sz w:val="32"/>
          <w:szCs w:val="32"/>
        </w:rPr>
      </w:pPr>
    </w:p>
    <w:p w14:paraId="6EEAAE26" w14:textId="77777777" w:rsidR="0040652F" w:rsidRDefault="0040652F" w:rsidP="0040652F">
      <w:pPr>
        <w:rPr>
          <w:rFonts w:ascii="Times New Roman" w:hAnsi="Times New Roman"/>
          <w:b/>
          <w:sz w:val="28"/>
          <w:szCs w:val="28"/>
        </w:rPr>
      </w:pPr>
      <w:r w:rsidRPr="00ED6CCD">
        <w:rPr>
          <w:rFonts w:ascii="Times New Roman" w:hAnsi="Times New Roman"/>
          <w:b/>
          <w:sz w:val="32"/>
          <w:szCs w:val="32"/>
        </w:rPr>
        <w:lastRenderedPageBreak/>
        <w:t>Deployment Diagram:-</w:t>
      </w:r>
    </w:p>
    <w:p w14:paraId="3C27E815" w14:textId="77777777" w:rsidR="0040652F" w:rsidRDefault="0040652F" w:rsidP="0040652F">
      <w:pPr>
        <w:rPr>
          <w:rFonts w:ascii="Times New Roman" w:hAnsi="Times New Roman" w:cs="Times New Roman"/>
          <w:sz w:val="24"/>
          <w:szCs w:val="24"/>
        </w:rPr>
      </w:pPr>
    </w:p>
    <w:p w14:paraId="61FF4644" w14:textId="77777777" w:rsidR="0040652F" w:rsidRDefault="00000000" w:rsidP="0040652F">
      <w:pPr>
        <w:spacing w:after="0"/>
        <w:rPr>
          <w:sz w:val="28"/>
          <w:szCs w:val="28"/>
        </w:rPr>
      </w:pPr>
      <w:r>
        <w:rPr>
          <w:noProof/>
          <w:sz w:val="28"/>
          <w:szCs w:val="28"/>
          <w:lang w:val="en-IN" w:eastAsia="en-IN"/>
        </w:rPr>
        <w:pict w14:anchorId="153D7D3D">
          <v:shape id="_x0000_s1434" type="#_x0000_t32" style="position:absolute;margin-left:192.85pt;margin-top:8.45pt;width:90.75pt;height:0;z-index:251838464" o:connectortype="straight"/>
        </w:pict>
      </w:r>
      <w:r>
        <w:rPr>
          <w:noProof/>
          <w:sz w:val="28"/>
          <w:szCs w:val="28"/>
          <w:lang w:val="en-IN" w:eastAsia="en-IN"/>
        </w:rPr>
        <w:pict w14:anchorId="72FA541D">
          <v:shape id="_x0000_s1433" type="#_x0000_t32" style="position:absolute;margin-left:267.35pt;margin-top:8.45pt;width:16.25pt;height:29.4pt;flip:y;z-index:251837440" o:connectortype="straight"/>
        </w:pict>
      </w:r>
      <w:r>
        <w:rPr>
          <w:noProof/>
          <w:sz w:val="28"/>
          <w:szCs w:val="28"/>
          <w:lang w:val="en-IN" w:eastAsia="en-IN"/>
        </w:rPr>
        <w:pict w14:anchorId="0879DD44">
          <v:shape id="_x0000_s1436" type="#_x0000_t32" style="position:absolute;margin-left:283.6pt;margin-top:8.45pt;width:0;height:58.2pt;flip:y;z-index:251840512" o:connectortype="straight"/>
        </w:pict>
      </w:r>
      <w:r>
        <w:rPr>
          <w:noProof/>
          <w:sz w:val="28"/>
          <w:szCs w:val="28"/>
          <w:lang w:val="en-IN" w:eastAsia="en-IN"/>
        </w:rPr>
        <w:pict w14:anchorId="462A2F94">
          <v:shape id="_x0000_s1432" type="#_x0000_t32" style="position:absolute;margin-left:176.1pt;margin-top:8.45pt;width:16.75pt;height:29.4pt;flip:y;z-index:251836416" o:connectortype="straight"/>
        </w:pict>
      </w:r>
    </w:p>
    <w:p w14:paraId="19379A56" w14:textId="77777777" w:rsidR="0040652F" w:rsidRDefault="00000000" w:rsidP="0040652F">
      <w:pPr>
        <w:tabs>
          <w:tab w:val="left" w:pos="5510"/>
        </w:tabs>
        <w:spacing w:after="0"/>
        <w:rPr>
          <w:sz w:val="28"/>
          <w:szCs w:val="28"/>
        </w:rPr>
      </w:pPr>
      <w:r>
        <w:rPr>
          <w:noProof/>
          <w:sz w:val="28"/>
          <w:szCs w:val="28"/>
          <w:lang w:val="en-IN" w:eastAsia="en-IN"/>
        </w:rPr>
        <w:pict w14:anchorId="5B700B3E">
          <v:rect id="_x0000_s1431" style="position:absolute;margin-left:176.1pt;margin-top:18.2pt;width:91.25pt;height:46.35pt;z-index:251835392">
            <v:textbox style="mso-next-textbox:#_x0000_s1431">
              <w:txbxContent>
                <w:p w14:paraId="411F77A3" w14:textId="77777777" w:rsidR="0040652F" w:rsidRPr="009860AC" w:rsidRDefault="0040652F" w:rsidP="0040652F">
                  <w:pPr>
                    <w:rPr>
                      <w:rFonts w:ascii="Times New Roman" w:hAnsi="Times New Roman" w:cs="Times New Roman"/>
                      <w:sz w:val="24"/>
                      <w:szCs w:val="24"/>
                    </w:rPr>
                  </w:pPr>
                  <w:r w:rsidRPr="009860A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60AC">
                    <w:rPr>
                      <w:rFonts w:ascii="Times New Roman" w:hAnsi="Times New Roman" w:cs="Times New Roman"/>
                      <w:sz w:val="24"/>
                      <w:szCs w:val="24"/>
                    </w:rPr>
                    <w:t xml:space="preserve"> Cash Dispenser  </w:t>
                  </w:r>
                </w:p>
                <w:p w14:paraId="6F3D7FF4" w14:textId="77777777" w:rsidR="0040652F" w:rsidRPr="003463CD" w:rsidRDefault="0040652F" w:rsidP="0040652F">
                  <w:pPr>
                    <w:rPr>
                      <w:rFonts w:ascii="Times New Roman" w:hAnsi="Times New Roman" w:cs="Times New Roman"/>
                      <w:sz w:val="24"/>
                      <w:szCs w:val="24"/>
                    </w:rPr>
                  </w:pPr>
                  <w:r w:rsidRPr="003463C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63CD">
                    <w:rPr>
                      <w:rFonts w:ascii="Times New Roman" w:hAnsi="Times New Roman" w:cs="Times New Roman"/>
                      <w:sz w:val="24"/>
                      <w:szCs w:val="24"/>
                    </w:rPr>
                    <w:t xml:space="preserve"> </w:t>
                  </w:r>
                </w:p>
              </w:txbxContent>
            </v:textbox>
          </v:rect>
        </w:pict>
      </w:r>
      <w:r w:rsidR="0040652F">
        <w:rPr>
          <w:sz w:val="28"/>
          <w:szCs w:val="28"/>
        </w:rPr>
        <w:tab/>
      </w:r>
    </w:p>
    <w:p w14:paraId="0528A3D9" w14:textId="77777777" w:rsidR="0040652F" w:rsidRDefault="0040652F" w:rsidP="0040652F">
      <w:pPr>
        <w:spacing w:after="0"/>
        <w:rPr>
          <w:sz w:val="28"/>
          <w:szCs w:val="28"/>
        </w:rPr>
      </w:pPr>
    </w:p>
    <w:p w14:paraId="03225DB4" w14:textId="77777777" w:rsidR="0040652F" w:rsidRDefault="00000000" w:rsidP="0040652F">
      <w:pPr>
        <w:spacing w:after="0"/>
        <w:rPr>
          <w:sz w:val="28"/>
          <w:szCs w:val="28"/>
        </w:rPr>
      </w:pPr>
      <w:r>
        <w:rPr>
          <w:noProof/>
          <w:sz w:val="28"/>
          <w:szCs w:val="28"/>
          <w:lang w:val="en-IN" w:eastAsia="en-IN"/>
        </w:rPr>
        <w:pict w14:anchorId="746C387D">
          <v:shape id="_x0000_s1435" type="#_x0000_t32" style="position:absolute;margin-left:267.35pt;margin-top:7.7pt;width:16.25pt;height:17.55pt;flip:y;z-index:251839488" o:connectortype="straight"/>
        </w:pict>
      </w:r>
    </w:p>
    <w:p w14:paraId="587179C3" w14:textId="77777777" w:rsidR="0040652F" w:rsidRDefault="00000000" w:rsidP="0040652F">
      <w:pPr>
        <w:spacing w:after="0"/>
        <w:rPr>
          <w:sz w:val="28"/>
          <w:szCs w:val="28"/>
        </w:rPr>
      </w:pPr>
      <w:r>
        <w:pict w14:anchorId="76C013FC">
          <v:shape id="_x0000_s1416" type="#_x0000_t32" style="position:absolute;margin-left:218.5pt;margin-top:5.55pt;width:0;height:50.05pt;flip:y;z-index:251820032" o:connectortype="straight"/>
        </w:pict>
      </w:r>
      <w:r w:rsidR="0040652F">
        <w:rPr>
          <w:sz w:val="28"/>
          <w:szCs w:val="28"/>
        </w:rPr>
        <w:tab/>
      </w:r>
    </w:p>
    <w:p w14:paraId="1459109A" w14:textId="77777777" w:rsidR="0040652F" w:rsidRDefault="0040652F" w:rsidP="0040652F">
      <w:pPr>
        <w:spacing w:after="0"/>
        <w:rPr>
          <w:sz w:val="28"/>
          <w:szCs w:val="28"/>
        </w:rPr>
      </w:pPr>
      <w:r>
        <w:rPr>
          <w:sz w:val="28"/>
          <w:szCs w:val="28"/>
        </w:rPr>
        <w:t xml:space="preserve">                                                       </w:t>
      </w:r>
    </w:p>
    <w:p w14:paraId="37DE977F" w14:textId="77777777" w:rsidR="0040652F" w:rsidRDefault="00000000" w:rsidP="0040652F">
      <w:pPr>
        <w:spacing w:after="0"/>
        <w:rPr>
          <w:sz w:val="28"/>
          <w:szCs w:val="28"/>
        </w:rPr>
      </w:pPr>
      <w:r>
        <w:pict w14:anchorId="41CB9F10">
          <v:shape id="_x0000_s1413" type="#_x0000_t32" style="position:absolute;margin-left:274.25pt;margin-top:16.3pt;width:0;height:80.8pt;z-index:251816960" o:connectortype="straight"/>
        </w:pict>
      </w:r>
      <w:r>
        <w:pict w14:anchorId="3BA1EDAC">
          <v:shape id="_x0000_s1414" type="#_x0000_t32" style="position:absolute;margin-left:179.95pt;margin-top:16.3pt;width:94.3pt;height:0;z-index:251817984" o:connectortype="straight"/>
        </w:pict>
      </w:r>
      <w:r>
        <w:pict w14:anchorId="4E27B68D">
          <v:shape id="_x0000_s1412" type="#_x0000_t32" style="position:absolute;margin-left:244.8pt;margin-top:16.3pt;width:29.45pt;height:40.75pt;flip:y;z-index:251815936" o:connectortype="straight"/>
        </w:pict>
      </w:r>
      <w:r>
        <w:pict w14:anchorId="64931B9B">
          <v:shape id="_x0000_s1415" type="#_x0000_t32" style="position:absolute;margin-left:146.65pt;margin-top:16.3pt;width:33.3pt;height:40.75pt;flip:y;z-index:251819008" o:connectortype="straight"/>
        </w:pict>
      </w:r>
    </w:p>
    <w:p w14:paraId="7166BBC6" w14:textId="77777777" w:rsidR="0040652F" w:rsidRDefault="00000000" w:rsidP="0040652F">
      <w:pPr>
        <w:spacing w:after="0"/>
        <w:rPr>
          <w:sz w:val="28"/>
          <w:szCs w:val="28"/>
        </w:rPr>
      </w:pPr>
      <w:r>
        <w:pict w14:anchorId="7A970816">
          <v:shape id="_x0000_s1408" type="#_x0000_t32" style="position:absolute;margin-left:102.05pt;margin-top:5.45pt;width:0;height:67pt;z-index:251811840" o:connectortype="straight"/>
        </w:pict>
      </w:r>
      <w:r>
        <w:pict w14:anchorId="0F1E1AB9">
          <v:shape id="_x0000_s1407" type="#_x0000_t32" style="position:absolute;margin-left:5.65pt;margin-top:5.45pt;width:96.4pt;height:0;z-index:251810816" o:connectortype="straight"/>
        </w:pict>
      </w:r>
      <w:r>
        <w:pict w14:anchorId="10F3DFE3">
          <v:shape id="_x0000_s1406" type="#_x0000_t32" style="position:absolute;margin-left:83.25pt;margin-top:5.45pt;width:18.8pt;height:31.95pt;flip:y;z-index:251809792" o:connectortype="straight"/>
        </w:pict>
      </w:r>
      <w:r>
        <w:pict w14:anchorId="76E0AF2C">
          <v:shape id="_x0000_s1405" type="#_x0000_t32" style="position:absolute;margin-left:-17.45pt;margin-top:5.45pt;width:23.1pt;height:31.95pt;flip:y;z-index:251808768" o:connectortype="straight"/>
        </w:pict>
      </w:r>
    </w:p>
    <w:p w14:paraId="0D3E9691" w14:textId="77777777" w:rsidR="0040652F" w:rsidRDefault="00000000" w:rsidP="0040652F">
      <w:pPr>
        <w:jc w:val="center"/>
        <w:rPr>
          <w:rFonts w:ascii="Times New Roman" w:hAnsi="Times New Roman" w:cs="Times New Roman"/>
          <w:sz w:val="24"/>
          <w:szCs w:val="24"/>
        </w:rPr>
      </w:pPr>
      <w:r>
        <w:pict w14:anchorId="24AD3587">
          <v:rect id="_x0000_s1404" style="position:absolute;left:0;text-align:left;margin-left:-17.45pt;margin-top:17.75pt;width:100.7pt;height:53.3pt;z-index:251807744">
            <v:textbox style="mso-next-textbox:#_x0000_s1404">
              <w:txbxContent>
                <w:p w14:paraId="54E26B14" w14:textId="77777777" w:rsidR="0040652F" w:rsidRDefault="0040652F" w:rsidP="0040652F">
                  <w:pPr>
                    <w:rPr>
                      <w:rFonts w:ascii="Times New Roman" w:hAnsi="Times New Roman" w:cs="Times New Roman"/>
                      <w:sz w:val="24"/>
                      <w:szCs w:val="24"/>
                    </w:rPr>
                  </w:pPr>
                  <w:r>
                    <w:rPr>
                      <w:rFonts w:ascii="Times New Roman" w:hAnsi="Times New Roman" w:cs="Times New Roman"/>
                      <w:sz w:val="24"/>
                      <w:szCs w:val="24"/>
                    </w:rPr>
                    <w:t xml:space="preserve">      </w:t>
                  </w:r>
                  <w:r w:rsidRPr="00F8234D">
                    <w:rPr>
                      <w:rFonts w:ascii="Times New Roman" w:hAnsi="Times New Roman" w:cs="Times New Roman"/>
                      <w:sz w:val="24"/>
                      <w:szCs w:val="24"/>
                    </w:rPr>
                    <w:t>Receipt</w:t>
                  </w:r>
                </w:p>
                <w:p w14:paraId="0D32AFF1" w14:textId="77777777" w:rsidR="0040652F" w:rsidRPr="00F8234D" w:rsidRDefault="0040652F" w:rsidP="0040652F">
                  <w:pPr>
                    <w:rPr>
                      <w:rFonts w:ascii="Times New Roman" w:hAnsi="Times New Roman" w:cs="Times New Roman"/>
                      <w:sz w:val="24"/>
                      <w:szCs w:val="24"/>
                    </w:rPr>
                  </w:pPr>
                  <w:r>
                    <w:rPr>
                      <w:rFonts w:ascii="Times New Roman" w:hAnsi="Times New Roman" w:cs="Times New Roman"/>
                      <w:sz w:val="24"/>
                      <w:szCs w:val="24"/>
                    </w:rPr>
                    <w:t xml:space="preserve">      </w:t>
                  </w:r>
                  <w:r w:rsidRPr="00F8234D">
                    <w:rPr>
                      <w:rFonts w:ascii="Times New Roman" w:hAnsi="Times New Roman" w:cs="Times New Roman"/>
                      <w:sz w:val="24"/>
                      <w:szCs w:val="24"/>
                    </w:rPr>
                    <w:t xml:space="preserve"> Printer</w:t>
                  </w:r>
                </w:p>
              </w:txbxContent>
            </v:textbox>
          </v:rect>
        </w:pict>
      </w:r>
      <w:r>
        <w:rPr>
          <w:rFonts w:ascii="Times New Roman" w:hAnsi="Times New Roman" w:cs="Times New Roman"/>
          <w:noProof/>
          <w:sz w:val="24"/>
          <w:szCs w:val="24"/>
          <w:lang w:val="en-IN" w:eastAsia="en-IN"/>
        </w:rPr>
        <w:pict w14:anchorId="23EB5057">
          <v:shape id="_x0000_s1425" type="#_x0000_t32" style="position:absolute;left:0;text-align:left;margin-left:371.25pt;margin-top:5.85pt;width:76.4pt;height:0;flip:x;z-index:251829248" o:connectortype="straight"/>
        </w:pict>
      </w:r>
      <w:r>
        <w:rPr>
          <w:rFonts w:ascii="Times New Roman" w:hAnsi="Times New Roman" w:cs="Times New Roman"/>
          <w:noProof/>
          <w:sz w:val="24"/>
          <w:szCs w:val="24"/>
          <w:lang w:val="en-IN" w:eastAsia="en-IN"/>
        </w:rPr>
        <w:pict w14:anchorId="1575DA59">
          <v:shape id="_x0000_s1426" type="#_x0000_t32" style="position:absolute;left:0;text-align:left;margin-left:351.85pt;margin-top:5.85pt;width:19.4pt;height:21.25pt;flip:x;z-index:251830272" o:connectortype="straight"/>
        </w:pict>
      </w:r>
      <w:r>
        <w:rPr>
          <w:rFonts w:ascii="Times New Roman" w:hAnsi="Times New Roman" w:cs="Times New Roman"/>
          <w:noProof/>
          <w:sz w:val="24"/>
          <w:szCs w:val="24"/>
          <w:lang w:val="en-IN" w:eastAsia="en-IN"/>
        </w:rPr>
        <w:pict w14:anchorId="65463968">
          <v:shape id="_x0000_s1427" type="#_x0000_t32" style="position:absolute;left:0;text-align:left;margin-left:447.65pt;margin-top:6.2pt;width:0;height:51.6pt;z-index:251831296" o:connectortype="straight"/>
        </w:pict>
      </w:r>
      <w:r>
        <w:rPr>
          <w:rFonts w:ascii="Times New Roman" w:hAnsi="Times New Roman" w:cs="Times New Roman"/>
          <w:noProof/>
          <w:sz w:val="24"/>
          <w:szCs w:val="24"/>
          <w:lang w:val="en-IN" w:eastAsia="en-IN"/>
        </w:rPr>
        <w:pict w14:anchorId="52154A02">
          <v:shape id="_x0000_s1428" type="#_x0000_t32" style="position:absolute;left:0;text-align:left;margin-left:426.35pt;margin-top:5.85pt;width:21.3pt;height:21.25pt;flip:x;z-index:251832320" o:connectortype="straight"/>
        </w:pict>
      </w:r>
      <w:r>
        <w:pict w14:anchorId="15C518E7">
          <v:rect id="_x0000_s1410" style="position:absolute;left:0;text-align:left;margin-left:146.65pt;margin-top:17.75pt;width:98.15pt;height:70.75pt;z-index:251813888">
            <v:textbox style="mso-next-textbox:#_x0000_s1410">
              <w:txbxContent>
                <w:p w14:paraId="13BCF2FE" w14:textId="77777777" w:rsidR="0040652F" w:rsidRPr="003463CD" w:rsidRDefault="0040652F" w:rsidP="0040652F">
                  <w:pPr>
                    <w:rPr>
                      <w:rFonts w:ascii="Times New Roman" w:hAnsi="Times New Roman" w:cs="Times New Roman"/>
                      <w:sz w:val="24"/>
                      <w:szCs w:val="24"/>
                    </w:rPr>
                  </w:pPr>
                  <w:r>
                    <w:rPr>
                      <w:rFonts w:ascii="Times New Roman" w:hAnsi="Times New Roman" w:cs="Times New Roman"/>
                      <w:sz w:val="28"/>
                      <w:szCs w:val="28"/>
                    </w:rPr>
                    <w:t xml:space="preserve">       </w:t>
                  </w:r>
                  <w:r w:rsidRPr="003463CD">
                    <w:rPr>
                      <w:rFonts w:ascii="Times New Roman" w:hAnsi="Times New Roman" w:cs="Times New Roman"/>
                      <w:sz w:val="24"/>
                      <w:szCs w:val="24"/>
                    </w:rPr>
                    <w:t xml:space="preserve">ATM   </w:t>
                  </w:r>
                </w:p>
                <w:p w14:paraId="52C2C606" w14:textId="77777777" w:rsidR="0040652F" w:rsidRPr="003463CD" w:rsidRDefault="0040652F" w:rsidP="0040652F">
                  <w:pPr>
                    <w:rPr>
                      <w:rFonts w:ascii="Times New Roman" w:hAnsi="Times New Roman" w:cs="Times New Roman"/>
                      <w:sz w:val="24"/>
                      <w:szCs w:val="24"/>
                    </w:rPr>
                  </w:pPr>
                  <w:r w:rsidRPr="003463C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63CD">
                    <w:rPr>
                      <w:rFonts w:ascii="Times New Roman" w:hAnsi="Times New Roman" w:cs="Times New Roman"/>
                      <w:sz w:val="24"/>
                      <w:szCs w:val="24"/>
                    </w:rPr>
                    <w:t xml:space="preserve"> Machine</w:t>
                  </w:r>
                </w:p>
              </w:txbxContent>
            </v:textbox>
          </v:rect>
        </w:pict>
      </w:r>
    </w:p>
    <w:p w14:paraId="3522E110" w14:textId="77777777" w:rsidR="0040652F" w:rsidRDefault="00000000" w:rsidP="0040652F">
      <w:pPr>
        <w:jc w:val="center"/>
        <w:rPr>
          <w:rFonts w:ascii="Times New Roman" w:hAnsi="Times New Roman" w:cs="Times New Roman"/>
          <w:sz w:val="24"/>
          <w:szCs w:val="24"/>
        </w:rPr>
      </w:pPr>
      <w:r>
        <w:rPr>
          <w:noProof/>
          <w:sz w:val="28"/>
          <w:szCs w:val="28"/>
          <w:lang w:val="en-IN" w:eastAsia="en-IN"/>
        </w:rPr>
        <w:pict w14:anchorId="45591828">
          <v:shape id="_x0000_s1437" type="#_x0000_t32" style="position:absolute;left:0;text-align:left;margin-left:102.05pt;margin-top:7.25pt;width:44.6pt;height:7.8pt;z-index:251841536" o:connectortype="straight"/>
        </w:pict>
      </w:r>
      <w:r>
        <w:rPr>
          <w:noProof/>
          <w:sz w:val="28"/>
          <w:szCs w:val="28"/>
          <w:lang w:val="en-IN" w:eastAsia="en-IN"/>
        </w:rPr>
        <w:pict w14:anchorId="06007FE4">
          <v:shape id="_x0000_s1430" type="#_x0000_t32" style="position:absolute;left:0;text-align:left;margin-left:274.25pt;margin-top:10.7pt;width:77.6pt;height:0;flip:x;z-index:251834368" o:connectortype="straight"/>
        </w:pict>
      </w:r>
      <w:r>
        <w:rPr>
          <w:noProof/>
          <w:sz w:val="28"/>
          <w:szCs w:val="28"/>
          <w:lang w:val="en-IN" w:eastAsia="en-IN"/>
        </w:rPr>
        <w:pict w14:anchorId="5C36FAA2">
          <v:rect id="_x0000_s1423" style="position:absolute;left:0;text-align:left;margin-left:351.85pt;margin-top:1.25pt;width:74.5pt;height:49.5pt;z-index:251827200">
            <v:textbox style="mso-next-textbox:#_x0000_s1423">
              <w:txbxContent>
                <w:p w14:paraId="7E53BD32" w14:textId="77777777" w:rsidR="0040652F" w:rsidRPr="005078FB" w:rsidRDefault="0040652F" w:rsidP="0040652F">
                  <w:pPr>
                    <w:rPr>
                      <w:rFonts w:ascii="Times New Roman" w:hAnsi="Times New Roman" w:cs="Times New Roman"/>
                      <w:sz w:val="24"/>
                      <w:szCs w:val="24"/>
                    </w:rPr>
                  </w:pPr>
                  <w:r>
                    <w:rPr>
                      <w:rFonts w:ascii="Times New Roman" w:hAnsi="Times New Roman" w:cs="Times New Roman"/>
                      <w:sz w:val="28"/>
                      <w:szCs w:val="28"/>
                    </w:rPr>
                    <w:t xml:space="preserve"> </w:t>
                  </w:r>
                  <w:r w:rsidRPr="005078FB">
                    <w:rPr>
                      <w:rFonts w:ascii="Times New Roman" w:hAnsi="Times New Roman" w:cs="Times New Roman"/>
                      <w:sz w:val="24"/>
                      <w:szCs w:val="24"/>
                    </w:rPr>
                    <w:t>Network Interface</w:t>
                  </w:r>
                </w:p>
              </w:txbxContent>
            </v:textbox>
          </v:rect>
        </w:pict>
      </w:r>
    </w:p>
    <w:p w14:paraId="1620F8FC" w14:textId="77777777" w:rsidR="0040652F" w:rsidRDefault="00000000" w:rsidP="0040652F">
      <w:pPr>
        <w:jc w:val="center"/>
        <w:rPr>
          <w:rFonts w:ascii="Times New Roman" w:hAnsi="Times New Roman" w:cs="Times New Roman"/>
          <w:sz w:val="24"/>
          <w:szCs w:val="24"/>
        </w:rPr>
      </w:pPr>
      <w:r>
        <w:pict w14:anchorId="443A0A85">
          <v:shape id="_x0000_s1411" type="#_x0000_t32" style="position:absolute;left:0;text-align:left;margin-left:83.25pt;margin-top:1.05pt;width:18.8pt;height:18.25pt;flip:x;z-index:251814912" o:connectortype="straight"/>
        </w:pict>
      </w:r>
      <w:r>
        <w:rPr>
          <w:rFonts w:ascii="Times New Roman" w:hAnsi="Times New Roman" w:cs="Times New Roman"/>
          <w:noProof/>
          <w:sz w:val="24"/>
          <w:szCs w:val="24"/>
          <w:lang w:val="en-IN" w:eastAsia="en-IN"/>
        </w:rPr>
        <w:pict w14:anchorId="01B258DA">
          <v:shape id="_x0000_s1429" type="#_x0000_t32" style="position:absolute;left:0;text-align:left;margin-left:426.35pt;margin-top:6.05pt;width:21.3pt;height:18.8pt;flip:x;z-index:251833344" o:connectortype="straight"/>
        </w:pict>
      </w:r>
      <w:r>
        <w:rPr>
          <w:rFonts w:ascii="Times New Roman" w:hAnsi="Times New Roman" w:cs="Times New Roman"/>
          <w:noProof/>
          <w:sz w:val="24"/>
          <w:szCs w:val="24"/>
          <w:lang w:val="en-IN" w:eastAsia="en-IN"/>
        </w:rPr>
        <w:pict w14:anchorId="32075014">
          <v:shape id="_x0000_s1424" type="#_x0000_t32" style="position:absolute;left:0;text-align:left;margin-left:351.85pt;margin-top:24.85pt;width:23.2pt;height:33.1pt;flip:x;z-index:251828224" o:connectortype="straight"/>
        </w:pict>
      </w:r>
      <w:r>
        <w:pict w14:anchorId="5D97E18A">
          <v:shape id="_x0000_s1409" type="#_x0000_t32" style="position:absolute;left:0;text-align:left;margin-left:244.8pt;margin-top:6.05pt;width:29.45pt;height:30.7pt;flip:x;z-index:251812864" o:connectortype="straight"/>
        </w:pict>
      </w:r>
    </w:p>
    <w:p w14:paraId="09FC8AAE" w14:textId="77777777" w:rsidR="0040652F" w:rsidRDefault="0040652F" w:rsidP="0040652F">
      <w:pPr>
        <w:jc w:val="center"/>
        <w:rPr>
          <w:rFonts w:ascii="Times New Roman" w:hAnsi="Times New Roman" w:cs="Times New Roman"/>
          <w:sz w:val="24"/>
          <w:szCs w:val="24"/>
        </w:rPr>
      </w:pPr>
      <w:r>
        <w:rPr>
          <w:rFonts w:ascii="Times New Roman" w:hAnsi="Times New Roman" w:cs="Times New Roman"/>
          <w:sz w:val="24"/>
          <w:szCs w:val="24"/>
        </w:rPr>
        <w:t xml:space="preserve">                                                                                               Network connection</w:t>
      </w:r>
    </w:p>
    <w:p w14:paraId="3860F25A" w14:textId="77777777" w:rsidR="0040652F" w:rsidRDefault="00000000" w:rsidP="0040652F">
      <w:pPr>
        <w:jc w:val="center"/>
        <w:rPr>
          <w:rFonts w:ascii="Times New Roman" w:hAnsi="Times New Roman" w:cs="Times New Roman"/>
          <w:sz w:val="24"/>
          <w:szCs w:val="24"/>
        </w:rPr>
      </w:pPr>
      <w:r>
        <w:rPr>
          <w:noProof/>
          <w:lang w:val="en-IN" w:eastAsia="en-IN"/>
        </w:rPr>
        <w:pict w14:anchorId="26B4468C">
          <v:shape id="_x0000_s1422" type="#_x0000_t32" style="position:absolute;left:0;text-align:left;margin-left:418.35pt;margin-top:6.25pt;width:0;height:70.75pt;flip:y;z-index:251826176" o:connectortype="straight"/>
        </w:pict>
      </w:r>
      <w:r>
        <w:rPr>
          <w:rFonts w:ascii="Times New Roman" w:hAnsi="Times New Roman" w:cs="Times New Roman"/>
          <w:noProof/>
          <w:sz w:val="24"/>
          <w:szCs w:val="24"/>
          <w:lang w:val="en-IN" w:eastAsia="en-IN"/>
        </w:rPr>
        <w:pict w14:anchorId="6D033369">
          <v:shape id="_x0000_s1421" type="#_x0000_t32" style="position:absolute;left:0;text-align:left;margin-left:320.2pt;margin-top:6.25pt;width:98.15pt;height:0;z-index:251825152" o:connectortype="straight"/>
        </w:pict>
      </w:r>
      <w:r>
        <w:rPr>
          <w:noProof/>
          <w:lang w:val="en-IN" w:eastAsia="en-IN"/>
        </w:rPr>
        <w:pict w14:anchorId="2ED83915">
          <v:shape id="_x0000_s1420" type="#_x0000_t32" style="position:absolute;left:0;text-align:left;margin-left:388.9pt;margin-top:77pt;width:29.45pt;height:40.75pt;flip:y;z-index:251824128" o:connectortype="straight"/>
        </w:pict>
      </w:r>
      <w:r>
        <w:rPr>
          <w:rFonts w:ascii="Times New Roman" w:hAnsi="Times New Roman" w:cs="Times New Roman"/>
          <w:noProof/>
          <w:sz w:val="24"/>
          <w:szCs w:val="24"/>
          <w:lang w:val="en-IN" w:eastAsia="en-IN"/>
        </w:rPr>
        <w:pict w14:anchorId="3812B0DF">
          <v:shape id="_x0000_s1419" type="#_x0000_t32" style="position:absolute;left:0;text-align:left;margin-left:290.75pt;margin-top:6.25pt;width:29.45pt;height:40.75pt;flip:y;z-index:251823104" o:connectortype="straight"/>
        </w:pict>
      </w:r>
      <w:r>
        <w:rPr>
          <w:rFonts w:ascii="Times New Roman" w:hAnsi="Times New Roman" w:cs="Times New Roman"/>
          <w:noProof/>
          <w:sz w:val="24"/>
          <w:szCs w:val="24"/>
          <w:lang w:val="en-IN" w:eastAsia="en-IN"/>
        </w:rPr>
        <w:pict w14:anchorId="40183779">
          <v:shape id="_x0000_s1418" type="#_x0000_t32" style="position:absolute;left:0;text-align:left;margin-left:388.9pt;margin-top:6.25pt;width:29.45pt;height:40.75pt;flip:y;z-index:251822080" o:connectortype="straight"/>
        </w:pict>
      </w:r>
      <w:r>
        <w:rPr>
          <w:noProof/>
          <w:sz w:val="28"/>
          <w:szCs w:val="28"/>
          <w:lang w:val="en-IN" w:eastAsia="en-IN"/>
        </w:rPr>
        <w:pict w14:anchorId="7C14FC56">
          <v:rect id="_x0000_s1417" style="position:absolute;left:0;text-align:left;margin-left:290.75pt;margin-top:47pt;width:98.15pt;height:70.75pt;z-index:251821056">
            <v:textbox style="mso-next-textbox:#_x0000_s1417">
              <w:txbxContent>
                <w:p w14:paraId="00BCFC02" w14:textId="77777777" w:rsidR="0040652F" w:rsidRDefault="0040652F" w:rsidP="0040652F">
                  <w:pPr>
                    <w:rPr>
                      <w:rFonts w:ascii="Times New Roman" w:hAnsi="Times New Roman" w:cs="Times New Roman"/>
                      <w:sz w:val="24"/>
                      <w:szCs w:val="24"/>
                    </w:rPr>
                  </w:pPr>
                  <w:r>
                    <w:rPr>
                      <w:rFonts w:ascii="Times New Roman" w:hAnsi="Times New Roman" w:cs="Times New Roman"/>
                      <w:sz w:val="28"/>
                      <w:szCs w:val="28"/>
                    </w:rPr>
                    <w:t xml:space="preserve">    </w:t>
                  </w:r>
                  <w:r w:rsidRPr="003463CD">
                    <w:rPr>
                      <w:rFonts w:ascii="Times New Roman" w:hAnsi="Times New Roman" w:cs="Times New Roman"/>
                      <w:sz w:val="24"/>
                      <w:szCs w:val="24"/>
                    </w:rPr>
                    <w:t>ATM</w:t>
                  </w:r>
                </w:p>
                <w:p w14:paraId="6D1C7D84" w14:textId="77777777" w:rsidR="0040652F" w:rsidRDefault="0040652F" w:rsidP="0040652F">
                  <w:pPr>
                    <w:rPr>
                      <w:rFonts w:ascii="Times New Roman" w:hAnsi="Times New Roman" w:cs="Times New Roman"/>
                      <w:sz w:val="24"/>
                      <w:szCs w:val="24"/>
                    </w:rPr>
                  </w:pPr>
                  <w:r>
                    <w:rPr>
                      <w:rFonts w:ascii="Times New Roman" w:hAnsi="Times New Roman" w:cs="Times New Roman"/>
                      <w:sz w:val="24"/>
                      <w:szCs w:val="24"/>
                    </w:rPr>
                    <w:t>Network server</w:t>
                  </w:r>
                </w:p>
                <w:p w14:paraId="790811E9" w14:textId="77777777" w:rsidR="0040652F" w:rsidRDefault="0040652F" w:rsidP="0040652F">
                  <w:pPr>
                    <w:rPr>
                      <w:rFonts w:ascii="Times New Roman" w:hAnsi="Times New Roman" w:cs="Times New Roman"/>
                      <w:sz w:val="24"/>
                      <w:szCs w:val="24"/>
                    </w:rPr>
                  </w:pPr>
                </w:p>
                <w:p w14:paraId="45A3FEAC" w14:textId="77777777" w:rsidR="0040652F" w:rsidRPr="003463CD" w:rsidRDefault="0040652F" w:rsidP="0040652F">
                  <w:pPr>
                    <w:rPr>
                      <w:rFonts w:ascii="Times New Roman" w:hAnsi="Times New Roman" w:cs="Times New Roman"/>
                      <w:sz w:val="24"/>
                      <w:szCs w:val="24"/>
                    </w:rPr>
                  </w:pPr>
                </w:p>
              </w:txbxContent>
            </v:textbox>
          </v:rect>
        </w:pict>
      </w:r>
    </w:p>
    <w:p w14:paraId="7A3E48EC" w14:textId="77777777" w:rsidR="0040652F" w:rsidRPr="00EE640E" w:rsidRDefault="0040652F" w:rsidP="0040652F">
      <w:pPr>
        <w:rPr>
          <w:rFonts w:ascii="Times New Roman" w:hAnsi="Times New Roman" w:cs="Times New Roman"/>
          <w:sz w:val="24"/>
          <w:szCs w:val="24"/>
        </w:rPr>
      </w:pPr>
    </w:p>
    <w:p w14:paraId="42808AF5" w14:textId="77777777" w:rsidR="0040652F" w:rsidRPr="00EE640E" w:rsidRDefault="0040652F" w:rsidP="0040652F">
      <w:pPr>
        <w:rPr>
          <w:rFonts w:ascii="Times New Roman" w:hAnsi="Times New Roman" w:cs="Times New Roman"/>
          <w:sz w:val="24"/>
          <w:szCs w:val="24"/>
        </w:rPr>
      </w:pPr>
    </w:p>
    <w:p w14:paraId="585FB158" w14:textId="77777777" w:rsidR="0040652F" w:rsidRPr="00EE640E" w:rsidRDefault="0040652F" w:rsidP="0040652F">
      <w:pPr>
        <w:rPr>
          <w:rFonts w:ascii="Times New Roman" w:hAnsi="Times New Roman" w:cs="Times New Roman"/>
          <w:sz w:val="24"/>
          <w:szCs w:val="24"/>
        </w:rPr>
      </w:pPr>
    </w:p>
    <w:p w14:paraId="6A235CBA" w14:textId="77777777" w:rsidR="0040652F" w:rsidRPr="00EE640E" w:rsidRDefault="0040652F" w:rsidP="0040652F">
      <w:pPr>
        <w:rPr>
          <w:rFonts w:ascii="Times New Roman" w:hAnsi="Times New Roman" w:cs="Times New Roman"/>
          <w:sz w:val="24"/>
          <w:szCs w:val="24"/>
        </w:rPr>
      </w:pPr>
    </w:p>
    <w:p w14:paraId="69A92AA7" w14:textId="77777777" w:rsidR="0040652F" w:rsidRDefault="0040652F" w:rsidP="0040652F">
      <w:pPr>
        <w:rPr>
          <w:rFonts w:ascii="Times New Roman" w:hAnsi="Times New Roman" w:cs="Times New Roman"/>
          <w:sz w:val="24"/>
          <w:szCs w:val="24"/>
        </w:rPr>
      </w:pPr>
    </w:p>
    <w:p w14:paraId="19D635C4" w14:textId="77777777" w:rsidR="0040652F" w:rsidRDefault="0040652F" w:rsidP="0040652F">
      <w:pPr>
        <w:rPr>
          <w:rFonts w:ascii="Times New Roman" w:hAnsi="Times New Roman" w:cs="Times New Roman"/>
          <w:sz w:val="24"/>
          <w:szCs w:val="24"/>
        </w:rPr>
      </w:pPr>
    </w:p>
    <w:p w14:paraId="49D965A9" w14:textId="77777777" w:rsidR="0040652F" w:rsidRDefault="0040652F" w:rsidP="0040652F">
      <w:pPr>
        <w:rPr>
          <w:rFonts w:ascii="Times New Roman" w:hAnsi="Times New Roman" w:cs="Times New Roman"/>
          <w:sz w:val="24"/>
          <w:szCs w:val="24"/>
        </w:rPr>
      </w:pPr>
    </w:p>
    <w:p w14:paraId="341DECD8" w14:textId="77777777" w:rsidR="0040652F" w:rsidRDefault="0040652F" w:rsidP="0040652F">
      <w:pPr>
        <w:rPr>
          <w:rFonts w:ascii="Times New Roman" w:hAnsi="Times New Roman" w:cs="Times New Roman"/>
          <w:sz w:val="24"/>
          <w:szCs w:val="24"/>
        </w:rPr>
      </w:pPr>
    </w:p>
    <w:p w14:paraId="7B13FC3F" w14:textId="77777777" w:rsidR="0040652F" w:rsidRDefault="0040652F" w:rsidP="0040652F">
      <w:pPr>
        <w:rPr>
          <w:rFonts w:ascii="Times New Roman" w:hAnsi="Times New Roman" w:cs="Times New Roman"/>
          <w:sz w:val="24"/>
          <w:szCs w:val="24"/>
        </w:rPr>
      </w:pPr>
    </w:p>
    <w:p w14:paraId="48C0FEAA" w14:textId="77777777" w:rsidR="0040652F" w:rsidRDefault="0040652F" w:rsidP="0040652F">
      <w:pPr>
        <w:rPr>
          <w:rFonts w:ascii="Times New Roman" w:hAnsi="Times New Roman" w:cs="Times New Roman"/>
          <w:sz w:val="24"/>
          <w:szCs w:val="24"/>
        </w:rPr>
      </w:pPr>
    </w:p>
    <w:p w14:paraId="2EF68A50" w14:textId="77777777" w:rsidR="0040652F" w:rsidRDefault="0040652F" w:rsidP="0040652F">
      <w:pPr>
        <w:rPr>
          <w:rFonts w:ascii="Times New Roman" w:hAnsi="Times New Roman" w:cs="Times New Roman"/>
          <w:sz w:val="24"/>
          <w:szCs w:val="24"/>
        </w:rPr>
      </w:pPr>
    </w:p>
    <w:p w14:paraId="4324EEA3" w14:textId="77777777" w:rsidR="0040652F" w:rsidRDefault="0040652F" w:rsidP="0040652F">
      <w:pPr>
        <w:rPr>
          <w:rFonts w:ascii="Times New Roman" w:hAnsi="Times New Roman" w:cs="Times New Roman"/>
          <w:sz w:val="24"/>
          <w:szCs w:val="24"/>
        </w:rPr>
      </w:pPr>
    </w:p>
    <w:p w14:paraId="7AE3B94E" w14:textId="77777777" w:rsidR="0040652F" w:rsidRDefault="0040652F" w:rsidP="0040652F">
      <w:pPr>
        <w:rPr>
          <w:rFonts w:ascii="Times New Roman" w:hAnsi="Times New Roman" w:cs="Times New Roman"/>
          <w:sz w:val="24"/>
          <w:szCs w:val="24"/>
        </w:rPr>
      </w:pPr>
    </w:p>
    <w:p w14:paraId="0D48DA3A" w14:textId="77777777" w:rsidR="0040652F" w:rsidRDefault="0040652F" w:rsidP="0040652F">
      <w:pPr>
        <w:rPr>
          <w:rFonts w:ascii="Times New Roman" w:hAnsi="Times New Roman" w:cs="Times New Roman"/>
          <w:sz w:val="24"/>
          <w:szCs w:val="24"/>
        </w:rPr>
      </w:pPr>
    </w:p>
    <w:p w14:paraId="3EE8A455" w14:textId="77777777" w:rsidR="00B540DB" w:rsidRPr="00B44F79" w:rsidRDefault="008C3459" w:rsidP="004901C2">
      <w:pPr>
        <w:tabs>
          <w:tab w:val="left" w:pos="2820"/>
        </w:tabs>
        <w:jc w:val="both"/>
        <w:rPr>
          <w:rFonts w:ascii="Times New Roman" w:hAnsi="Times New Roman" w:cs="Times New Roman"/>
          <w:b/>
          <w:sz w:val="28"/>
          <w:szCs w:val="28"/>
        </w:rPr>
      </w:pPr>
      <w:r w:rsidRPr="008C3459">
        <w:rPr>
          <w:rFonts w:ascii="Times New Roman" w:hAnsi="Times New Roman" w:cs="Times New Roman"/>
          <w:b/>
          <w:sz w:val="32"/>
          <w:szCs w:val="32"/>
        </w:rPr>
        <w:lastRenderedPageBreak/>
        <w:t>Use interface design</w:t>
      </w:r>
      <w:r w:rsidR="004901C2">
        <w:rPr>
          <w:rFonts w:ascii="Times New Roman" w:hAnsi="Times New Roman" w:cs="Times New Roman"/>
          <w:b/>
          <w:sz w:val="32"/>
          <w:szCs w:val="32"/>
        </w:rPr>
        <w:t xml:space="preserve">: - </w:t>
      </w:r>
      <w:r w:rsidR="00B44F79">
        <w:rPr>
          <w:rFonts w:ascii="Times New Roman" w:hAnsi="Times New Roman" w:cs="Times New Roman"/>
          <w:b/>
          <w:sz w:val="32"/>
          <w:szCs w:val="32"/>
        </w:rPr>
        <w:t xml:space="preserve"> </w:t>
      </w:r>
      <w:r w:rsidR="00B540DB" w:rsidRPr="00B44F79">
        <w:rPr>
          <w:rFonts w:ascii="Times New Roman" w:hAnsi="Times New Roman" w:cs="Times New Roman"/>
          <w:b/>
          <w:sz w:val="28"/>
          <w:szCs w:val="28"/>
        </w:rPr>
        <w:t>Input Screens using sample data:</w:t>
      </w:r>
    </w:p>
    <w:p w14:paraId="7DF532BB" w14:textId="77777777" w:rsidR="00E17749" w:rsidRPr="00B44F79" w:rsidRDefault="00B540DB" w:rsidP="00E17749">
      <w:pPr>
        <w:pStyle w:val="ListParagraph"/>
        <w:numPr>
          <w:ilvl w:val="0"/>
          <w:numId w:val="25"/>
        </w:numPr>
        <w:autoSpaceDE w:val="0"/>
        <w:autoSpaceDN w:val="0"/>
        <w:adjustRightInd w:val="0"/>
        <w:spacing w:after="0" w:line="240" w:lineRule="auto"/>
        <w:rPr>
          <w:rFonts w:ascii="Times New Roman" w:hAnsi="Times New Roman" w:cs="Times New Roman"/>
          <w:b/>
          <w:sz w:val="28"/>
          <w:szCs w:val="28"/>
        </w:rPr>
      </w:pPr>
      <w:r w:rsidRPr="00B44F79">
        <w:rPr>
          <w:rFonts w:ascii="Times New Roman" w:hAnsi="Times New Roman" w:cs="Times New Roman"/>
          <w:b/>
          <w:sz w:val="24"/>
          <w:szCs w:val="24"/>
        </w:rPr>
        <w:t>Welcome screen:</w:t>
      </w:r>
    </w:p>
    <w:p w14:paraId="42A838AE" w14:textId="77777777" w:rsidR="00791A72" w:rsidRDefault="00B540DB" w:rsidP="00372C3E">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eastAsia="en-IN"/>
        </w:rPr>
        <w:drawing>
          <wp:inline distT="0" distB="0" distL="0" distR="0" wp14:anchorId="4C217836" wp14:editId="3B0D8AF5">
            <wp:extent cx="5638800" cy="3819525"/>
            <wp:effectExtent l="19050" t="0" r="0" b="0"/>
            <wp:docPr id="2" name="Picture 1" descr="C:\Users\Akshay\Desktop\atmdiff\New folder\screenshot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Desktop\atmdiff\New folder\screenshots\welcome.PNG"/>
                    <pic:cNvPicPr>
                      <a:picLocks noChangeAspect="1" noChangeArrowheads="1"/>
                    </pic:cNvPicPr>
                  </pic:nvPicPr>
                  <pic:blipFill>
                    <a:blip r:embed="rId12"/>
                    <a:srcRect/>
                    <a:stretch>
                      <a:fillRect/>
                    </a:stretch>
                  </pic:blipFill>
                  <pic:spPr bwMode="auto">
                    <a:xfrm>
                      <a:off x="0" y="0"/>
                      <a:ext cx="5640610" cy="3820751"/>
                    </a:xfrm>
                    <a:prstGeom prst="rect">
                      <a:avLst/>
                    </a:prstGeom>
                    <a:noFill/>
                    <a:ln w="9525">
                      <a:noFill/>
                      <a:miter lim="800000"/>
                      <a:headEnd/>
                      <a:tailEnd/>
                    </a:ln>
                  </pic:spPr>
                </pic:pic>
              </a:graphicData>
            </a:graphic>
          </wp:inline>
        </w:drawing>
      </w:r>
    </w:p>
    <w:p w14:paraId="4A9331B8" w14:textId="77777777" w:rsidR="00372C3E" w:rsidRPr="00372C3E" w:rsidRDefault="004901C2" w:rsidP="00372C3E">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ATM card no screen</w:t>
      </w:r>
      <w:r w:rsidRPr="00372C3E">
        <w:rPr>
          <w:rFonts w:ascii="Times New Roman" w:eastAsia="Times New Roman" w:hAnsi="Times New Roman" w:cs="Times New Roman"/>
          <w:sz w:val="24"/>
          <w:szCs w:val="24"/>
        </w:rPr>
        <w:t>:</w:t>
      </w:r>
      <w:r w:rsidR="00372C3E">
        <w:rPr>
          <w:rFonts w:ascii="Times New Roman" w:eastAsia="Times New Roman" w:hAnsi="Times New Roman" w:cs="Times New Roman"/>
          <w:sz w:val="24"/>
          <w:szCs w:val="24"/>
        </w:rPr>
        <w:t xml:space="preserve"> on success</w:t>
      </w:r>
      <w:r w:rsidR="00DC18E2">
        <w:rPr>
          <w:rFonts w:ascii="Times New Roman" w:eastAsia="Times New Roman" w:hAnsi="Times New Roman" w:cs="Times New Roman"/>
          <w:sz w:val="24"/>
          <w:szCs w:val="24"/>
        </w:rPr>
        <w:t xml:space="preserve"> then below screen.</w:t>
      </w:r>
    </w:p>
    <w:p w14:paraId="0BE736C4" w14:textId="77777777" w:rsidR="00791A72" w:rsidRDefault="00791A72" w:rsidP="00791A72">
      <w:pPr>
        <w:tabs>
          <w:tab w:val="left" w:pos="2820"/>
        </w:tabs>
        <w:jc w:val="both"/>
        <w:rPr>
          <w:rFonts w:ascii="Times New Roman" w:eastAsia="Times New Roman" w:hAnsi="Times New Roman" w:cs="Times New Roman"/>
          <w:sz w:val="24"/>
          <w:szCs w:val="24"/>
        </w:rPr>
      </w:pPr>
      <w:r w:rsidRPr="00791A72">
        <w:rPr>
          <w:rFonts w:ascii="Times New Roman" w:eastAsia="Times New Roman" w:hAnsi="Times New Roman" w:cs="Times New Roman"/>
          <w:noProof/>
          <w:sz w:val="24"/>
          <w:szCs w:val="24"/>
          <w:lang w:val="en-IN" w:eastAsia="en-IN"/>
        </w:rPr>
        <w:drawing>
          <wp:inline distT="0" distB="0" distL="0" distR="0" wp14:anchorId="11989C98" wp14:editId="26BC208D">
            <wp:extent cx="5691505" cy="3905250"/>
            <wp:effectExtent l="19050" t="0" r="4445" b="0"/>
            <wp:docPr id="6" name="Picture 2" descr="C:\Users\Akshay\Desktop\atmdiff\New folder\screenshots\atmno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ay\Desktop\atmdiff\New folder\screenshots\atmnosuccess.JPG"/>
                    <pic:cNvPicPr>
                      <a:picLocks noChangeAspect="1" noChangeArrowheads="1"/>
                    </pic:cNvPicPr>
                  </pic:nvPicPr>
                  <pic:blipFill>
                    <a:blip r:embed="rId13"/>
                    <a:srcRect/>
                    <a:stretch>
                      <a:fillRect/>
                    </a:stretch>
                  </pic:blipFill>
                  <pic:spPr bwMode="auto">
                    <a:xfrm>
                      <a:off x="0" y="0"/>
                      <a:ext cx="5693856" cy="3906863"/>
                    </a:xfrm>
                    <a:prstGeom prst="rect">
                      <a:avLst/>
                    </a:prstGeom>
                    <a:noFill/>
                    <a:ln w="9525">
                      <a:noFill/>
                      <a:miter lim="800000"/>
                      <a:headEnd/>
                      <a:tailEnd/>
                    </a:ln>
                  </pic:spPr>
                </pic:pic>
              </a:graphicData>
            </a:graphic>
          </wp:inline>
        </w:drawing>
      </w:r>
    </w:p>
    <w:p w14:paraId="402CA54A" w14:textId="77777777" w:rsidR="00E17749" w:rsidRDefault="00372C3E" w:rsidP="00372C3E">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ATM card no screen:</w:t>
      </w:r>
      <w:r w:rsidRPr="00E17749">
        <w:rPr>
          <w:rFonts w:ascii="Times New Roman" w:eastAsia="Times New Roman" w:hAnsi="Times New Roman" w:cs="Times New Roman"/>
          <w:sz w:val="24"/>
          <w:szCs w:val="24"/>
        </w:rPr>
        <w:t xml:space="preserve"> </w:t>
      </w:r>
      <w:r w:rsidR="00E17749" w:rsidRPr="00E17749">
        <w:rPr>
          <w:rFonts w:ascii="Times New Roman" w:eastAsia="Times New Roman" w:hAnsi="Times New Roman" w:cs="Times New Roman"/>
          <w:sz w:val="24"/>
          <w:szCs w:val="24"/>
        </w:rPr>
        <w:t xml:space="preserve">if enter wrong ATM </w:t>
      </w:r>
      <w:r w:rsidRPr="00E17749">
        <w:rPr>
          <w:rFonts w:ascii="Times New Roman" w:eastAsia="Times New Roman" w:hAnsi="Times New Roman" w:cs="Times New Roman"/>
          <w:sz w:val="24"/>
          <w:szCs w:val="24"/>
        </w:rPr>
        <w:t>n</w:t>
      </w:r>
      <w:r w:rsidR="00E17749" w:rsidRPr="00E17749">
        <w:rPr>
          <w:rFonts w:ascii="Times New Roman" w:eastAsia="Times New Roman" w:hAnsi="Times New Roman" w:cs="Times New Roman"/>
          <w:sz w:val="24"/>
          <w:szCs w:val="24"/>
        </w:rPr>
        <w:t>o or PIN no</w:t>
      </w:r>
      <w:r w:rsidR="00DC18E2">
        <w:rPr>
          <w:rFonts w:ascii="Times New Roman" w:eastAsia="Times New Roman" w:hAnsi="Times New Roman" w:cs="Times New Roman"/>
          <w:sz w:val="24"/>
          <w:szCs w:val="24"/>
        </w:rPr>
        <w:t>.</w:t>
      </w:r>
    </w:p>
    <w:p w14:paraId="0BCDE88B" w14:textId="77777777" w:rsidR="00E17749" w:rsidRPr="00E17749" w:rsidRDefault="00E17749" w:rsidP="00E17749">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A3996F1" wp14:editId="2E606D99">
            <wp:extent cx="5727668" cy="4000500"/>
            <wp:effectExtent l="19050" t="0" r="6382" b="0"/>
            <wp:docPr id="15" name="Picture 7" descr="C:\Users\Akshay\Desktop\atmdiff\New folder\screenshots\atmno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shay\Desktop\atmdiff\New folder\screenshots\atmnoinvalid.JPG"/>
                    <pic:cNvPicPr>
                      <a:picLocks noChangeAspect="1" noChangeArrowheads="1"/>
                    </pic:cNvPicPr>
                  </pic:nvPicPr>
                  <pic:blipFill>
                    <a:blip r:embed="rId14"/>
                    <a:srcRect/>
                    <a:stretch>
                      <a:fillRect/>
                    </a:stretch>
                  </pic:blipFill>
                  <pic:spPr bwMode="auto">
                    <a:xfrm>
                      <a:off x="0" y="0"/>
                      <a:ext cx="5731510" cy="4003183"/>
                    </a:xfrm>
                    <a:prstGeom prst="rect">
                      <a:avLst/>
                    </a:prstGeom>
                    <a:noFill/>
                    <a:ln w="9525">
                      <a:noFill/>
                      <a:miter lim="800000"/>
                      <a:headEnd/>
                      <a:tailEnd/>
                    </a:ln>
                  </pic:spPr>
                </pic:pic>
              </a:graphicData>
            </a:graphic>
          </wp:inline>
        </w:drawing>
      </w:r>
    </w:p>
    <w:p w14:paraId="755EDC1B" w14:textId="77777777" w:rsidR="00372C3E" w:rsidRPr="00372C3E" w:rsidRDefault="00372C3E" w:rsidP="00372C3E">
      <w:pPr>
        <w:pStyle w:val="ListParagraph"/>
        <w:tabs>
          <w:tab w:val="left" w:pos="2820"/>
        </w:tabs>
        <w:jc w:val="both"/>
        <w:rPr>
          <w:rFonts w:ascii="Times New Roman" w:eastAsia="Times New Roman" w:hAnsi="Times New Roman" w:cs="Times New Roman"/>
          <w:sz w:val="24"/>
          <w:szCs w:val="24"/>
        </w:rPr>
      </w:pPr>
    </w:p>
    <w:p w14:paraId="532F002D" w14:textId="77777777" w:rsidR="00372C3E" w:rsidRPr="002E565B" w:rsidRDefault="00372C3E" w:rsidP="002E565B">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ATM card no screen:</w:t>
      </w:r>
      <w:r w:rsidR="004408C6" w:rsidRPr="00B44F79">
        <w:rPr>
          <w:rFonts w:ascii="Times New Roman" w:eastAsia="Times New Roman" w:hAnsi="Times New Roman" w:cs="Times New Roman"/>
          <w:b/>
          <w:sz w:val="24"/>
          <w:szCs w:val="24"/>
        </w:rPr>
        <w:t xml:space="preserve"> </w:t>
      </w:r>
      <w:r w:rsidR="004408C6" w:rsidRPr="002E565B">
        <w:rPr>
          <w:rFonts w:ascii="Times New Roman" w:eastAsia="Times New Roman" w:hAnsi="Times New Roman" w:cs="Times New Roman"/>
          <w:sz w:val="24"/>
          <w:szCs w:val="24"/>
        </w:rPr>
        <w:t xml:space="preserve">if ATM card is out </w:t>
      </w:r>
      <w:r w:rsidR="00DE1ABF">
        <w:rPr>
          <w:rFonts w:ascii="Times New Roman" w:eastAsia="Times New Roman" w:hAnsi="Times New Roman" w:cs="Times New Roman"/>
          <w:sz w:val="24"/>
          <w:szCs w:val="24"/>
        </w:rPr>
        <w:t xml:space="preserve">expiry </w:t>
      </w:r>
      <w:r w:rsidR="004408C6" w:rsidRPr="002E565B">
        <w:rPr>
          <w:rFonts w:ascii="Times New Roman" w:eastAsia="Times New Roman" w:hAnsi="Times New Roman" w:cs="Times New Roman"/>
          <w:sz w:val="24"/>
          <w:szCs w:val="24"/>
        </w:rPr>
        <w:t>date</w:t>
      </w:r>
    </w:p>
    <w:p w14:paraId="4D26AEAA" w14:textId="77777777" w:rsidR="002E565B" w:rsidRDefault="002E565B" w:rsidP="002E565B">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44595C73" wp14:editId="333C87C3">
            <wp:extent cx="5731510" cy="3790950"/>
            <wp:effectExtent l="19050" t="0" r="2540" b="0"/>
            <wp:docPr id="13" name="Picture 9" descr="C:\Users\Akshay\Desktop\atmdiff\New folder\atmexp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shay\Desktop\atmdiff\New folder\atmexpire.JPG"/>
                    <pic:cNvPicPr>
                      <a:picLocks noChangeAspect="1" noChangeArrowheads="1"/>
                    </pic:cNvPicPr>
                  </pic:nvPicPr>
                  <pic:blipFill>
                    <a:blip r:embed="rId15"/>
                    <a:srcRect/>
                    <a:stretch>
                      <a:fillRect/>
                    </a:stretch>
                  </pic:blipFill>
                  <pic:spPr bwMode="auto">
                    <a:xfrm>
                      <a:off x="0" y="0"/>
                      <a:ext cx="5731510" cy="3790950"/>
                    </a:xfrm>
                    <a:prstGeom prst="rect">
                      <a:avLst/>
                    </a:prstGeom>
                    <a:noFill/>
                    <a:ln w="9525">
                      <a:noFill/>
                      <a:miter lim="800000"/>
                      <a:headEnd/>
                      <a:tailEnd/>
                    </a:ln>
                  </pic:spPr>
                </pic:pic>
              </a:graphicData>
            </a:graphic>
          </wp:inline>
        </w:drawing>
      </w:r>
    </w:p>
    <w:p w14:paraId="6007944F" w14:textId="77777777" w:rsidR="00822D34" w:rsidRPr="00A57E10" w:rsidRDefault="00822D34" w:rsidP="00822D34">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ATM card no screen:</w:t>
      </w:r>
      <w:r w:rsidRPr="00A57E10">
        <w:rPr>
          <w:rFonts w:ascii="Times New Roman" w:eastAsia="Times New Roman" w:hAnsi="Times New Roman" w:cs="Times New Roman"/>
          <w:sz w:val="24"/>
          <w:szCs w:val="24"/>
        </w:rPr>
        <w:t xml:space="preserve"> </w:t>
      </w:r>
      <w:r w:rsidR="00DC18E2">
        <w:rPr>
          <w:rFonts w:ascii="Times New Roman" w:eastAsia="Times New Roman" w:hAnsi="Times New Roman" w:cs="Times New Roman"/>
          <w:sz w:val="24"/>
          <w:szCs w:val="24"/>
        </w:rPr>
        <w:t>each screen display out of 20sec then below message.</w:t>
      </w:r>
    </w:p>
    <w:p w14:paraId="1DD191C3" w14:textId="77777777" w:rsidR="00822D34" w:rsidRPr="002E565B" w:rsidRDefault="00822D34" w:rsidP="002E565B">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34311177" wp14:editId="5977E2F6">
            <wp:extent cx="5829300" cy="3895725"/>
            <wp:effectExtent l="19050" t="0" r="0" b="0"/>
            <wp:docPr id="14" name="Picture 10" descr="C:\Users\Akshay\Desktop\atmdiff\New folder\time20seco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shay\Desktop\atmdiff\New folder\time20seconds.JPG"/>
                    <pic:cNvPicPr>
                      <a:picLocks noChangeAspect="1" noChangeArrowheads="1"/>
                    </pic:cNvPicPr>
                  </pic:nvPicPr>
                  <pic:blipFill>
                    <a:blip r:embed="rId16"/>
                    <a:srcRect/>
                    <a:stretch>
                      <a:fillRect/>
                    </a:stretch>
                  </pic:blipFill>
                  <pic:spPr bwMode="auto">
                    <a:xfrm>
                      <a:off x="0" y="0"/>
                      <a:ext cx="5829300" cy="3895725"/>
                    </a:xfrm>
                    <a:prstGeom prst="rect">
                      <a:avLst/>
                    </a:prstGeom>
                    <a:noFill/>
                    <a:ln w="9525">
                      <a:noFill/>
                      <a:miter lim="800000"/>
                      <a:headEnd/>
                      <a:tailEnd/>
                    </a:ln>
                  </pic:spPr>
                </pic:pic>
              </a:graphicData>
            </a:graphic>
          </wp:inline>
        </w:drawing>
      </w:r>
    </w:p>
    <w:p w14:paraId="0BD1B15F" w14:textId="77777777" w:rsidR="00292198" w:rsidRDefault="004E37AC" w:rsidP="00822D34">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Account type screen:</w:t>
      </w:r>
      <w:r w:rsidR="00A57E10">
        <w:rPr>
          <w:rFonts w:ascii="Times New Roman" w:eastAsia="Times New Roman" w:hAnsi="Times New Roman" w:cs="Times New Roman"/>
          <w:sz w:val="24"/>
          <w:szCs w:val="24"/>
        </w:rPr>
        <w:t xml:space="preserve"> if </w:t>
      </w:r>
      <w:r w:rsidR="00DC18E2">
        <w:rPr>
          <w:rFonts w:ascii="Times New Roman" w:eastAsia="Times New Roman" w:hAnsi="Times New Roman" w:cs="Times New Roman"/>
          <w:sz w:val="24"/>
          <w:szCs w:val="24"/>
        </w:rPr>
        <w:t>account type is correct</w:t>
      </w:r>
      <w:r w:rsidR="00A57E10">
        <w:rPr>
          <w:rFonts w:ascii="Times New Roman" w:eastAsia="Times New Roman" w:hAnsi="Times New Roman" w:cs="Times New Roman"/>
          <w:sz w:val="24"/>
          <w:szCs w:val="24"/>
        </w:rPr>
        <w:t xml:space="preserve"> then go to transaction menu &amp; </w:t>
      </w:r>
      <w:r w:rsidR="00DC18E2">
        <w:rPr>
          <w:rFonts w:ascii="Times New Roman" w:eastAsia="Times New Roman" w:hAnsi="Times New Roman" w:cs="Times New Roman"/>
          <w:sz w:val="24"/>
          <w:szCs w:val="24"/>
        </w:rPr>
        <w:t>wrong</w:t>
      </w:r>
      <w:r w:rsidR="00A57E10">
        <w:rPr>
          <w:rFonts w:ascii="Times New Roman" w:eastAsia="Times New Roman" w:hAnsi="Times New Roman" w:cs="Times New Roman"/>
          <w:sz w:val="24"/>
          <w:szCs w:val="24"/>
        </w:rPr>
        <w:t xml:space="preserve"> then appear below screen</w:t>
      </w:r>
      <w:r w:rsidR="00DC18E2">
        <w:rPr>
          <w:rFonts w:ascii="Times New Roman" w:eastAsia="Times New Roman" w:hAnsi="Times New Roman" w:cs="Times New Roman"/>
          <w:sz w:val="24"/>
          <w:szCs w:val="24"/>
        </w:rPr>
        <w:t xml:space="preserve"> &amp; go to welcome screen.</w:t>
      </w:r>
    </w:p>
    <w:p w14:paraId="068E4096" w14:textId="77777777" w:rsidR="00292198" w:rsidRDefault="00292198" w:rsidP="00292198">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674AE450" wp14:editId="3F25AEF3">
            <wp:extent cx="5810249" cy="3867150"/>
            <wp:effectExtent l="19050" t="0" r="1" b="0"/>
            <wp:docPr id="7" name="Picture 3" descr="C:\Users\Akshay\Desktop\atmdiff\New folder\screenshots\accounttyp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y\Desktop\atmdiff\New folder\screenshots\accounttypewrong.JPG"/>
                    <pic:cNvPicPr>
                      <a:picLocks noChangeAspect="1" noChangeArrowheads="1"/>
                    </pic:cNvPicPr>
                  </pic:nvPicPr>
                  <pic:blipFill>
                    <a:blip r:embed="rId17"/>
                    <a:srcRect/>
                    <a:stretch>
                      <a:fillRect/>
                    </a:stretch>
                  </pic:blipFill>
                  <pic:spPr bwMode="auto">
                    <a:xfrm>
                      <a:off x="0" y="0"/>
                      <a:ext cx="5814147" cy="3869744"/>
                    </a:xfrm>
                    <a:prstGeom prst="rect">
                      <a:avLst/>
                    </a:prstGeom>
                    <a:noFill/>
                    <a:ln w="9525">
                      <a:noFill/>
                      <a:miter lim="800000"/>
                      <a:headEnd/>
                      <a:tailEnd/>
                    </a:ln>
                  </pic:spPr>
                </pic:pic>
              </a:graphicData>
            </a:graphic>
          </wp:inline>
        </w:drawing>
      </w:r>
    </w:p>
    <w:p w14:paraId="1A508161" w14:textId="77777777" w:rsidR="00C04C32" w:rsidRPr="00B44F79" w:rsidRDefault="00C04C32" w:rsidP="00822D34">
      <w:pPr>
        <w:pStyle w:val="ListParagraph"/>
        <w:numPr>
          <w:ilvl w:val="0"/>
          <w:numId w:val="25"/>
        </w:numPr>
        <w:tabs>
          <w:tab w:val="left" w:pos="2820"/>
        </w:tabs>
        <w:jc w:val="both"/>
        <w:rPr>
          <w:rFonts w:ascii="Times New Roman" w:eastAsia="Times New Roman" w:hAnsi="Times New Roman" w:cs="Times New Roman"/>
          <w:b/>
          <w:sz w:val="24"/>
          <w:szCs w:val="24"/>
        </w:rPr>
      </w:pPr>
      <w:r w:rsidRPr="00B44F79">
        <w:rPr>
          <w:rFonts w:ascii="Times New Roman" w:eastAsia="Times New Roman" w:hAnsi="Times New Roman" w:cs="Times New Roman"/>
          <w:b/>
          <w:sz w:val="24"/>
          <w:szCs w:val="24"/>
        </w:rPr>
        <w:lastRenderedPageBreak/>
        <w:t>Transaction menu screen:</w:t>
      </w:r>
    </w:p>
    <w:p w14:paraId="1D801346" w14:textId="77777777" w:rsidR="00C04C32" w:rsidRDefault="00275587" w:rsidP="00C04C32">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3B56A9C" wp14:editId="01C79D58">
            <wp:extent cx="5905500" cy="3933825"/>
            <wp:effectExtent l="19050" t="0" r="0" b="0"/>
            <wp:docPr id="8" name="Picture 4" descr="C:\Users\Akshay\Desktop\atmdiff\New folder\screenshots\transactio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ay\Desktop\atmdiff\New folder\screenshots\transactionmenu.JPG"/>
                    <pic:cNvPicPr>
                      <a:picLocks noChangeAspect="1" noChangeArrowheads="1"/>
                    </pic:cNvPicPr>
                  </pic:nvPicPr>
                  <pic:blipFill>
                    <a:blip r:embed="rId18"/>
                    <a:srcRect/>
                    <a:stretch>
                      <a:fillRect/>
                    </a:stretch>
                  </pic:blipFill>
                  <pic:spPr bwMode="auto">
                    <a:xfrm>
                      <a:off x="0" y="0"/>
                      <a:ext cx="5911032" cy="3937510"/>
                    </a:xfrm>
                    <a:prstGeom prst="rect">
                      <a:avLst/>
                    </a:prstGeom>
                    <a:noFill/>
                    <a:ln w="9525">
                      <a:noFill/>
                      <a:miter lim="800000"/>
                      <a:headEnd/>
                      <a:tailEnd/>
                    </a:ln>
                  </pic:spPr>
                </pic:pic>
              </a:graphicData>
            </a:graphic>
          </wp:inline>
        </w:drawing>
      </w:r>
    </w:p>
    <w:p w14:paraId="55701E46" w14:textId="77777777" w:rsidR="00275587" w:rsidRPr="00580FC6" w:rsidRDefault="00275587" w:rsidP="00580FC6">
      <w:pPr>
        <w:pStyle w:val="ListParagraph"/>
        <w:numPr>
          <w:ilvl w:val="0"/>
          <w:numId w:val="25"/>
        </w:numPr>
        <w:tabs>
          <w:tab w:val="left" w:pos="2820"/>
        </w:tabs>
        <w:ind w:left="360"/>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Cash withdrawal screen:</w:t>
      </w:r>
      <w:r w:rsidR="00580FC6" w:rsidRPr="00580FC6">
        <w:rPr>
          <w:rFonts w:ascii="Times New Roman" w:eastAsia="Times New Roman" w:hAnsi="Times New Roman" w:cs="Times New Roman"/>
          <w:sz w:val="24"/>
          <w:szCs w:val="24"/>
        </w:rPr>
        <w:t xml:space="preserve"> if cash withdrawal is success then appear below screen</w:t>
      </w:r>
      <w:r w:rsidR="00580FC6">
        <w:rPr>
          <w:rFonts w:ascii="Times New Roman" w:eastAsia="Times New Roman" w:hAnsi="Times New Roman" w:cs="Times New Roman"/>
          <w:sz w:val="24"/>
          <w:szCs w:val="24"/>
        </w:rPr>
        <w:t xml:space="preserve">, </w:t>
      </w:r>
      <w:r w:rsidR="004F797A" w:rsidRPr="00580FC6">
        <w:rPr>
          <w:rFonts w:ascii="Times New Roman" w:eastAsia="Times New Roman" w:hAnsi="Times New Roman" w:cs="Times New Roman"/>
          <w:sz w:val="24"/>
          <w:szCs w:val="24"/>
        </w:rPr>
        <w:t>if</w:t>
      </w:r>
      <w:r w:rsidR="00580FC6" w:rsidRPr="00580FC6">
        <w:rPr>
          <w:rFonts w:ascii="Times New Roman" w:eastAsia="Times New Roman" w:hAnsi="Times New Roman" w:cs="Times New Roman"/>
          <w:sz w:val="24"/>
          <w:szCs w:val="24"/>
        </w:rPr>
        <w:t xml:space="preserve"> </w:t>
      </w:r>
      <w:r w:rsidR="00580FC6">
        <w:rPr>
          <w:rFonts w:ascii="Times New Roman" w:eastAsia="Times New Roman" w:hAnsi="Times New Roman" w:cs="Times New Roman"/>
          <w:sz w:val="24"/>
          <w:szCs w:val="24"/>
        </w:rPr>
        <w:t xml:space="preserve">we </w:t>
      </w:r>
      <w:r w:rsidR="004F797A" w:rsidRPr="00580FC6">
        <w:rPr>
          <w:rFonts w:ascii="Times New Roman" w:eastAsia="Times New Roman" w:hAnsi="Times New Roman" w:cs="Times New Roman"/>
          <w:sz w:val="24"/>
          <w:szCs w:val="24"/>
        </w:rPr>
        <w:t>click on</w:t>
      </w:r>
      <w:r w:rsidR="00580FC6">
        <w:rPr>
          <w:rFonts w:ascii="Times New Roman" w:eastAsia="Times New Roman" w:hAnsi="Times New Roman" w:cs="Times New Roman"/>
          <w:sz w:val="24"/>
          <w:szCs w:val="24"/>
        </w:rPr>
        <w:t xml:space="preserve"> YES then go to balance enquiry screen, if NO then show available balance.</w:t>
      </w:r>
    </w:p>
    <w:p w14:paraId="494645F6" w14:textId="77777777" w:rsidR="00F07ABC" w:rsidRDefault="00F07ABC" w:rsidP="00F07AB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61EBF50F" wp14:editId="34253438">
            <wp:extent cx="5905500" cy="3857625"/>
            <wp:effectExtent l="19050" t="0" r="0" b="0"/>
            <wp:docPr id="9" name="Picture 5" descr="C:\Users\Akshay\Desktop\atmdiff\New folder\screenshots\cashwith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shay\Desktop\atmdiff\New folder\screenshots\cashwith700.JPG"/>
                    <pic:cNvPicPr>
                      <a:picLocks noChangeAspect="1" noChangeArrowheads="1"/>
                    </pic:cNvPicPr>
                  </pic:nvPicPr>
                  <pic:blipFill>
                    <a:blip r:embed="rId19"/>
                    <a:srcRect/>
                    <a:stretch>
                      <a:fillRect/>
                    </a:stretch>
                  </pic:blipFill>
                  <pic:spPr bwMode="auto">
                    <a:xfrm>
                      <a:off x="0" y="0"/>
                      <a:ext cx="5905568" cy="3857669"/>
                    </a:xfrm>
                    <a:prstGeom prst="rect">
                      <a:avLst/>
                    </a:prstGeom>
                    <a:noFill/>
                    <a:ln w="9525">
                      <a:noFill/>
                      <a:miter lim="800000"/>
                      <a:headEnd/>
                      <a:tailEnd/>
                    </a:ln>
                  </pic:spPr>
                </pic:pic>
              </a:graphicData>
            </a:graphic>
          </wp:inline>
        </w:drawing>
      </w:r>
    </w:p>
    <w:p w14:paraId="27F6C2BD" w14:textId="77777777" w:rsidR="00166C70" w:rsidRDefault="00166C70" w:rsidP="00166C70">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Cash withdrawal screen:</w:t>
      </w:r>
      <w:r>
        <w:rPr>
          <w:rFonts w:ascii="Times New Roman" w:eastAsia="Times New Roman" w:hAnsi="Times New Roman" w:cs="Times New Roman"/>
          <w:sz w:val="24"/>
          <w:szCs w:val="24"/>
        </w:rPr>
        <w:t xml:space="preserve"> if we</w:t>
      </w:r>
      <w:r w:rsidR="004169FF">
        <w:rPr>
          <w:rFonts w:ascii="Times New Roman" w:eastAsia="Times New Roman" w:hAnsi="Times New Roman" w:cs="Times New Roman"/>
          <w:sz w:val="24"/>
          <w:szCs w:val="24"/>
        </w:rPr>
        <w:t xml:space="preserve"> enter amount &gt;10000 </w:t>
      </w:r>
      <w:r>
        <w:rPr>
          <w:rFonts w:ascii="Times New Roman" w:eastAsia="Times New Roman" w:hAnsi="Times New Roman" w:cs="Times New Roman"/>
          <w:sz w:val="24"/>
          <w:szCs w:val="24"/>
        </w:rPr>
        <w:t>then below appear screen</w:t>
      </w:r>
      <w:r w:rsidR="004169FF">
        <w:rPr>
          <w:rFonts w:ascii="Times New Roman" w:eastAsia="Times New Roman" w:hAnsi="Times New Roman" w:cs="Times New Roman"/>
          <w:sz w:val="24"/>
          <w:szCs w:val="24"/>
        </w:rPr>
        <w:t>.</w:t>
      </w:r>
    </w:p>
    <w:p w14:paraId="4099945E" w14:textId="77777777" w:rsidR="00166C70" w:rsidRDefault="00166C70" w:rsidP="00166C70">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25104D0" wp14:editId="49326971">
            <wp:extent cx="5905499" cy="3952875"/>
            <wp:effectExtent l="19050" t="0" r="1" b="0"/>
            <wp:docPr id="16" name="Picture 11" descr="C:\Users\Akshay\Desktop\atmdiff\New folder\screenshots\cashwithgreaterthan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shay\Desktop\atmdiff\New folder\screenshots\cashwithgreaterthan10000.JPG"/>
                    <pic:cNvPicPr>
                      <a:picLocks noChangeAspect="1" noChangeArrowheads="1"/>
                    </pic:cNvPicPr>
                  </pic:nvPicPr>
                  <pic:blipFill>
                    <a:blip r:embed="rId20"/>
                    <a:srcRect/>
                    <a:stretch>
                      <a:fillRect/>
                    </a:stretch>
                  </pic:blipFill>
                  <pic:spPr bwMode="auto">
                    <a:xfrm>
                      <a:off x="0" y="0"/>
                      <a:ext cx="5909804" cy="3955757"/>
                    </a:xfrm>
                    <a:prstGeom prst="rect">
                      <a:avLst/>
                    </a:prstGeom>
                    <a:noFill/>
                    <a:ln w="9525">
                      <a:noFill/>
                      <a:miter lim="800000"/>
                      <a:headEnd/>
                      <a:tailEnd/>
                    </a:ln>
                  </pic:spPr>
                </pic:pic>
              </a:graphicData>
            </a:graphic>
          </wp:inline>
        </w:drawing>
      </w:r>
    </w:p>
    <w:p w14:paraId="5EDDAD78" w14:textId="77777777" w:rsidR="00166C70" w:rsidRDefault="00166C70" w:rsidP="00166C70">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Cash withdrawal screen:</w:t>
      </w:r>
      <w:r w:rsidRPr="00166C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per day withdraw</w:t>
      </w:r>
      <w:r w:rsidR="004169FF">
        <w:rPr>
          <w:rFonts w:ascii="Times New Roman" w:eastAsia="Times New Roman" w:hAnsi="Times New Roman" w:cs="Times New Roman"/>
          <w:sz w:val="24"/>
          <w:szCs w:val="24"/>
        </w:rPr>
        <w:t>al</w:t>
      </w:r>
      <w:r w:rsidRPr="00166C70">
        <w:rPr>
          <w:rFonts w:ascii="Times New Roman" w:eastAsia="Times New Roman" w:hAnsi="Times New Roman" w:cs="Times New Roman"/>
          <w:sz w:val="24"/>
          <w:szCs w:val="24"/>
        </w:rPr>
        <w:t xml:space="preserve"> amount &gt;</w:t>
      </w:r>
      <w:r>
        <w:rPr>
          <w:rFonts w:ascii="Times New Roman" w:eastAsia="Times New Roman" w:hAnsi="Times New Roman" w:cs="Times New Roman"/>
          <w:sz w:val="24"/>
          <w:szCs w:val="24"/>
        </w:rPr>
        <w:t>25000</w:t>
      </w:r>
      <w:r w:rsidRPr="00166C70">
        <w:rPr>
          <w:rFonts w:ascii="Times New Roman" w:eastAsia="Times New Roman" w:hAnsi="Times New Roman" w:cs="Times New Roman"/>
          <w:sz w:val="24"/>
          <w:szCs w:val="24"/>
        </w:rPr>
        <w:t xml:space="preserve"> then below appear screen</w:t>
      </w:r>
      <w:r>
        <w:rPr>
          <w:rFonts w:ascii="Times New Roman" w:eastAsia="Times New Roman" w:hAnsi="Times New Roman" w:cs="Times New Roman"/>
          <w:sz w:val="24"/>
          <w:szCs w:val="24"/>
        </w:rPr>
        <w:t xml:space="preserve"> if your account is</w:t>
      </w:r>
      <w:r w:rsidR="004169FF">
        <w:rPr>
          <w:rFonts w:ascii="Times New Roman" w:eastAsia="Times New Roman" w:hAnsi="Times New Roman" w:cs="Times New Roman"/>
          <w:sz w:val="24"/>
          <w:szCs w:val="24"/>
        </w:rPr>
        <w:t xml:space="preserve"> saving &amp; account is current then amount&gt;50000.</w:t>
      </w:r>
    </w:p>
    <w:p w14:paraId="7954ADD5" w14:textId="77777777" w:rsidR="00166C70" w:rsidRPr="00166C70" w:rsidRDefault="004169FF" w:rsidP="00EE5B51">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E03F1A3" wp14:editId="6859CF08">
            <wp:extent cx="5981700" cy="3790950"/>
            <wp:effectExtent l="19050" t="0" r="0" b="0"/>
            <wp:docPr id="17" name="Picture 12" descr="C:\Users\Akshay\Desktop\atmdiff\New folder\screenshots\cashwith2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shay\Desktop\atmdiff\New folder\screenshots\cashwith25000.JPG"/>
                    <pic:cNvPicPr>
                      <a:picLocks noChangeAspect="1" noChangeArrowheads="1"/>
                    </pic:cNvPicPr>
                  </pic:nvPicPr>
                  <pic:blipFill>
                    <a:blip r:embed="rId21"/>
                    <a:srcRect/>
                    <a:stretch>
                      <a:fillRect/>
                    </a:stretch>
                  </pic:blipFill>
                  <pic:spPr bwMode="auto">
                    <a:xfrm>
                      <a:off x="0" y="0"/>
                      <a:ext cx="5982805" cy="3791650"/>
                    </a:xfrm>
                    <a:prstGeom prst="rect">
                      <a:avLst/>
                    </a:prstGeom>
                    <a:noFill/>
                    <a:ln w="9525">
                      <a:noFill/>
                      <a:miter lim="800000"/>
                      <a:headEnd/>
                      <a:tailEnd/>
                    </a:ln>
                  </pic:spPr>
                </pic:pic>
              </a:graphicData>
            </a:graphic>
          </wp:inline>
        </w:drawing>
      </w:r>
    </w:p>
    <w:p w14:paraId="409DAB08" w14:textId="77777777" w:rsidR="00372C3E" w:rsidRPr="006C3CBB" w:rsidRDefault="00372C3E" w:rsidP="00166C70">
      <w:pPr>
        <w:pStyle w:val="ListParagraph"/>
        <w:numPr>
          <w:ilvl w:val="0"/>
          <w:numId w:val="25"/>
        </w:numPr>
        <w:tabs>
          <w:tab w:val="left" w:pos="2820"/>
        </w:tabs>
        <w:ind w:left="360"/>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Cash deposit screen:</w:t>
      </w:r>
      <w:r w:rsidR="006C3CBB" w:rsidRPr="006C3CBB">
        <w:rPr>
          <w:rFonts w:ascii="Times New Roman" w:eastAsia="Times New Roman" w:hAnsi="Times New Roman" w:cs="Times New Roman"/>
          <w:sz w:val="24"/>
          <w:szCs w:val="24"/>
        </w:rPr>
        <w:t xml:space="preserve"> if cash deposit is success then appear below screen, if we click on YES then go to balance enquiry screen, if NO then show available balance.</w:t>
      </w:r>
    </w:p>
    <w:p w14:paraId="7BB7260C" w14:textId="77777777" w:rsidR="00372C3E" w:rsidRDefault="00372C3E" w:rsidP="00372C3E">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5868576C" wp14:editId="35EEAB31">
            <wp:extent cx="5728667" cy="3914775"/>
            <wp:effectExtent l="19050" t="0" r="5383" b="0"/>
            <wp:docPr id="10" name="Picture 6" descr="C:\Users\Akshay\Desktop\atmdiff\New folder\screenshots\cashdeposit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shay\Desktop\atmdiff\New folder\screenshots\cashdeposit4500.JPG"/>
                    <pic:cNvPicPr>
                      <a:picLocks noChangeAspect="1" noChangeArrowheads="1"/>
                    </pic:cNvPicPr>
                  </pic:nvPicPr>
                  <pic:blipFill>
                    <a:blip r:embed="rId22"/>
                    <a:srcRect/>
                    <a:stretch>
                      <a:fillRect/>
                    </a:stretch>
                  </pic:blipFill>
                  <pic:spPr bwMode="auto">
                    <a:xfrm>
                      <a:off x="0" y="0"/>
                      <a:ext cx="5731510" cy="3916718"/>
                    </a:xfrm>
                    <a:prstGeom prst="rect">
                      <a:avLst/>
                    </a:prstGeom>
                    <a:noFill/>
                    <a:ln w="9525">
                      <a:noFill/>
                      <a:miter lim="800000"/>
                      <a:headEnd/>
                      <a:tailEnd/>
                    </a:ln>
                  </pic:spPr>
                </pic:pic>
              </a:graphicData>
            </a:graphic>
          </wp:inline>
        </w:drawing>
      </w:r>
    </w:p>
    <w:p w14:paraId="3C3B99E3" w14:textId="77777777" w:rsidR="00166C70" w:rsidRPr="00B44F79" w:rsidRDefault="00EE5B51" w:rsidP="00EE5B51">
      <w:pPr>
        <w:pStyle w:val="ListParagraph"/>
        <w:numPr>
          <w:ilvl w:val="0"/>
          <w:numId w:val="25"/>
        </w:numPr>
        <w:tabs>
          <w:tab w:val="left" w:pos="2820"/>
        </w:tabs>
        <w:jc w:val="both"/>
        <w:rPr>
          <w:rFonts w:ascii="Times New Roman" w:eastAsia="Times New Roman" w:hAnsi="Times New Roman" w:cs="Times New Roman"/>
          <w:b/>
          <w:sz w:val="24"/>
          <w:szCs w:val="24"/>
        </w:rPr>
      </w:pPr>
      <w:r w:rsidRPr="00B44F79">
        <w:rPr>
          <w:rFonts w:ascii="Times New Roman" w:eastAsia="Times New Roman" w:hAnsi="Times New Roman" w:cs="Times New Roman"/>
          <w:b/>
          <w:sz w:val="24"/>
          <w:szCs w:val="24"/>
        </w:rPr>
        <w:t>Balance Enquiry screen:</w:t>
      </w:r>
    </w:p>
    <w:p w14:paraId="558B794C" w14:textId="77777777" w:rsidR="00EE5B51" w:rsidRDefault="00EE5B51" w:rsidP="00EE5B51">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02A524A" wp14:editId="12A3B268">
            <wp:extent cx="5729469" cy="3848100"/>
            <wp:effectExtent l="19050" t="0" r="4581" b="0"/>
            <wp:docPr id="18" name="Picture 13" descr="C:\Users\Akshay\Desktop\atmdiff\New folder\screenshots\balanceenqui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shay\Desktop\atmdiff\New folder\screenshots\balanceenquiry.JPG"/>
                    <pic:cNvPicPr>
                      <a:picLocks noChangeAspect="1" noChangeArrowheads="1"/>
                    </pic:cNvPicPr>
                  </pic:nvPicPr>
                  <pic:blipFill>
                    <a:blip r:embed="rId23"/>
                    <a:srcRect/>
                    <a:stretch>
                      <a:fillRect/>
                    </a:stretch>
                  </pic:blipFill>
                  <pic:spPr bwMode="auto">
                    <a:xfrm>
                      <a:off x="0" y="0"/>
                      <a:ext cx="5731510" cy="3849471"/>
                    </a:xfrm>
                    <a:prstGeom prst="rect">
                      <a:avLst/>
                    </a:prstGeom>
                    <a:noFill/>
                    <a:ln w="9525">
                      <a:noFill/>
                      <a:miter lim="800000"/>
                      <a:headEnd/>
                      <a:tailEnd/>
                    </a:ln>
                  </pic:spPr>
                </pic:pic>
              </a:graphicData>
            </a:graphic>
          </wp:inline>
        </w:drawing>
      </w:r>
    </w:p>
    <w:p w14:paraId="62B93EA9" w14:textId="77777777" w:rsidR="00191CE4" w:rsidRDefault="00191CE4" w:rsidP="00191CE4">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PIN change screen:</w:t>
      </w:r>
      <w:r>
        <w:rPr>
          <w:rFonts w:ascii="Times New Roman" w:eastAsia="Times New Roman" w:hAnsi="Times New Roman" w:cs="Times New Roman"/>
          <w:sz w:val="24"/>
          <w:szCs w:val="24"/>
        </w:rPr>
        <w:t xml:space="preserve"> if we enter old pin no correct and new &amp; confirm pin no same then appear below screen.</w:t>
      </w:r>
    </w:p>
    <w:p w14:paraId="77A5C25E" w14:textId="77777777" w:rsidR="00191CE4" w:rsidRDefault="00191CE4" w:rsidP="00191CE4">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D000B3C" wp14:editId="75BBD343">
            <wp:extent cx="5867399" cy="3876675"/>
            <wp:effectExtent l="19050" t="0" r="1" b="0"/>
            <wp:docPr id="19" name="Picture 14" descr="C:\Users\Akshay\Desktop\atmdiff\New folder\screenshots\pinchangeupdate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shay\Desktop\atmdiff\New folder\screenshots\pinchangeupdatesuccess.JPG"/>
                    <pic:cNvPicPr>
                      <a:picLocks noChangeAspect="1" noChangeArrowheads="1"/>
                    </pic:cNvPicPr>
                  </pic:nvPicPr>
                  <pic:blipFill>
                    <a:blip r:embed="rId24"/>
                    <a:srcRect/>
                    <a:stretch>
                      <a:fillRect/>
                    </a:stretch>
                  </pic:blipFill>
                  <pic:spPr bwMode="auto">
                    <a:xfrm>
                      <a:off x="0" y="0"/>
                      <a:ext cx="5868096" cy="3877135"/>
                    </a:xfrm>
                    <a:prstGeom prst="rect">
                      <a:avLst/>
                    </a:prstGeom>
                    <a:noFill/>
                    <a:ln w="9525">
                      <a:noFill/>
                      <a:miter lim="800000"/>
                      <a:headEnd/>
                      <a:tailEnd/>
                    </a:ln>
                  </pic:spPr>
                </pic:pic>
              </a:graphicData>
            </a:graphic>
          </wp:inline>
        </w:drawing>
      </w:r>
    </w:p>
    <w:p w14:paraId="2D1E7C59" w14:textId="77777777" w:rsidR="00BF4C5C" w:rsidRPr="00BF4C5C" w:rsidRDefault="00BF4C5C" w:rsidP="00BF4C5C">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t>PIN change screen:</w:t>
      </w:r>
      <w:r w:rsidRPr="00BF4C5C">
        <w:rPr>
          <w:rFonts w:ascii="Times New Roman" w:eastAsia="Times New Roman" w:hAnsi="Times New Roman" w:cs="Times New Roman"/>
          <w:sz w:val="24"/>
          <w:szCs w:val="24"/>
        </w:rPr>
        <w:t xml:space="preserve"> if we enter old pin no </w:t>
      </w:r>
      <w:r>
        <w:rPr>
          <w:rFonts w:ascii="Times New Roman" w:eastAsia="Times New Roman" w:hAnsi="Times New Roman" w:cs="Times New Roman"/>
          <w:sz w:val="24"/>
          <w:szCs w:val="24"/>
        </w:rPr>
        <w:t>wrong</w:t>
      </w:r>
      <w:r w:rsidRPr="00BF4C5C">
        <w:rPr>
          <w:rFonts w:ascii="Times New Roman" w:eastAsia="Times New Roman" w:hAnsi="Times New Roman" w:cs="Times New Roman"/>
          <w:sz w:val="24"/>
          <w:szCs w:val="24"/>
        </w:rPr>
        <w:t xml:space="preserve"> and new &amp; confirm pin no same then appear below screen.</w:t>
      </w:r>
    </w:p>
    <w:p w14:paraId="059520E7" w14:textId="77777777" w:rsidR="00BF4C5C" w:rsidRDefault="00BF4C5C" w:rsidP="00BF4C5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41A4A2B5" wp14:editId="6402CCD9">
            <wp:extent cx="5867400" cy="3752850"/>
            <wp:effectExtent l="19050" t="0" r="0" b="0"/>
            <wp:docPr id="20" name="Picture 15" descr="C:\Users\Akshay\Desktop\atmdiff\New folder\screenshots\pinchangewrongold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shay\Desktop\atmdiff\New folder\screenshots\pinchangewrongoldno.JPG"/>
                    <pic:cNvPicPr>
                      <a:picLocks noChangeAspect="1" noChangeArrowheads="1"/>
                    </pic:cNvPicPr>
                  </pic:nvPicPr>
                  <pic:blipFill>
                    <a:blip r:embed="rId25"/>
                    <a:srcRect/>
                    <a:stretch>
                      <a:fillRect/>
                    </a:stretch>
                  </pic:blipFill>
                  <pic:spPr bwMode="auto">
                    <a:xfrm>
                      <a:off x="0" y="0"/>
                      <a:ext cx="5867400" cy="3752850"/>
                    </a:xfrm>
                    <a:prstGeom prst="rect">
                      <a:avLst/>
                    </a:prstGeom>
                    <a:noFill/>
                    <a:ln w="9525">
                      <a:noFill/>
                      <a:miter lim="800000"/>
                      <a:headEnd/>
                      <a:tailEnd/>
                    </a:ln>
                  </pic:spPr>
                </pic:pic>
              </a:graphicData>
            </a:graphic>
          </wp:inline>
        </w:drawing>
      </w:r>
    </w:p>
    <w:p w14:paraId="451BE4BB" w14:textId="77777777" w:rsidR="00BF4C5C" w:rsidRDefault="00BF4C5C" w:rsidP="00BF4C5C">
      <w:pPr>
        <w:pStyle w:val="ListParagraph"/>
        <w:numPr>
          <w:ilvl w:val="0"/>
          <w:numId w:val="25"/>
        </w:numPr>
        <w:tabs>
          <w:tab w:val="left" w:pos="2820"/>
        </w:tabs>
        <w:jc w:val="both"/>
        <w:rPr>
          <w:rFonts w:ascii="Times New Roman" w:eastAsia="Times New Roman" w:hAnsi="Times New Roman" w:cs="Times New Roman"/>
          <w:sz w:val="24"/>
          <w:szCs w:val="24"/>
        </w:rPr>
      </w:pPr>
      <w:r w:rsidRPr="00B44F79">
        <w:rPr>
          <w:rFonts w:ascii="Times New Roman" w:eastAsia="Times New Roman" w:hAnsi="Times New Roman" w:cs="Times New Roman"/>
          <w:b/>
          <w:sz w:val="24"/>
          <w:szCs w:val="24"/>
        </w:rPr>
        <w:lastRenderedPageBreak/>
        <w:t>PIN change screen:</w:t>
      </w:r>
      <w:r w:rsidRPr="00BF4C5C">
        <w:rPr>
          <w:rFonts w:ascii="Times New Roman" w:eastAsia="Times New Roman" w:hAnsi="Times New Roman" w:cs="Times New Roman"/>
          <w:sz w:val="24"/>
          <w:szCs w:val="24"/>
        </w:rPr>
        <w:t xml:space="preserve"> if we enter old pin</w:t>
      </w:r>
      <w:r>
        <w:rPr>
          <w:rFonts w:ascii="Times New Roman" w:eastAsia="Times New Roman" w:hAnsi="Times New Roman" w:cs="Times New Roman"/>
          <w:sz w:val="24"/>
          <w:szCs w:val="24"/>
        </w:rPr>
        <w:t xml:space="preserve"> no correct</w:t>
      </w:r>
      <w:r w:rsidRPr="00BF4C5C">
        <w:rPr>
          <w:rFonts w:ascii="Times New Roman" w:eastAsia="Times New Roman" w:hAnsi="Times New Roman" w:cs="Times New Roman"/>
          <w:sz w:val="24"/>
          <w:szCs w:val="24"/>
        </w:rPr>
        <w:t xml:space="preserve"> and new &amp; confirm pin no </w:t>
      </w:r>
      <w:r>
        <w:rPr>
          <w:rFonts w:ascii="Times New Roman" w:eastAsia="Times New Roman" w:hAnsi="Times New Roman" w:cs="Times New Roman"/>
          <w:sz w:val="24"/>
          <w:szCs w:val="24"/>
        </w:rPr>
        <w:t>different the</w:t>
      </w:r>
      <w:r w:rsidRPr="00BF4C5C">
        <w:rPr>
          <w:rFonts w:ascii="Times New Roman" w:eastAsia="Times New Roman" w:hAnsi="Times New Roman" w:cs="Times New Roman"/>
          <w:sz w:val="24"/>
          <w:szCs w:val="24"/>
        </w:rPr>
        <w:t>n appear below screen.</w:t>
      </w:r>
    </w:p>
    <w:p w14:paraId="5A22B738" w14:textId="77777777" w:rsidR="00BF4C5C" w:rsidRDefault="00BF4C5C" w:rsidP="00BF4C5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5A798B87" wp14:editId="03EAAD10">
            <wp:extent cx="5829300" cy="3914775"/>
            <wp:effectExtent l="19050" t="0" r="0" b="0"/>
            <wp:docPr id="21" name="Picture 16" descr="C:\Users\Akshay\Desktop\atmdiff\New folder\screenshots\pinchangenew-old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shay\Desktop\atmdiff\New folder\screenshots\pinchangenew-oldmsg.JPG"/>
                    <pic:cNvPicPr>
                      <a:picLocks noChangeAspect="1" noChangeArrowheads="1"/>
                    </pic:cNvPicPr>
                  </pic:nvPicPr>
                  <pic:blipFill>
                    <a:blip r:embed="rId26"/>
                    <a:srcRect/>
                    <a:stretch>
                      <a:fillRect/>
                    </a:stretch>
                  </pic:blipFill>
                  <pic:spPr bwMode="auto">
                    <a:xfrm>
                      <a:off x="0" y="0"/>
                      <a:ext cx="5829300" cy="3914775"/>
                    </a:xfrm>
                    <a:prstGeom prst="rect">
                      <a:avLst/>
                    </a:prstGeom>
                    <a:noFill/>
                    <a:ln w="9525">
                      <a:noFill/>
                      <a:miter lim="800000"/>
                      <a:headEnd/>
                      <a:tailEnd/>
                    </a:ln>
                  </pic:spPr>
                </pic:pic>
              </a:graphicData>
            </a:graphic>
          </wp:inline>
        </w:drawing>
      </w:r>
    </w:p>
    <w:p w14:paraId="00DBBEA8" w14:textId="77777777" w:rsidR="00BF4C5C" w:rsidRPr="00B44F79" w:rsidRDefault="00BF4C5C" w:rsidP="00BF4C5C">
      <w:pPr>
        <w:pStyle w:val="ListParagraph"/>
        <w:numPr>
          <w:ilvl w:val="0"/>
          <w:numId w:val="25"/>
        </w:numPr>
        <w:tabs>
          <w:tab w:val="left" w:pos="2820"/>
        </w:tabs>
        <w:jc w:val="both"/>
        <w:rPr>
          <w:rFonts w:ascii="Times New Roman" w:eastAsia="Times New Roman" w:hAnsi="Times New Roman" w:cs="Times New Roman"/>
          <w:b/>
          <w:sz w:val="24"/>
          <w:szCs w:val="24"/>
        </w:rPr>
      </w:pPr>
      <w:r w:rsidRPr="00B44F79">
        <w:rPr>
          <w:rFonts w:ascii="Times New Roman" w:eastAsia="Times New Roman" w:hAnsi="Times New Roman" w:cs="Times New Roman"/>
          <w:b/>
          <w:sz w:val="24"/>
          <w:szCs w:val="24"/>
        </w:rPr>
        <w:t>Loan Information:</w:t>
      </w:r>
    </w:p>
    <w:p w14:paraId="092DE84F" w14:textId="77777777" w:rsidR="00BF4C5C" w:rsidRDefault="00A67823" w:rsidP="00BF4C5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5CFDEB52" wp14:editId="14397E96">
            <wp:extent cx="5829300" cy="3914775"/>
            <wp:effectExtent l="19050" t="0" r="0" b="0"/>
            <wp:docPr id="11" name="Picture 2" descr="C:\Users\Akshay\Desktop\loa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ay\Desktop\loaninfo.PNG"/>
                    <pic:cNvPicPr>
                      <a:picLocks noChangeAspect="1" noChangeArrowheads="1"/>
                    </pic:cNvPicPr>
                  </pic:nvPicPr>
                  <pic:blipFill>
                    <a:blip r:embed="rId27"/>
                    <a:srcRect/>
                    <a:stretch>
                      <a:fillRect/>
                    </a:stretch>
                  </pic:blipFill>
                  <pic:spPr bwMode="auto">
                    <a:xfrm>
                      <a:off x="0" y="0"/>
                      <a:ext cx="5834226" cy="3918083"/>
                    </a:xfrm>
                    <a:prstGeom prst="rect">
                      <a:avLst/>
                    </a:prstGeom>
                    <a:noFill/>
                    <a:ln w="9525">
                      <a:noFill/>
                      <a:miter lim="800000"/>
                      <a:headEnd/>
                      <a:tailEnd/>
                    </a:ln>
                  </pic:spPr>
                </pic:pic>
              </a:graphicData>
            </a:graphic>
          </wp:inline>
        </w:drawing>
      </w:r>
    </w:p>
    <w:p w14:paraId="4135D7CC" w14:textId="77777777" w:rsidR="00BF4C5C" w:rsidRPr="00B44F79" w:rsidRDefault="00BF4C5C" w:rsidP="00BF4C5C">
      <w:pPr>
        <w:pStyle w:val="ListParagraph"/>
        <w:numPr>
          <w:ilvl w:val="0"/>
          <w:numId w:val="25"/>
        </w:numPr>
        <w:tabs>
          <w:tab w:val="left" w:pos="2820"/>
        </w:tabs>
        <w:jc w:val="both"/>
        <w:rPr>
          <w:rFonts w:ascii="Times New Roman" w:eastAsia="Times New Roman" w:hAnsi="Times New Roman" w:cs="Times New Roman"/>
          <w:b/>
          <w:sz w:val="24"/>
          <w:szCs w:val="24"/>
        </w:rPr>
      </w:pPr>
      <w:r w:rsidRPr="00B44F79">
        <w:rPr>
          <w:rFonts w:ascii="Times New Roman" w:eastAsia="Times New Roman" w:hAnsi="Times New Roman" w:cs="Times New Roman"/>
          <w:b/>
          <w:sz w:val="24"/>
          <w:szCs w:val="24"/>
        </w:rPr>
        <w:lastRenderedPageBreak/>
        <w:t>Help screen:</w:t>
      </w:r>
    </w:p>
    <w:p w14:paraId="49A47BD2" w14:textId="77777777" w:rsidR="00BF4C5C" w:rsidRDefault="00A67823" w:rsidP="00BF4C5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7CB9F324" wp14:editId="04B1A431">
            <wp:extent cx="5781675" cy="3724275"/>
            <wp:effectExtent l="19050" t="0" r="9525" b="0"/>
            <wp:docPr id="12" name="Picture 3" descr="C:\Users\Akshay\Desktop\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y\Desktop\help.PNG"/>
                    <pic:cNvPicPr>
                      <a:picLocks noChangeAspect="1" noChangeArrowheads="1"/>
                    </pic:cNvPicPr>
                  </pic:nvPicPr>
                  <pic:blipFill>
                    <a:blip r:embed="rId28"/>
                    <a:srcRect/>
                    <a:stretch>
                      <a:fillRect/>
                    </a:stretch>
                  </pic:blipFill>
                  <pic:spPr bwMode="auto">
                    <a:xfrm>
                      <a:off x="0" y="0"/>
                      <a:ext cx="5781675" cy="3724275"/>
                    </a:xfrm>
                    <a:prstGeom prst="rect">
                      <a:avLst/>
                    </a:prstGeom>
                    <a:noFill/>
                    <a:ln w="9525">
                      <a:noFill/>
                      <a:miter lim="800000"/>
                      <a:headEnd/>
                      <a:tailEnd/>
                    </a:ln>
                  </pic:spPr>
                </pic:pic>
              </a:graphicData>
            </a:graphic>
          </wp:inline>
        </w:drawing>
      </w:r>
    </w:p>
    <w:p w14:paraId="462F0D31" w14:textId="77777777" w:rsidR="00BF4C5C" w:rsidRPr="00B44F79" w:rsidRDefault="00BF4C5C" w:rsidP="00BF4C5C">
      <w:pPr>
        <w:tabs>
          <w:tab w:val="left" w:pos="2820"/>
        </w:tabs>
        <w:jc w:val="both"/>
        <w:rPr>
          <w:rFonts w:ascii="Times New Roman" w:eastAsia="Times New Roman" w:hAnsi="Times New Roman" w:cs="Times New Roman"/>
          <w:b/>
          <w:sz w:val="24"/>
          <w:szCs w:val="24"/>
        </w:rPr>
      </w:pPr>
      <w:r w:rsidRPr="00BF4C5C">
        <w:rPr>
          <w:rFonts w:ascii="Times New Roman" w:eastAsia="Times New Roman" w:hAnsi="Times New Roman" w:cs="Times New Roman"/>
          <w:b/>
          <w:sz w:val="28"/>
          <w:szCs w:val="28"/>
        </w:rPr>
        <w:t>Reports:</w:t>
      </w:r>
      <w:r>
        <w:rPr>
          <w:rFonts w:ascii="Times New Roman" w:eastAsia="Times New Roman" w:hAnsi="Times New Roman" w:cs="Times New Roman"/>
          <w:sz w:val="24"/>
          <w:szCs w:val="24"/>
        </w:rPr>
        <w:t xml:space="preserve"> </w:t>
      </w:r>
      <w:r w:rsidR="00B44F79">
        <w:rPr>
          <w:rFonts w:ascii="Times New Roman" w:eastAsia="Times New Roman" w:hAnsi="Times New Roman" w:cs="Times New Roman"/>
          <w:sz w:val="24"/>
          <w:szCs w:val="24"/>
        </w:rPr>
        <w:t xml:space="preserve">1) </w:t>
      </w:r>
      <w:r w:rsidRPr="00B44F79">
        <w:rPr>
          <w:rFonts w:ascii="Times New Roman" w:eastAsia="Times New Roman" w:hAnsi="Times New Roman" w:cs="Times New Roman"/>
          <w:b/>
          <w:sz w:val="24"/>
          <w:szCs w:val="24"/>
        </w:rPr>
        <w:t>Mini statement screen:</w:t>
      </w:r>
    </w:p>
    <w:p w14:paraId="1619EBD7" w14:textId="77777777" w:rsidR="008C3459" w:rsidRDefault="00BF4C5C" w:rsidP="00DD43EC">
      <w:pPr>
        <w:tabs>
          <w:tab w:val="left" w:pos="2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DF4A5DF" wp14:editId="1D8C2D16">
            <wp:extent cx="5781675" cy="4286250"/>
            <wp:effectExtent l="19050" t="0" r="9525" b="0"/>
            <wp:docPr id="24" name="Picture 19" descr="C:\Users\Akshay\Desktop\atmdiff\New folder\screenshots\mini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shay\Desktop\atmdiff\New folder\screenshots\ministatement.JPG"/>
                    <pic:cNvPicPr>
                      <a:picLocks noChangeAspect="1" noChangeArrowheads="1"/>
                    </pic:cNvPicPr>
                  </pic:nvPicPr>
                  <pic:blipFill>
                    <a:blip r:embed="rId29"/>
                    <a:srcRect/>
                    <a:stretch>
                      <a:fillRect/>
                    </a:stretch>
                  </pic:blipFill>
                  <pic:spPr bwMode="auto">
                    <a:xfrm>
                      <a:off x="0" y="0"/>
                      <a:ext cx="5783736" cy="4287778"/>
                    </a:xfrm>
                    <a:prstGeom prst="rect">
                      <a:avLst/>
                    </a:prstGeom>
                    <a:noFill/>
                    <a:ln w="9525">
                      <a:noFill/>
                      <a:miter lim="800000"/>
                      <a:headEnd/>
                      <a:tailEnd/>
                    </a:ln>
                  </pic:spPr>
                </pic:pic>
              </a:graphicData>
            </a:graphic>
          </wp:inline>
        </w:drawing>
      </w:r>
    </w:p>
    <w:p w14:paraId="7B79652D" w14:textId="77777777" w:rsidR="004B4C98" w:rsidRPr="00162828" w:rsidRDefault="007444CC" w:rsidP="00212605">
      <w:pPr>
        <w:jc w:val="both"/>
        <w:rPr>
          <w:rFonts w:ascii="Times New Roman" w:hAnsi="Times New Roman" w:cs="Times New Roman"/>
          <w:sz w:val="24"/>
          <w:szCs w:val="24"/>
        </w:rPr>
      </w:pPr>
      <w:r w:rsidRPr="007444CC">
        <w:rPr>
          <w:rFonts w:ascii="Times New Roman" w:hAnsi="Times New Roman" w:cs="Times New Roman"/>
          <w:b/>
          <w:sz w:val="32"/>
          <w:szCs w:val="32"/>
        </w:rPr>
        <w:lastRenderedPageBreak/>
        <w:t>Te</w:t>
      </w:r>
      <w:r>
        <w:rPr>
          <w:rFonts w:ascii="Times New Roman" w:hAnsi="Times New Roman" w:cs="Times New Roman"/>
          <w:b/>
          <w:sz w:val="32"/>
          <w:szCs w:val="32"/>
        </w:rPr>
        <w:t xml:space="preserve">sting &amp; Implementation </w:t>
      </w:r>
      <w:r w:rsidR="00B56889">
        <w:rPr>
          <w:rFonts w:ascii="Times New Roman" w:hAnsi="Times New Roman" w:cs="Times New Roman"/>
          <w:b/>
          <w:sz w:val="32"/>
          <w:szCs w:val="32"/>
        </w:rPr>
        <w:t>plan</w:t>
      </w:r>
      <w:r w:rsidR="005202F8">
        <w:rPr>
          <w:rFonts w:ascii="Times New Roman" w:hAnsi="Times New Roman" w:cs="Times New Roman"/>
          <w:b/>
          <w:sz w:val="32"/>
          <w:szCs w:val="32"/>
        </w:rPr>
        <w:t xml:space="preserve">: </w:t>
      </w:r>
    </w:p>
    <w:p w14:paraId="7B2B79E3" w14:textId="77777777" w:rsidR="00162828" w:rsidRPr="00162828" w:rsidRDefault="00162828" w:rsidP="00711DC1">
      <w:pPr>
        <w:jc w:val="both"/>
        <w:rPr>
          <w:rFonts w:ascii="Times New Roman" w:hAnsi="Times New Roman" w:cs="Times New Roman"/>
          <w:b/>
          <w:sz w:val="24"/>
          <w:szCs w:val="24"/>
        </w:rPr>
      </w:pPr>
      <w:r>
        <w:rPr>
          <w:rFonts w:ascii="Times New Roman" w:hAnsi="Times New Roman" w:cs="Times New Roman"/>
          <w:sz w:val="24"/>
          <w:szCs w:val="24"/>
        </w:rPr>
        <w:t xml:space="preserve">                       </w:t>
      </w:r>
      <w:r w:rsidRPr="00162828">
        <w:rPr>
          <w:rFonts w:ascii="Times New Roman" w:hAnsi="Times New Roman" w:cs="Times New Roman"/>
          <w:sz w:val="24"/>
          <w:szCs w:val="24"/>
        </w:rPr>
        <w:t>A process of executing a program with the goal of finding errors is Software Testing. A Software Testing Strategy helps to convert test case designs into a well-planned execution steps that will result in the construction of su</w:t>
      </w:r>
      <w:r w:rsidR="00EE531A">
        <w:rPr>
          <w:rFonts w:ascii="Times New Roman" w:hAnsi="Times New Roman" w:cs="Times New Roman"/>
          <w:sz w:val="24"/>
          <w:szCs w:val="24"/>
        </w:rPr>
        <w:t xml:space="preserve">ccessful software. </w:t>
      </w:r>
      <w:r w:rsidRPr="00162828">
        <w:rPr>
          <w:rFonts w:ascii="Times New Roman" w:hAnsi="Times New Roman" w:cs="Times New Roman"/>
          <w:sz w:val="24"/>
          <w:szCs w:val="24"/>
        </w:rPr>
        <w:t xml:space="preserve"> Software testing is a destructive process of trying to find the errors. The main purpose of testing can be quality assurance, reliability estimation, validation or verification.</w:t>
      </w:r>
    </w:p>
    <w:p w14:paraId="4DEFF41F" w14:textId="77777777" w:rsidR="00162828" w:rsidRPr="00162828" w:rsidRDefault="00162828" w:rsidP="00711DC1">
      <w:pPr>
        <w:spacing w:line="360" w:lineRule="auto"/>
        <w:jc w:val="both"/>
        <w:rPr>
          <w:rFonts w:ascii="Times New Roman" w:eastAsia="Calibri" w:hAnsi="Times New Roman" w:cs="Times New Roman"/>
          <w:b/>
          <w:sz w:val="24"/>
          <w:szCs w:val="24"/>
        </w:rPr>
      </w:pPr>
      <w:r w:rsidRPr="00162828">
        <w:rPr>
          <w:rFonts w:ascii="Times New Roman" w:eastAsia="Calibri" w:hAnsi="Times New Roman" w:cs="Times New Roman"/>
          <w:b/>
          <w:sz w:val="24"/>
          <w:szCs w:val="24"/>
        </w:rPr>
        <w:t>Principle of Testing:</w:t>
      </w:r>
    </w:p>
    <w:p w14:paraId="09753071" w14:textId="77777777" w:rsidR="00162828" w:rsidRPr="002371A5" w:rsidRDefault="00162828" w:rsidP="00711DC1">
      <w:pPr>
        <w:numPr>
          <w:ilvl w:val="0"/>
          <w:numId w:val="22"/>
        </w:numPr>
        <w:tabs>
          <w:tab w:val="left" w:pos="360"/>
        </w:tabs>
        <w:suppressAutoHyphens/>
        <w:spacing w:after="0" w:line="360" w:lineRule="auto"/>
        <w:jc w:val="both"/>
        <w:rPr>
          <w:rFonts w:ascii="Times New Roman" w:eastAsia="Calibri" w:hAnsi="Times New Roman" w:cs="Times New Roman"/>
          <w:sz w:val="24"/>
          <w:szCs w:val="24"/>
        </w:rPr>
      </w:pPr>
      <w:r w:rsidRPr="002371A5">
        <w:rPr>
          <w:rFonts w:ascii="Times New Roman" w:eastAsia="Calibri" w:hAnsi="Times New Roman" w:cs="Times New Roman"/>
          <w:sz w:val="24"/>
          <w:szCs w:val="24"/>
        </w:rPr>
        <w:t>All tests should be traceable as per the customer requirement.</w:t>
      </w:r>
    </w:p>
    <w:p w14:paraId="6FD01718" w14:textId="77777777" w:rsidR="00162828" w:rsidRPr="00162828" w:rsidRDefault="00162828" w:rsidP="00711DC1">
      <w:pPr>
        <w:numPr>
          <w:ilvl w:val="0"/>
          <w:numId w:val="22"/>
        </w:numPr>
        <w:tabs>
          <w:tab w:val="left" w:pos="360"/>
        </w:tabs>
        <w:suppressAutoHyphens/>
        <w:spacing w:after="0" w:line="360" w:lineRule="auto"/>
        <w:jc w:val="both"/>
        <w:rPr>
          <w:rFonts w:ascii="Times New Roman" w:eastAsia="Calibri" w:hAnsi="Times New Roman" w:cs="Times New Roman"/>
          <w:sz w:val="24"/>
          <w:szCs w:val="24"/>
        </w:rPr>
      </w:pPr>
      <w:r w:rsidRPr="00162828">
        <w:rPr>
          <w:rFonts w:ascii="Times New Roman" w:eastAsia="Calibri" w:hAnsi="Times New Roman" w:cs="Times New Roman"/>
          <w:sz w:val="24"/>
          <w:szCs w:val="24"/>
        </w:rPr>
        <w:t>Resource planning should be in advanced.</w:t>
      </w:r>
    </w:p>
    <w:p w14:paraId="1D12EED4" w14:textId="77777777" w:rsidR="00162828" w:rsidRPr="00162828" w:rsidRDefault="00162828" w:rsidP="00711DC1">
      <w:pPr>
        <w:numPr>
          <w:ilvl w:val="0"/>
          <w:numId w:val="22"/>
        </w:numPr>
        <w:tabs>
          <w:tab w:val="left" w:pos="360"/>
        </w:tabs>
        <w:suppressAutoHyphens/>
        <w:spacing w:after="0" w:line="360" w:lineRule="auto"/>
        <w:jc w:val="both"/>
        <w:rPr>
          <w:rFonts w:ascii="Times New Roman" w:eastAsia="Calibri" w:hAnsi="Times New Roman" w:cs="Times New Roman"/>
          <w:sz w:val="24"/>
          <w:szCs w:val="24"/>
        </w:rPr>
      </w:pPr>
      <w:r w:rsidRPr="00162828">
        <w:rPr>
          <w:rFonts w:ascii="Times New Roman" w:eastAsia="Calibri" w:hAnsi="Times New Roman" w:cs="Times New Roman"/>
          <w:sz w:val="24"/>
          <w:szCs w:val="24"/>
        </w:rPr>
        <w:t xml:space="preserve">Test cases should </w:t>
      </w:r>
      <w:r w:rsidRPr="00162828">
        <w:rPr>
          <w:rFonts w:ascii="Times New Roman" w:hAnsi="Times New Roman"/>
          <w:sz w:val="24"/>
          <w:szCs w:val="24"/>
        </w:rPr>
        <w:t>not</w:t>
      </w:r>
      <w:r w:rsidRPr="00162828">
        <w:rPr>
          <w:rFonts w:ascii="Times New Roman" w:eastAsia="Calibri" w:hAnsi="Times New Roman" w:cs="Times New Roman"/>
          <w:sz w:val="24"/>
          <w:szCs w:val="24"/>
        </w:rPr>
        <w:t xml:space="preserve"> leave any fatal error.</w:t>
      </w:r>
    </w:p>
    <w:p w14:paraId="7A60FF46" w14:textId="77777777" w:rsidR="00162828" w:rsidRPr="00EE531A" w:rsidRDefault="00162828" w:rsidP="00711DC1">
      <w:pPr>
        <w:numPr>
          <w:ilvl w:val="0"/>
          <w:numId w:val="22"/>
        </w:numPr>
        <w:tabs>
          <w:tab w:val="left" w:pos="360"/>
        </w:tabs>
        <w:suppressAutoHyphens/>
        <w:spacing w:after="0" w:line="360" w:lineRule="auto"/>
        <w:jc w:val="both"/>
        <w:rPr>
          <w:rFonts w:ascii="Times New Roman" w:eastAsia="Calibri" w:hAnsi="Times New Roman" w:cs="Times New Roman"/>
          <w:sz w:val="24"/>
          <w:szCs w:val="24"/>
        </w:rPr>
      </w:pPr>
      <w:r w:rsidRPr="00EE531A">
        <w:rPr>
          <w:rFonts w:ascii="Times New Roman" w:eastAsia="Calibri" w:hAnsi="Times New Roman" w:cs="Times New Roman"/>
          <w:sz w:val="24"/>
          <w:szCs w:val="24"/>
        </w:rPr>
        <w:t>Test case should handle all critical functions.</w:t>
      </w:r>
    </w:p>
    <w:p w14:paraId="762E0C79" w14:textId="77777777" w:rsidR="00162828" w:rsidRDefault="00162828" w:rsidP="00711DC1">
      <w:pPr>
        <w:suppressAutoHyphens/>
        <w:spacing w:after="0" w:line="360" w:lineRule="auto"/>
        <w:jc w:val="both"/>
        <w:rPr>
          <w:rFonts w:ascii="Times New Roman" w:eastAsia="Calibri" w:hAnsi="Times New Roman" w:cs="Times New Roman"/>
          <w:sz w:val="30"/>
          <w:szCs w:val="30"/>
        </w:rPr>
      </w:pPr>
      <w:r w:rsidRPr="00162828">
        <w:rPr>
          <w:rFonts w:ascii="Times New Roman" w:hAnsi="Times New Roman" w:cs="Times New Roman"/>
          <w:sz w:val="24"/>
          <w:szCs w:val="24"/>
        </w:rPr>
        <w:t xml:space="preserve">                 Testing is the set of activities that can be planned in advance and conducted systematically. To define these activities templates are provided by different testing strategies.</w:t>
      </w:r>
    </w:p>
    <w:p w14:paraId="5FA17B76" w14:textId="77777777" w:rsidR="00773975" w:rsidRDefault="00773975" w:rsidP="00711DC1">
      <w:pPr>
        <w:suppressAutoHyphens/>
        <w:spacing w:after="0" w:line="240" w:lineRule="auto"/>
        <w:ind w:left="1080"/>
        <w:jc w:val="both"/>
        <w:rPr>
          <w:rFonts w:ascii="Times New Roman" w:eastAsia="Calibri" w:hAnsi="Times New Roman" w:cs="Times New Roman"/>
          <w:b/>
          <w:sz w:val="24"/>
          <w:szCs w:val="24"/>
        </w:rPr>
      </w:pPr>
    </w:p>
    <w:p w14:paraId="510A414C" w14:textId="77777777" w:rsidR="00105557" w:rsidRDefault="00773975" w:rsidP="00711DC1">
      <w:pPr>
        <w:suppressAutoHyphens/>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Unit</w:t>
      </w:r>
      <w:r w:rsidRPr="002371A5">
        <w:rPr>
          <w:rFonts w:ascii="Times New Roman" w:eastAsia="Calibri" w:hAnsi="Times New Roman" w:cs="Times New Roman"/>
          <w:b/>
          <w:sz w:val="24"/>
          <w:szCs w:val="24"/>
        </w:rPr>
        <w:t xml:space="preserve"> Testing:</w:t>
      </w:r>
    </w:p>
    <w:p w14:paraId="1177DBE0" w14:textId="77777777" w:rsidR="00773975" w:rsidRPr="00711DC1" w:rsidRDefault="00105557" w:rsidP="00711DC1">
      <w:pPr>
        <w:suppressAutoHyphens/>
        <w:spacing w:after="0" w:line="240" w:lineRule="auto"/>
        <w:jc w:val="both"/>
        <w:rPr>
          <w:rFonts w:ascii="Times New Roman" w:hAnsi="Times New Roman" w:cs="Times New Roman"/>
          <w:sz w:val="24"/>
          <w:szCs w:val="24"/>
        </w:rPr>
      </w:pPr>
      <w:r>
        <w:rPr>
          <w:rFonts w:ascii="Times New Roman" w:eastAsia="Calibri" w:hAnsi="Times New Roman" w:cs="Times New Roman"/>
          <w:b/>
          <w:sz w:val="24"/>
          <w:szCs w:val="24"/>
        </w:rPr>
        <w:t xml:space="preserve">           </w:t>
      </w:r>
      <w:r w:rsidR="00162828" w:rsidRPr="00773975">
        <w:rPr>
          <w:rFonts w:ascii="Times New Roman" w:eastAsia="Calibri" w:hAnsi="Times New Roman" w:cs="Times New Roman"/>
          <w:sz w:val="24"/>
          <w:szCs w:val="24"/>
        </w:rPr>
        <w:t xml:space="preserve"> </w:t>
      </w:r>
      <w:r w:rsidR="00773975" w:rsidRPr="00773975">
        <w:rPr>
          <w:rFonts w:ascii="Times New Roman" w:eastAsia="Calibri" w:hAnsi="Times New Roman" w:cs="Times New Roman"/>
          <w:sz w:val="24"/>
          <w:szCs w:val="24"/>
        </w:rPr>
        <w:t xml:space="preserve"> </w:t>
      </w:r>
      <w:r w:rsidR="00773975" w:rsidRPr="00711DC1">
        <w:rPr>
          <w:rFonts w:ascii="Times New Roman" w:hAnsi="Times New Roman" w:cs="Times New Roman"/>
          <w:sz w:val="24"/>
          <w:szCs w:val="24"/>
        </w:rPr>
        <w:t xml:space="preserve">At vertex of spiral, testing begins with unit testing. It aims at testing each component or unit of software to check its functionality, </w:t>
      </w:r>
      <w:r w:rsidR="00711DC1" w:rsidRPr="00711DC1">
        <w:rPr>
          <w:rFonts w:ascii="Times New Roman" w:hAnsi="Times New Roman" w:cs="Times New Roman"/>
          <w:sz w:val="24"/>
          <w:szCs w:val="24"/>
        </w:rPr>
        <w:t>independently. Ensures</w:t>
      </w:r>
      <w:r w:rsidR="00773975" w:rsidRPr="00711DC1">
        <w:rPr>
          <w:rFonts w:ascii="Times New Roman" w:hAnsi="Times New Roman" w:cs="Times New Roman"/>
          <w:sz w:val="24"/>
          <w:szCs w:val="24"/>
        </w:rPr>
        <w:t xml:space="preserve"> that it works properly as a unit. Typical units are </w:t>
      </w:r>
    </w:p>
    <w:p w14:paraId="3E3ADCFE" w14:textId="77777777" w:rsidR="00773975" w:rsidRPr="00711DC1" w:rsidRDefault="00773975" w:rsidP="00711DC1">
      <w:pPr>
        <w:pStyle w:val="Default"/>
        <w:jc w:val="both"/>
      </w:pPr>
      <w:r w:rsidRPr="00711DC1">
        <w:t xml:space="preserve"> Interface: tested to check proper flow of information into and out of the program unit under test. </w:t>
      </w:r>
    </w:p>
    <w:p w14:paraId="733CD416" w14:textId="77777777" w:rsidR="00773975" w:rsidRPr="00711DC1" w:rsidRDefault="00773975" w:rsidP="00711DC1">
      <w:pPr>
        <w:pStyle w:val="Default"/>
        <w:jc w:val="both"/>
      </w:pPr>
      <w:r w:rsidRPr="00711DC1">
        <w:t xml:space="preserve"> Local data structures: tested to check integrity of data during execution. </w:t>
      </w:r>
    </w:p>
    <w:p w14:paraId="7FA14BB2" w14:textId="77777777" w:rsidR="00773975" w:rsidRPr="00711DC1" w:rsidRDefault="00773975" w:rsidP="00711DC1">
      <w:pPr>
        <w:pStyle w:val="Default"/>
        <w:jc w:val="both"/>
      </w:pPr>
      <w:r w:rsidRPr="00711DC1">
        <w:t xml:space="preserve"> Boundary conditions: tested to ensure unit operates properly at boundaries to limit processing. </w:t>
      </w:r>
    </w:p>
    <w:p w14:paraId="69E1E7AB" w14:textId="77777777" w:rsidR="00773975" w:rsidRPr="00711DC1" w:rsidRDefault="00773975" w:rsidP="00711DC1">
      <w:pPr>
        <w:pStyle w:val="Default"/>
        <w:jc w:val="both"/>
      </w:pPr>
      <w:r w:rsidRPr="00711DC1">
        <w:t xml:space="preserve"> Independent paths: tested to ensure all statements in the unit are executed at least once. </w:t>
      </w:r>
    </w:p>
    <w:p w14:paraId="1A817CA4" w14:textId="77777777" w:rsidR="00773975" w:rsidRPr="00711DC1" w:rsidRDefault="00773975" w:rsidP="00711DC1">
      <w:pPr>
        <w:pStyle w:val="Default"/>
        <w:jc w:val="both"/>
      </w:pPr>
      <w:r w:rsidRPr="00711DC1">
        <w:t xml:space="preserve"> Error handling paths: tested to check whether error messages are user friendly and corresponds to error encountered, whether they reroute or terminate process when error occurred. </w:t>
      </w:r>
    </w:p>
    <w:p w14:paraId="74975A2B" w14:textId="77777777" w:rsidR="00773975" w:rsidRPr="00711DC1" w:rsidRDefault="00773975" w:rsidP="00711DC1">
      <w:pPr>
        <w:pStyle w:val="Default"/>
        <w:jc w:val="both"/>
      </w:pPr>
      <w:r w:rsidRPr="00711DC1">
        <w:t xml:space="preserve"> Common errors found during unit testing are: incorrect initialization, precision inaccuracy, mixed mode operation, incorrect arithmetic precedence etc. </w:t>
      </w:r>
    </w:p>
    <w:p w14:paraId="6D6B2578" w14:textId="77777777" w:rsidR="00105557" w:rsidRPr="00711DC1" w:rsidRDefault="00105557" w:rsidP="00711DC1">
      <w:pPr>
        <w:pStyle w:val="Default"/>
        <w:jc w:val="both"/>
      </w:pPr>
    </w:p>
    <w:p w14:paraId="4289648E" w14:textId="77777777" w:rsidR="00105557" w:rsidRPr="00711DC1" w:rsidRDefault="00105557" w:rsidP="00711DC1">
      <w:pPr>
        <w:pStyle w:val="Default"/>
        <w:jc w:val="both"/>
      </w:pPr>
      <w:r w:rsidRPr="00711DC1">
        <w:rPr>
          <w:b/>
          <w:bCs/>
          <w:iCs/>
        </w:rPr>
        <w:t>Integration testing</w:t>
      </w:r>
      <w:r w:rsidRPr="00711DC1">
        <w:t xml:space="preserve">: </w:t>
      </w:r>
    </w:p>
    <w:p w14:paraId="2BE36E15" w14:textId="77777777" w:rsidR="00105557" w:rsidRPr="00711DC1" w:rsidRDefault="00105557" w:rsidP="00711DC1">
      <w:pPr>
        <w:pStyle w:val="Default"/>
        <w:jc w:val="both"/>
      </w:pPr>
      <w:r w:rsidRPr="00711DC1">
        <w:t xml:space="preserve">                   Further progressing the testing process, these units must be assembled or integrated to form complete software package. So integration testing focuses the problems of verification and construction. </w:t>
      </w:r>
    </w:p>
    <w:p w14:paraId="4F02F4F1" w14:textId="77777777" w:rsidR="00105557" w:rsidRPr="00711DC1" w:rsidRDefault="00105557" w:rsidP="00711DC1">
      <w:pPr>
        <w:pStyle w:val="Default"/>
        <w:jc w:val="both"/>
      </w:pPr>
    </w:p>
    <w:p w14:paraId="3F7BAF2C" w14:textId="77777777" w:rsidR="000B09A7" w:rsidRPr="00711DC1" w:rsidRDefault="00105557" w:rsidP="00711DC1">
      <w:pPr>
        <w:pStyle w:val="Default"/>
        <w:jc w:val="both"/>
        <w:rPr>
          <w:iCs/>
        </w:rPr>
      </w:pPr>
      <w:r w:rsidRPr="00711DC1">
        <w:rPr>
          <w:b/>
          <w:bCs/>
          <w:i/>
          <w:iCs/>
        </w:rPr>
        <w:t xml:space="preserve"> </w:t>
      </w:r>
      <w:r w:rsidRPr="00711DC1">
        <w:rPr>
          <w:b/>
          <w:bCs/>
          <w:iCs/>
        </w:rPr>
        <w:t>Validation testing</w:t>
      </w:r>
      <w:r w:rsidR="000B09A7" w:rsidRPr="00711DC1">
        <w:rPr>
          <w:iCs/>
        </w:rPr>
        <w:t>:</w:t>
      </w:r>
    </w:p>
    <w:p w14:paraId="06FBFADD" w14:textId="77777777" w:rsidR="00162828" w:rsidRPr="00711DC1" w:rsidRDefault="000B09A7" w:rsidP="00711DC1">
      <w:pPr>
        <w:pStyle w:val="Default"/>
        <w:jc w:val="both"/>
      </w:pPr>
      <w:r w:rsidRPr="00711DC1">
        <w:rPr>
          <w:iCs/>
        </w:rPr>
        <w:t xml:space="preserve">                  </w:t>
      </w:r>
      <w:r w:rsidR="00105557" w:rsidRPr="00711DC1">
        <w:rPr>
          <w:i/>
          <w:iCs/>
        </w:rPr>
        <w:t xml:space="preserve"> </w:t>
      </w:r>
      <w:r w:rsidR="00105557" w:rsidRPr="00711DC1">
        <w:t>Taking one more outward turn along spiral, comes validation testing. It consists of higher order tests using validation criteria defined during requirement analysis phase. This test assures that software meets all functional, behavioural and performance requirements.</w:t>
      </w:r>
    </w:p>
    <w:p w14:paraId="0BD39587" w14:textId="77777777" w:rsidR="000B09A7" w:rsidRPr="00711DC1" w:rsidRDefault="00105557" w:rsidP="00711DC1">
      <w:pPr>
        <w:suppressAutoHyphens/>
        <w:spacing w:after="0" w:line="240" w:lineRule="auto"/>
        <w:jc w:val="both"/>
        <w:rPr>
          <w:rFonts w:ascii="Times New Roman" w:eastAsia="Calibri" w:hAnsi="Times New Roman" w:cs="Times New Roman"/>
          <w:b/>
          <w:sz w:val="24"/>
          <w:szCs w:val="24"/>
        </w:rPr>
      </w:pPr>
      <w:r w:rsidRPr="00711DC1">
        <w:rPr>
          <w:rFonts w:ascii="Times New Roman" w:eastAsia="Calibri" w:hAnsi="Times New Roman" w:cs="Times New Roman"/>
          <w:b/>
          <w:sz w:val="24"/>
          <w:szCs w:val="24"/>
        </w:rPr>
        <w:t xml:space="preserve"> </w:t>
      </w:r>
    </w:p>
    <w:p w14:paraId="4F1C1A15" w14:textId="77777777" w:rsidR="000B09A7" w:rsidRPr="00711DC1" w:rsidRDefault="00105557" w:rsidP="00711DC1">
      <w:pPr>
        <w:suppressAutoHyphens/>
        <w:spacing w:after="0" w:line="240" w:lineRule="auto"/>
        <w:jc w:val="both"/>
        <w:rPr>
          <w:rFonts w:ascii="Times New Roman" w:eastAsia="Calibri" w:hAnsi="Times New Roman" w:cs="Times New Roman"/>
          <w:b/>
          <w:sz w:val="24"/>
          <w:szCs w:val="24"/>
        </w:rPr>
      </w:pPr>
      <w:r w:rsidRPr="00711DC1">
        <w:rPr>
          <w:rFonts w:ascii="Times New Roman" w:eastAsia="Calibri" w:hAnsi="Times New Roman" w:cs="Times New Roman"/>
          <w:b/>
          <w:sz w:val="24"/>
          <w:szCs w:val="24"/>
        </w:rPr>
        <w:lastRenderedPageBreak/>
        <w:t xml:space="preserve"> </w:t>
      </w:r>
      <w:r w:rsidR="00162828" w:rsidRPr="00711DC1">
        <w:rPr>
          <w:rFonts w:ascii="Times New Roman" w:eastAsia="Calibri" w:hAnsi="Times New Roman" w:cs="Times New Roman"/>
          <w:b/>
          <w:sz w:val="24"/>
          <w:szCs w:val="24"/>
        </w:rPr>
        <w:t>Performance Testing:</w:t>
      </w:r>
      <w:r w:rsidRPr="00711DC1">
        <w:rPr>
          <w:rFonts w:ascii="Times New Roman" w:eastAsia="Calibri" w:hAnsi="Times New Roman" w:cs="Times New Roman"/>
          <w:b/>
          <w:sz w:val="24"/>
          <w:szCs w:val="24"/>
        </w:rPr>
        <w:t xml:space="preserve"> </w:t>
      </w:r>
    </w:p>
    <w:p w14:paraId="042180C2" w14:textId="77777777" w:rsidR="00162828" w:rsidRPr="00711DC1" w:rsidRDefault="000B09A7" w:rsidP="00711DC1">
      <w:pPr>
        <w:suppressAutoHyphens/>
        <w:spacing w:after="0" w:line="240" w:lineRule="auto"/>
        <w:jc w:val="both"/>
        <w:rPr>
          <w:rFonts w:ascii="Times New Roman" w:eastAsia="Calibri" w:hAnsi="Times New Roman" w:cs="Times New Roman"/>
          <w:sz w:val="24"/>
          <w:szCs w:val="24"/>
        </w:rPr>
      </w:pPr>
      <w:r w:rsidRPr="00711DC1">
        <w:rPr>
          <w:rFonts w:ascii="Times New Roman" w:eastAsia="Calibri" w:hAnsi="Times New Roman" w:cs="Times New Roman"/>
          <w:sz w:val="24"/>
          <w:szCs w:val="24"/>
        </w:rPr>
        <w:t xml:space="preserve">                         </w:t>
      </w:r>
      <w:r w:rsidR="00162828" w:rsidRPr="00711DC1">
        <w:rPr>
          <w:rFonts w:ascii="Times New Roman" w:eastAsia="Calibri" w:hAnsi="Times New Roman" w:cs="Times New Roman"/>
          <w:sz w:val="24"/>
          <w:szCs w:val="24"/>
        </w:rPr>
        <w:t>It concentrate on the transaction response time, throughput etc.</w:t>
      </w:r>
      <w:r w:rsidR="00105557" w:rsidRPr="00711DC1">
        <w:rPr>
          <w:rFonts w:ascii="Times New Roman" w:eastAsia="Calibri" w:hAnsi="Times New Roman" w:cs="Times New Roman"/>
          <w:sz w:val="24"/>
          <w:szCs w:val="24"/>
        </w:rPr>
        <w:t xml:space="preserve"> </w:t>
      </w:r>
      <w:r w:rsidR="00162828" w:rsidRPr="00711DC1">
        <w:rPr>
          <w:rFonts w:ascii="Times New Roman" w:eastAsia="Calibri" w:hAnsi="Times New Roman" w:cs="Times New Roman"/>
          <w:sz w:val="24"/>
          <w:szCs w:val="24"/>
        </w:rPr>
        <w:t xml:space="preserve">It is designed to test the run-time performance of </w:t>
      </w:r>
      <w:r w:rsidR="00162828" w:rsidRPr="00711DC1">
        <w:rPr>
          <w:rFonts w:ascii="Times New Roman" w:hAnsi="Times New Roman" w:cs="Times New Roman"/>
          <w:sz w:val="24"/>
          <w:szCs w:val="24"/>
        </w:rPr>
        <w:t>software</w:t>
      </w:r>
      <w:r w:rsidR="00162828" w:rsidRPr="00711DC1">
        <w:rPr>
          <w:rFonts w:ascii="Times New Roman" w:eastAsia="Calibri" w:hAnsi="Times New Roman" w:cs="Times New Roman"/>
          <w:sz w:val="24"/>
          <w:szCs w:val="24"/>
        </w:rPr>
        <w:t xml:space="preserve"> within the context of an integral system. Performance testing is conducted throughout all steps of testing process. </w:t>
      </w:r>
    </w:p>
    <w:p w14:paraId="14553FE3" w14:textId="77777777" w:rsidR="000B09A7" w:rsidRPr="00711DC1" w:rsidRDefault="000B09A7" w:rsidP="00711DC1">
      <w:pPr>
        <w:suppressAutoHyphens/>
        <w:spacing w:after="0" w:line="240" w:lineRule="auto"/>
        <w:jc w:val="both"/>
        <w:rPr>
          <w:rFonts w:ascii="Times New Roman" w:eastAsia="Calibri" w:hAnsi="Times New Roman" w:cs="Times New Roman"/>
          <w:b/>
          <w:sz w:val="24"/>
          <w:szCs w:val="24"/>
        </w:rPr>
      </w:pPr>
    </w:p>
    <w:p w14:paraId="25809DCA" w14:textId="77777777" w:rsidR="000B09A7" w:rsidRPr="00711DC1" w:rsidRDefault="00162828" w:rsidP="00711DC1">
      <w:pPr>
        <w:suppressAutoHyphens/>
        <w:spacing w:after="0" w:line="240" w:lineRule="auto"/>
        <w:jc w:val="both"/>
        <w:rPr>
          <w:rFonts w:ascii="Times New Roman" w:eastAsia="Calibri" w:hAnsi="Times New Roman" w:cs="Times New Roman"/>
          <w:b/>
          <w:sz w:val="24"/>
          <w:szCs w:val="24"/>
        </w:rPr>
      </w:pPr>
      <w:r w:rsidRPr="00711DC1">
        <w:rPr>
          <w:rFonts w:ascii="Times New Roman" w:eastAsia="Calibri" w:hAnsi="Times New Roman" w:cs="Times New Roman"/>
          <w:b/>
          <w:sz w:val="24"/>
          <w:szCs w:val="24"/>
        </w:rPr>
        <w:t>User Acceptance Testing:</w:t>
      </w:r>
    </w:p>
    <w:p w14:paraId="52321C4F" w14:textId="77777777" w:rsidR="00162828" w:rsidRPr="00711DC1" w:rsidRDefault="000B09A7" w:rsidP="00711DC1">
      <w:pPr>
        <w:suppressAutoHyphens/>
        <w:spacing w:after="0" w:line="240" w:lineRule="auto"/>
        <w:jc w:val="both"/>
        <w:rPr>
          <w:rFonts w:ascii="Times New Roman" w:eastAsia="Calibri" w:hAnsi="Times New Roman" w:cs="Times New Roman"/>
          <w:sz w:val="24"/>
          <w:szCs w:val="24"/>
        </w:rPr>
      </w:pPr>
      <w:r w:rsidRPr="00711DC1">
        <w:rPr>
          <w:rFonts w:ascii="Times New Roman" w:eastAsia="Calibri" w:hAnsi="Times New Roman" w:cs="Times New Roman"/>
          <w:b/>
          <w:sz w:val="24"/>
          <w:szCs w:val="24"/>
        </w:rPr>
        <w:t xml:space="preserve">                 </w:t>
      </w:r>
      <w:r w:rsidR="00162828" w:rsidRPr="00711DC1">
        <w:rPr>
          <w:rFonts w:ascii="Times New Roman" w:eastAsia="Calibri" w:hAnsi="Times New Roman" w:cs="Times New Roman"/>
          <w:sz w:val="24"/>
          <w:szCs w:val="24"/>
        </w:rPr>
        <w:t>The major concern while developing any product is that the product must satisfy the user.</w:t>
      </w:r>
      <w:r w:rsidRPr="00711DC1">
        <w:rPr>
          <w:rFonts w:ascii="Times New Roman" w:eastAsia="Calibri" w:hAnsi="Times New Roman" w:cs="Times New Roman"/>
          <w:sz w:val="24"/>
          <w:szCs w:val="24"/>
        </w:rPr>
        <w:t xml:space="preserve"> </w:t>
      </w:r>
      <w:r w:rsidR="00162828" w:rsidRPr="00711DC1">
        <w:rPr>
          <w:rFonts w:ascii="Times New Roman" w:eastAsia="Calibri" w:hAnsi="Times New Roman" w:cs="Times New Roman"/>
          <w:sz w:val="24"/>
          <w:szCs w:val="24"/>
        </w:rPr>
        <w:t>Any acceptance testing validates &amp; verifies whether the product is user acceptable or not.</w:t>
      </w:r>
      <w:r w:rsidRPr="00711DC1">
        <w:rPr>
          <w:rFonts w:ascii="Times New Roman" w:eastAsia="Calibri" w:hAnsi="Times New Roman" w:cs="Times New Roman"/>
          <w:sz w:val="24"/>
          <w:szCs w:val="24"/>
        </w:rPr>
        <w:t xml:space="preserve"> </w:t>
      </w:r>
      <w:r w:rsidR="00162828" w:rsidRPr="00711DC1">
        <w:rPr>
          <w:rFonts w:ascii="Times New Roman" w:eastAsia="Calibri" w:hAnsi="Times New Roman" w:cs="Times New Roman"/>
          <w:sz w:val="24"/>
          <w:szCs w:val="24"/>
        </w:rPr>
        <w:t xml:space="preserve">This test confirms the reliability of the product.     </w:t>
      </w:r>
    </w:p>
    <w:p w14:paraId="6774D8F1" w14:textId="77777777" w:rsidR="00CF11E4" w:rsidRPr="00711DC1" w:rsidRDefault="00CF11E4" w:rsidP="00CF11E4">
      <w:pPr>
        <w:autoSpaceDE w:val="0"/>
        <w:autoSpaceDN w:val="0"/>
        <w:adjustRightInd w:val="0"/>
        <w:spacing w:after="0" w:line="240" w:lineRule="auto"/>
        <w:rPr>
          <w:rFonts w:ascii="Times New Roman" w:hAnsi="Times New Roman" w:cs="Times New Roman"/>
          <w:b/>
          <w:sz w:val="28"/>
          <w:szCs w:val="28"/>
        </w:rPr>
      </w:pPr>
    </w:p>
    <w:p w14:paraId="08B37204" w14:textId="77777777" w:rsidR="004B4C98" w:rsidRDefault="00CF11E4" w:rsidP="004B4C98">
      <w:pPr>
        <w:spacing w:after="120"/>
        <w:rPr>
          <w:rFonts w:ascii="Times New Roman" w:hAnsi="Times New Roman"/>
          <w:sz w:val="28"/>
          <w:szCs w:val="28"/>
        </w:rPr>
      </w:pPr>
      <w:r>
        <w:rPr>
          <w:rFonts w:ascii="Times New Roman" w:hAnsi="Times New Roman"/>
          <w:b/>
          <w:sz w:val="28"/>
          <w:szCs w:val="28"/>
        </w:rPr>
        <w:t xml:space="preserve">     </w:t>
      </w:r>
      <w:r w:rsidR="004B4C98" w:rsidRPr="004B4C98">
        <w:rPr>
          <w:rFonts w:ascii="Times New Roman" w:hAnsi="Times New Roman"/>
          <w:b/>
          <w:sz w:val="28"/>
          <w:szCs w:val="28"/>
        </w:rPr>
        <w:t>Test Cases &amp; Test Results</w:t>
      </w:r>
      <w:r w:rsidR="004B4C98" w:rsidRPr="004B4C98">
        <w:rPr>
          <w:rFonts w:ascii="Times New Roman" w:hAnsi="Times New Roman"/>
          <w:sz w:val="28"/>
          <w:szCs w:val="28"/>
        </w:rPr>
        <w:t>:-</w:t>
      </w:r>
    </w:p>
    <w:p w14:paraId="6729BC79" w14:textId="77777777" w:rsidR="00EE531A" w:rsidRPr="00284E99" w:rsidRDefault="00EE531A" w:rsidP="004B4C98">
      <w:pPr>
        <w:spacing w:after="120"/>
        <w:rPr>
          <w:rFonts w:ascii="Times New Roman" w:hAnsi="Times New Roman"/>
          <w:sz w:val="28"/>
          <w:szCs w:val="28"/>
        </w:rPr>
      </w:pPr>
    </w:p>
    <w:tbl>
      <w:tblPr>
        <w:tblStyle w:val="TableGrid"/>
        <w:tblW w:w="9441" w:type="dxa"/>
        <w:tblInd w:w="165" w:type="dxa"/>
        <w:tblLayout w:type="fixed"/>
        <w:tblLook w:val="04A0" w:firstRow="1" w:lastRow="0" w:firstColumn="1" w:lastColumn="0" w:noHBand="0" w:noVBand="1"/>
      </w:tblPr>
      <w:tblGrid>
        <w:gridCol w:w="699"/>
        <w:gridCol w:w="1371"/>
        <w:gridCol w:w="2126"/>
        <w:gridCol w:w="2126"/>
        <w:gridCol w:w="2126"/>
        <w:gridCol w:w="993"/>
      </w:tblGrid>
      <w:tr w:rsidR="004B4C98" w:rsidRPr="004B4C98" w14:paraId="3C5D1225" w14:textId="77777777" w:rsidTr="00B95D6E">
        <w:trPr>
          <w:trHeight w:val="747"/>
        </w:trPr>
        <w:tc>
          <w:tcPr>
            <w:tcW w:w="699" w:type="dxa"/>
          </w:tcPr>
          <w:p w14:paraId="47305090"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Test no</w:t>
            </w:r>
          </w:p>
        </w:tc>
        <w:tc>
          <w:tcPr>
            <w:tcW w:w="1371" w:type="dxa"/>
          </w:tcPr>
          <w:p w14:paraId="238F7FA7"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Test name</w:t>
            </w:r>
          </w:p>
        </w:tc>
        <w:tc>
          <w:tcPr>
            <w:tcW w:w="2126" w:type="dxa"/>
          </w:tcPr>
          <w:p w14:paraId="5320ED41"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Description</w:t>
            </w:r>
          </w:p>
        </w:tc>
        <w:tc>
          <w:tcPr>
            <w:tcW w:w="2126" w:type="dxa"/>
          </w:tcPr>
          <w:p w14:paraId="313AAA4F"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 xml:space="preserve">Expected </w:t>
            </w:r>
          </w:p>
          <w:p w14:paraId="32A46E6B"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output</w:t>
            </w:r>
          </w:p>
        </w:tc>
        <w:tc>
          <w:tcPr>
            <w:tcW w:w="2126" w:type="dxa"/>
          </w:tcPr>
          <w:p w14:paraId="692CD0EA"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 xml:space="preserve">Actual </w:t>
            </w:r>
          </w:p>
          <w:p w14:paraId="77579D3C"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output</w:t>
            </w:r>
          </w:p>
        </w:tc>
        <w:tc>
          <w:tcPr>
            <w:tcW w:w="993" w:type="dxa"/>
          </w:tcPr>
          <w:p w14:paraId="77380D24" w14:textId="77777777" w:rsidR="004B4C98" w:rsidRPr="00CF11E4" w:rsidRDefault="004B4C98" w:rsidP="00164479">
            <w:pPr>
              <w:spacing w:after="120"/>
              <w:rPr>
                <w:rFonts w:ascii="Times New Roman" w:hAnsi="Times New Roman"/>
                <w:b/>
                <w:sz w:val="24"/>
                <w:szCs w:val="24"/>
              </w:rPr>
            </w:pPr>
            <w:r w:rsidRPr="00CF11E4">
              <w:rPr>
                <w:rFonts w:ascii="Times New Roman" w:hAnsi="Times New Roman"/>
                <w:b/>
                <w:sz w:val="24"/>
                <w:szCs w:val="24"/>
              </w:rPr>
              <w:t>Result</w:t>
            </w:r>
          </w:p>
        </w:tc>
      </w:tr>
      <w:tr w:rsidR="004B4C98" w:rsidRPr="004B4C98" w14:paraId="71300D59" w14:textId="77777777" w:rsidTr="00B95D6E">
        <w:trPr>
          <w:trHeight w:val="1865"/>
        </w:trPr>
        <w:tc>
          <w:tcPr>
            <w:tcW w:w="699" w:type="dxa"/>
          </w:tcPr>
          <w:p w14:paraId="598DD6DA" w14:textId="77777777" w:rsidR="004B4C98" w:rsidRPr="004B4C98" w:rsidRDefault="004B4C98" w:rsidP="00164479">
            <w:pPr>
              <w:spacing w:after="120"/>
              <w:rPr>
                <w:rFonts w:ascii="Times New Roman" w:hAnsi="Times New Roman"/>
                <w:sz w:val="24"/>
                <w:szCs w:val="24"/>
              </w:rPr>
            </w:pPr>
            <w:r w:rsidRPr="004B4C98">
              <w:rPr>
                <w:rFonts w:ascii="Times New Roman" w:hAnsi="Times New Roman"/>
                <w:sz w:val="24"/>
                <w:szCs w:val="24"/>
              </w:rPr>
              <w:t>1</w:t>
            </w:r>
          </w:p>
        </w:tc>
        <w:tc>
          <w:tcPr>
            <w:tcW w:w="1371" w:type="dxa"/>
          </w:tcPr>
          <w:p w14:paraId="317858FD" w14:textId="77777777" w:rsidR="004B4C98" w:rsidRPr="004B4C98" w:rsidRDefault="004B4C98" w:rsidP="004B4C98">
            <w:pPr>
              <w:spacing w:after="120"/>
              <w:rPr>
                <w:rFonts w:ascii="Times New Roman" w:hAnsi="Times New Roman"/>
                <w:sz w:val="24"/>
                <w:szCs w:val="24"/>
              </w:rPr>
            </w:pPr>
            <w:r w:rsidRPr="004B4C98">
              <w:rPr>
                <w:rFonts w:ascii="Times New Roman" w:hAnsi="Times New Roman"/>
                <w:sz w:val="24"/>
                <w:szCs w:val="24"/>
              </w:rPr>
              <w:t xml:space="preserve">Validate </w:t>
            </w:r>
            <w:r>
              <w:rPr>
                <w:rFonts w:ascii="Times New Roman" w:hAnsi="Times New Roman"/>
                <w:sz w:val="24"/>
                <w:szCs w:val="24"/>
              </w:rPr>
              <w:t>ATM card no</w:t>
            </w:r>
            <w:r w:rsidRPr="004B4C98">
              <w:rPr>
                <w:rFonts w:ascii="Times New Roman" w:hAnsi="Times New Roman"/>
                <w:sz w:val="24"/>
                <w:szCs w:val="24"/>
              </w:rPr>
              <w:t xml:space="preserve"> &amp;</w:t>
            </w:r>
            <w:r>
              <w:rPr>
                <w:rFonts w:ascii="Times New Roman" w:hAnsi="Times New Roman"/>
                <w:sz w:val="24"/>
                <w:szCs w:val="24"/>
              </w:rPr>
              <w:t xml:space="preserve"> PIN no</w:t>
            </w:r>
            <w:r w:rsidR="00431D1B">
              <w:rPr>
                <w:rFonts w:ascii="Times New Roman" w:hAnsi="Times New Roman"/>
                <w:sz w:val="24"/>
                <w:szCs w:val="24"/>
              </w:rPr>
              <w:t>.</w:t>
            </w:r>
          </w:p>
        </w:tc>
        <w:tc>
          <w:tcPr>
            <w:tcW w:w="2126" w:type="dxa"/>
          </w:tcPr>
          <w:p w14:paraId="70FABC0C" w14:textId="77777777" w:rsidR="004B4C98" w:rsidRPr="004B4C98" w:rsidRDefault="004B4C98" w:rsidP="00690587">
            <w:pPr>
              <w:spacing w:after="120"/>
              <w:rPr>
                <w:rFonts w:ascii="Times New Roman" w:hAnsi="Times New Roman"/>
                <w:sz w:val="24"/>
                <w:szCs w:val="24"/>
              </w:rPr>
            </w:pPr>
            <w:r w:rsidRPr="004B4C98">
              <w:rPr>
                <w:rFonts w:ascii="Times New Roman" w:hAnsi="Times New Roman"/>
                <w:sz w:val="24"/>
                <w:szCs w:val="24"/>
              </w:rPr>
              <w:t xml:space="preserve">Check for valid </w:t>
            </w:r>
            <w:r w:rsidR="00690587">
              <w:rPr>
                <w:rFonts w:ascii="Times New Roman" w:hAnsi="Times New Roman"/>
                <w:sz w:val="24"/>
                <w:szCs w:val="24"/>
              </w:rPr>
              <w:t>ATM card no</w:t>
            </w:r>
            <w:r w:rsidRPr="004B4C98">
              <w:rPr>
                <w:rFonts w:ascii="Times New Roman" w:hAnsi="Times New Roman"/>
                <w:sz w:val="24"/>
                <w:szCs w:val="24"/>
              </w:rPr>
              <w:t xml:space="preserve"> &amp; </w:t>
            </w:r>
            <w:r w:rsidR="00690587">
              <w:rPr>
                <w:rFonts w:ascii="Times New Roman" w:hAnsi="Times New Roman"/>
                <w:sz w:val="24"/>
                <w:szCs w:val="24"/>
              </w:rPr>
              <w:t>PIN no</w:t>
            </w:r>
            <w:r w:rsidRPr="004B4C98">
              <w:rPr>
                <w:rFonts w:ascii="Times New Roman" w:hAnsi="Times New Roman"/>
                <w:sz w:val="24"/>
                <w:szCs w:val="24"/>
              </w:rPr>
              <w:t xml:space="preserve"> </w:t>
            </w:r>
            <w:r w:rsidR="00690587">
              <w:rPr>
                <w:rFonts w:ascii="Times New Roman" w:hAnsi="Times New Roman"/>
                <w:sz w:val="24"/>
                <w:szCs w:val="24"/>
              </w:rPr>
              <w:t xml:space="preserve">of ATM card no </w:t>
            </w:r>
            <w:r w:rsidRPr="004B4C98">
              <w:rPr>
                <w:rFonts w:ascii="Times New Roman" w:hAnsi="Times New Roman"/>
                <w:sz w:val="24"/>
                <w:szCs w:val="24"/>
              </w:rPr>
              <w:t>screen.</w:t>
            </w:r>
          </w:p>
        </w:tc>
        <w:tc>
          <w:tcPr>
            <w:tcW w:w="2126" w:type="dxa"/>
          </w:tcPr>
          <w:p w14:paraId="5E0D05E7" w14:textId="77777777" w:rsidR="00202E63" w:rsidRDefault="001360BB" w:rsidP="00202E63">
            <w:pPr>
              <w:spacing w:after="120"/>
              <w:rPr>
                <w:rFonts w:ascii="Times New Roman" w:hAnsi="Times New Roman"/>
                <w:b/>
                <w:sz w:val="24"/>
                <w:szCs w:val="24"/>
              </w:rPr>
            </w:pPr>
            <w:r>
              <w:rPr>
                <w:rFonts w:ascii="Times New Roman" w:hAnsi="Times New Roman"/>
                <w:sz w:val="24"/>
                <w:szCs w:val="24"/>
              </w:rPr>
              <w:t xml:space="preserve">If ATM card </w:t>
            </w:r>
            <w:r w:rsidR="00F57A1D">
              <w:rPr>
                <w:rFonts w:ascii="Times New Roman" w:hAnsi="Times New Roman"/>
                <w:sz w:val="24"/>
                <w:szCs w:val="24"/>
              </w:rPr>
              <w:t xml:space="preserve">no &amp; PIN no </w:t>
            </w:r>
            <w:r>
              <w:rPr>
                <w:rFonts w:ascii="Times New Roman" w:hAnsi="Times New Roman"/>
                <w:sz w:val="24"/>
                <w:szCs w:val="24"/>
              </w:rPr>
              <w:t xml:space="preserve">is valid then </w:t>
            </w:r>
            <w:r w:rsidR="007B294D">
              <w:rPr>
                <w:rFonts w:ascii="Times New Roman" w:hAnsi="Times New Roman"/>
                <w:b/>
                <w:sz w:val="24"/>
                <w:szCs w:val="24"/>
              </w:rPr>
              <w:t>go to test</w:t>
            </w:r>
            <w:r w:rsidR="00202E63" w:rsidRPr="00202E63">
              <w:rPr>
                <w:rFonts w:ascii="Times New Roman" w:hAnsi="Times New Roman"/>
                <w:b/>
                <w:sz w:val="24"/>
                <w:szCs w:val="24"/>
              </w:rPr>
              <w:t xml:space="preserve"> no </w:t>
            </w:r>
            <w:r w:rsidR="00202E63">
              <w:rPr>
                <w:rFonts w:ascii="Times New Roman" w:hAnsi="Times New Roman"/>
                <w:b/>
                <w:sz w:val="24"/>
                <w:szCs w:val="24"/>
              </w:rPr>
              <w:t>2.</w:t>
            </w:r>
          </w:p>
          <w:p w14:paraId="34A85E56" w14:textId="77777777" w:rsidR="00130C24" w:rsidRPr="004B4C98" w:rsidRDefault="00130C24" w:rsidP="00202E63">
            <w:pPr>
              <w:spacing w:after="120"/>
              <w:rPr>
                <w:rFonts w:ascii="Times New Roman" w:hAnsi="Times New Roman"/>
                <w:sz w:val="24"/>
                <w:szCs w:val="24"/>
              </w:rPr>
            </w:pPr>
            <w:r>
              <w:rPr>
                <w:rFonts w:ascii="Times New Roman" w:hAnsi="Times New Roman"/>
                <w:sz w:val="24"/>
                <w:szCs w:val="24"/>
              </w:rPr>
              <w:t>If ATM card no &amp; PIN no is not valid then display message “</w:t>
            </w:r>
            <w:r w:rsidRPr="000E55AD">
              <w:rPr>
                <w:rFonts w:ascii="Times New Roman" w:hAnsi="Times New Roman"/>
                <w:b/>
                <w:sz w:val="24"/>
                <w:szCs w:val="24"/>
              </w:rPr>
              <w:t>Invalid ATM card no or PIN no</w:t>
            </w:r>
            <w:r w:rsidR="005202F8">
              <w:rPr>
                <w:rFonts w:ascii="Times New Roman" w:hAnsi="Times New Roman"/>
                <w:b/>
                <w:sz w:val="24"/>
                <w:szCs w:val="24"/>
              </w:rPr>
              <w:t>.</w:t>
            </w:r>
            <w:r>
              <w:rPr>
                <w:rFonts w:ascii="Times New Roman" w:hAnsi="Times New Roman"/>
                <w:sz w:val="24"/>
                <w:szCs w:val="24"/>
              </w:rPr>
              <w:t>”</w:t>
            </w:r>
          </w:p>
        </w:tc>
        <w:tc>
          <w:tcPr>
            <w:tcW w:w="2126" w:type="dxa"/>
          </w:tcPr>
          <w:p w14:paraId="3A37E6E7" w14:textId="77777777" w:rsidR="007B294D" w:rsidRDefault="007B294D" w:rsidP="007B294D">
            <w:pPr>
              <w:spacing w:after="120"/>
              <w:rPr>
                <w:rFonts w:ascii="Times New Roman" w:hAnsi="Times New Roman"/>
                <w:b/>
                <w:sz w:val="24"/>
                <w:szCs w:val="24"/>
              </w:rPr>
            </w:pPr>
            <w:r>
              <w:rPr>
                <w:rFonts w:ascii="Times New Roman" w:hAnsi="Times New Roman"/>
                <w:sz w:val="24"/>
                <w:szCs w:val="24"/>
              </w:rPr>
              <w:t xml:space="preserve">If ATM card no &amp; PIN no is valid then </w:t>
            </w:r>
            <w:r>
              <w:rPr>
                <w:rFonts w:ascii="Times New Roman" w:hAnsi="Times New Roman"/>
                <w:b/>
                <w:sz w:val="24"/>
                <w:szCs w:val="24"/>
              </w:rPr>
              <w:t>go to test</w:t>
            </w:r>
            <w:r w:rsidRPr="00202E63">
              <w:rPr>
                <w:rFonts w:ascii="Times New Roman" w:hAnsi="Times New Roman"/>
                <w:b/>
                <w:sz w:val="24"/>
                <w:szCs w:val="24"/>
              </w:rPr>
              <w:t xml:space="preserve"> no </w:t>
            </w:r>
            <w:r>
              <w:rPr>
                <w:rFonts w:ascii="Times New Roman" w:hAnsi="Times New Roman"/>
                <w:b/>
                <w:sz w:val="24"/>
                <w:szCs w:val="24"/>
              </w:rPr>
              <w:t>2.</w:t>
            </w:r>
          </w:p>
          <w:p w14:paraId="0DA207B5" w14:textId="77777777" w:rsidR="004B4C98" w:rsidRPr="004B4C98" w:rsidRDefault="007B294D" w:rsidP="007B294D">
            <w:pPr>
              <w:spacing w:after="120"/>
              <w:rPr>
                <w:rFonts w:ascii="Times New Roman" w:hAnsi="Times New Roman"/>
                <w:sz w:val="24"/>
                <w:szCs w:val="24"/>
              </w:rPr>
            </w:pPr>
            <w:r>
              <w:rPr>
                <w:rFonts w:ascii="Times New Roman" w:hAnsi="Times New Roman"/>
                <w:sz w:val="24"/>
                <w:szCs w:val="24"/>
              </w:rPr>
              <w:t>If ATM card no &amp; PIN no is not valid then display message “</w:t>
            </w:r>
            <w:r w:rsidRPr="000E55AD">
              <w:rPr>
                <w:rFonts w:ascii="Times New Roman" w:hAnsi="Times New Roman"/>
                <w:b/>
                <w:sz w:val="24"/>
                <w:szCs w:val="24"/>
              </w:rPr>
              <w:t>Invalid ATM card no or PIN no</w:t>
            </w:r>
            <w:r>
              <w:rPr>
                <w:rFonts w:ascii="Times New Roman" w:hAnsi="Times New Roman"/>
                <w:b/>
                <w:sz w:val="24"/>
                <w:szCs w:val="24"/>
              </w:rPr>
              <w:t>.</w:t>
            </w:r>
            <w:r>
              <w:rPr>
                <w:rFonts w:ascii="Times New Roman" w:hAnsi="Times New Roman"/>
                <w:sz w:val="24"/>
                <w:szCs w:val="24"/>
              </w:rPr>
              <w:t>”</w:t>
            </w:r>
          </w:p>
        </w:tc>
        <w:tc>
          <w:tcPr>
            <w:tcW w:w="993" w:type="dxa"/>
          </w:tcPr>
          <w:p w14:paraId="1C0E71CA" w14:textId="77777777" w:rsidR="004B4C98" w:rsidRPr="004B4C98" w:rsidRDefault="004B4C98" w:rsidP="00164479">
            <w:pPr>
              <w:spacing w:after="120"/>
              <w:rPr>
                <w:rFonts w:ascii="Times New Roman" w:hAnsi="Times New Roman"/>
                <w:sz w:val="24"/>
                <w:szCs w:val="24"/>
              </w:rPr>
            </w:pPr>
            <w:r w:rsidRPr="004B4C98">
              <w:rPr>
                <w:rFonts w:ascii="Times New Roman" w:hAnsi="Times New Roman"/>
                <w:sz w:val="24"/>
                <w:szCs w:val="24"/>
              </w:rPr>
              <w:t>pass</w:t>
            </w:r>
          </w:p>
        </w:tc>
      </w:tr>
      <w:tr w:rsidR="00B37362" w:rsidRPr="004B4C98" w14:paraId="361BE201" w14:textId="77777777" w:rsidTr="00B95D6E">
        <w:trPr>
          <w:trHeight w:val="720"/>
        </w:trPr>
        <w:tc>
          <w:tcPr>
            <w:tcW w:w="699" w:type="dxa"/>
          </w:tcPr>
          <w:p w14:paraId="5B7D0DA9" w14:textId="77777777" w:rsidR="00B37362" w:rsidRPr="004B4C98" w:rsidRDefault="000E55AD" w:rsidP="00164479">
            <w:pPr>
              <w:spacing w:after="120"/>
              <w:rPr>
                <w:rFonts w:ascii="Times New Roman" w:hAnsi="Times New Roman"/>
                <w:sz w:val="24"/>
                <w:szCs w:val="24"/>
              </w:rPr>
            </w:pPr>
            <w:r>
              <w:rPr>
                <w:rFonts w:ascii="Times New Roman" w:hAnsi="Times New Roman"/>
                <w:sz w:val="24"/>
                <w:szCs w:val="24"/>
              </w:rPr>
              <w:t>2</w:t>
            </w:r>
          </w:p>
        </w:tc>
        <w:tc>
          <w:tcPr>
            <w:tcW w:w="1371" w:type="dxa"/>
          </w:tcPr>
          <w:p w14:paraId="6781EFD3" w14:textId="77777777" w:rsidR="00B37362" w:rsidRPr="004B4C98" w:rsidRDefault="00B37362" w:rsidP="00B37362">
            <w:pPr>
              <w:spacing w:after="120"/>
              <w:rPr>
                <w:rFonts w:ascii="Times New Roman" w:hAnsi="Times New Roman"/>
                <w:sz w:val="24"/>
                <w:szCs w:val="24"/>
              </w:rPr>
            </w:pPr>
            <w:r w:rsidRPr="004B4C98">
              <w:rPr>
                <w:rFonts w:ascii="Times New Roman" w:hAnsi="Times New Roman"/>
                <w:sz w:val="24"/>
                <w:szCs w:val="24"/>
              </w:rPr>
              <w:t xml:space="preserve">Validate </w:t>
            </w:r>
            <w:r>
              <w:rPr>
                <w:rFonts w:ascii="Times New Roman" w:hAnsi="Times New Roman"/>
                <w:sz w:val="24"/>
                <w:szCs w:val="24"/>
              </w:rPr>
              <w:t>ATM card expiry date</w:t>
            </w:r>
            <w:r w:rsidR="00431D1B">
              <w:rPr>
                <w:rFonts w:ascii="Times New Roman" w:hAnsi="Times New Roman"/>
                <w:sz w:val="24"/>
                <w:szCs w:val="24"/>
              </w:rPr>
              <w:t>.</w:t>
            </w:r>
          </w:p>
        </w:tc>
        <w:tc>
          <w:tcPr>
            <w:tcW w:w="2126" w:type="dxa"/>
          </w:tcPr>
          <w:p w14:paraId="7EDA4CE9" w14:textId="77777777" w:rsidR="00B37362" w:rsidRDefault="00D434EB" w:rsidP="000E55AD">
            <w:pPr>
              <w:spacing w:after="120"/>
              <w:rPr>
                <w:rFonts w:ascii="Times New Roman" w:hAnsi="Times New Roman"/>
                <w:sz w:val="24"/>
                <w:szCs w:val="24"/>
              </w:rPr>
            </w:pPr>
            <w:r>
              <w:rPr>
                <w:rFonts w:ascii="Times New Roman" w:hAnsi="Times New Roman"/>
                <w:sz w:val="24"/>
                <w:szCs w:val="24"/>
              </w:rPr>
              <w:t>Check for ATM card expiry date is out of current date of</w:t>
            </w:r>
            <w:r w:rsidRPr="004B4C98">
              <w:rPr>
                <w:rFonts w:ascii="Times New Roman" w:hAnsi="Times New Roman"/>
                <w:sz w:val="24"/>
                <w:szCs w:val="24"/>
              </w:rPr>
              <w:t xml:space="preserve"> ATM</w:t>
            </w:r>
            <w:r>
              <w:rPr>
                <w:rFonts w:ascii="Times New Roman" w:hAnsi="Times New Roman"/>
                <w:sz w:val="24"/>
                <w:szCs w:val="24"/>
              </w:rPr>
              <w:t xml:space="preserve"> cards</w:t>
            </w:r>
            <w:r w:rsidR="00B37362">
              <w:rPr>
                <w:rFonts w:ascii="Times New Roman" w:hAnsi="Times New Roman"/>
                <w:sz w:val="24"/>
                <w:szCs w:val="24"/>
              </w:rPr>
              <w:t xml:space="preserve"> no </w:t>
            </w:r>
            <w:r w:rsidR="00B37362" w:rsidRPr="004B4C98">
              <w:rPr>
                <w:rFonts w:ascii="Times New Roman" w:hAnsi="Times New Roman"/>
                <w:sz w:val="24"/>
                <w:szCs w:val="24"/>
              </w:rPr>
              <w:t>screen.</w:t>
            </w:r>
          </w:p>
        </w:tc>
        <w:tc>
          <w:tcPr>
            <w:tcW w:w="2126" w:type="dxa"/>
          </w:tcPr>
          <w:p w14:paraId="17C58FFE" w14:textId="77777777" w:rsidR="00B715BC" w:rsidRDefault="00B715BC" w:rsidP="00D7572B">
            <w:pPr>
              <w:spacing w:after="120"/>
              <w:rPr>
                <w:rFonts w:ascii="Times New Roman" w:hAnsi="Times New Roman"/>
                <w:sz w:val="24"/>
                <w:szCs w:val="24"/>
              </w:rPr>
            </w:pPr>
            <w:r>
              <w:rPr>
                <w:rFonts w:ascii="Times New Roman" w:hAnsi="Times New Roman"/>
                <w:sz w:val="24"/>
                <w:szCs w:val="24"/>
              </w:rPr>
              <w:t>If ATM card is in expiry date then display next screen as a “</w:t>
            </w:r>
            <w:r w:rsidRPr="00B715BC">
              <w:rPr>
                <w:rFonts w:ascii="Times New Roman" w:hAnsi="Times New Roman"/>
                <w:b/>
                <w:sz w:val="24"/>
                <w:szCs w:val="24"/>
              </w:rPr>
              <w:t>Account Type</w:t>
            </w:r>
            <w:r>
              <w:rPr>
                <w:rFonts w:ascii="Times New Roman" w:hAnsi="Times New Roman"/>
                <w:sz w:val="24"/>
                <w:szCs w:val="24"/>
              </w:rPr>
              <w:t>”</w:t>
            </w:r>
          </w:p>
          <w:p w14:paraId="1131B4CE" w14:textId="77777777" w:rsidR="00B37362" w:rsidRPr="004B4C98" w:rsidRDefault="00D7572B" w:rsidP="00D7572B">
            <w:pPr>
              <w:spacing w:after="120"/>
              <w:rPr>
                <w:rFonts w:ascii="Times New Roman" w:hAnsi="Times New Roman"/>
                <w:sz w:val="24"/>
                <w:szCs w:val="24"/>
              </w:rPr>
            </w:pPr>
            <w:r>
              <w:rPr>
                <w:rFonts w:ascii="Times New Roman" w:hAnsi="Times New Roman"/>
                <w:sz w:val="24"/>
                <w:szCs w:val="24"/>
              </w:rPr>
              <w:t xml:space="preserve">If ATM card is out of expiry date then display </w:t>
            </w:r>
            <w:r w:rsidR="00B37362" w:rsidRPr="004B4C98">
              <w:rPr>
                <w:rFonts w:ascii="Times New Roman" w:hAnsi="Times New Roman"/>
                <w:sz w:val="24"/>
                <w:szCs w:val="24"/>
              </w:rPr>
              <w:t xml:space="preserve">message </w:t>
            </w:r>
            <w:r w:rsidR="00B37362">
              <w:rPr>
                <w:rFonts w:ascii="Times New Roman" w:hAnsi="Times New Roman"/>
                <w:sz w:val="24"/>
                <w:szCs w:val="24"/>
              </w:rPr>
              <w:t>“</w:t>
            </w:r>
            <w:r w:rsidR="00B37362" w:rsidRPr="00D7572B">
              <w:rPr>
                <w:rFonts w:ascii="Times New Roman" w:hAnsi="Times New Roman"/>
                <w:b/>
                <w:sz w:val="24"/>
                <w:szCs w:val="24"/>
              </w:rPr>
              <w:t>Your ATM card is</w:t>
            </w:r>
            <w:r w:rsidR="004C144E" w:rsidRPr="00D7572B">
              <w:rPr>
                <w:rFonts w:ascii="Times New Roman" w:hAnsi="Times New Roman"/>
                <w:b/>
                <w:sz w:val="24"/>
                <w:szCs w:val="24"/>
              </w:rPr>
              <w:t xml:space="preserve"> out of expiry date. Please take new ATM card from your home bank</w:t>
            </w:r>
            <w:r w:rsidR="005202F8">
              <w:rPr>
                <w:rFonts w:ascii="Times New Roman" w:hAnsi="Times New Roman"/>
                <w:b/>
                <w:sz w:val="24"/>
                <w:szCs w:val="24"/>
              </w:rPr>
              <w:t>.</w:t>
            </w:r>
            <w:r w:rsidR="005202F8">
              <w:rPr>
                <w:rFonts w:ascii="Times New Roman" w:hAnsi="Times New Roman"/>
                <w:sz w:val="24"/>
                <w:szCs w:val="24"/>
              </w:rPr>
              <w:t>”</w:t>
            </w:r>
          </w:p>
        </w:tc>
        <w:tc>
          <w:tcPr>
            <w:tcW w:w="2126" w:type="dxa"/>
          </w:tcPr>
          <w:p w14:paraId="3AF1F8C9" w14:textId="77777777" w:rsidR="00B715BC" w:rsidRDefault="00B715BC" w:rsidP="00B715BC">
            <w:pPr>
              <w:spacing w:after="120"/>
              <w:rPr>
                <w:rFonts w:ascii="Times New Roman" w:hAnsi="Times New Roman"/>
                <w:sz w:val="24"/>
                <w:szCs w:val="24"/>
              </w:rPr>
            </w:pPr>
            <w:r>
              <w:rPr>
                <w:rFonts w:ascii="Times New Roman" w:hAnsi="Times New Roman"/>
                <w:sz w:val="24"/>
                <w:szCs w:val="24"/>
              </w:rPr>
              <w:t>If ATM card is in expiry date then display next screen as a “</w:t>
            </w:r>
            <w:r w:rsidRPr="00B715BC">
              <w:rPr>
                <w:rFonts w:ascii="Times New Roman" w:hAnsi="Times New Roman"/>
                <w:b/>
                <w:sz w:val="24"/>
                <w:szCs w:val="24"/>
              </w:rPr>
              <w:t>Account Type</w:t>
            </w:r>
            <w:r>
              <w:rPr>
                <w:rFonts w:ascii="Times New Roman" w:hAnsi="Times New Roman"/>
                <w:sz w:val="24"/>
                <w:szCs w:val="24"/>
              </w:rPr>
              <w:t>”</w:t>
            </w:r>
          </w:p>
          <w:p w14:paraId="6FE20877" w14:textId="77777777" w:rsidR="00B37362" w:rsidRPr="004B4C98" w:rsidRDefault="00B715BC" w:rsidP="00B715BC">
            <w:pPr>
              <w:spacing w:after="120"/>
              <w:rPr>
                <w:rFonts w:ascii="Times New Roman" w:hAnsi="Times New Roman"/>
                <w:sz w:val="24"/>
                <w:szCs w:val="24"/>
              </w:rPr>
            </w:pPr>
            <w:r>
              <w:rPr>
                <w:rFonts w:ascii="Times New Roman" w:hAnsi="Times New Roman"/>
                <w:sz w:val="24"/>
                <w:szCs w:val="24"/>
              </w:rPr>
              <w:t xml:space="preserve">If ATM card is out of expiry date then display </w:t>
            </w:r>
            <w:r w:rsidRPr="004B4C98">
              <w:rPr>
                <w:rFonts w:ascii="Times New Roman" w:hAnsi="Times New Roman"/>
                <w:sz w:val="24"/>
                <w:szCs w:val="24"/>
              </w:rPr>
              <w:t xml:space="preserve">message </w:t>
            </w:r>
            <w:r>
              <w:rPr>
                <w:rFonts w:ascii="Times New Roman" w:hAnsi="Times New Roman"/>
                <w:sz w:val="24"/>
                <w:szCs w:val="24"/>
              </w:rPr>
              <w:t>“</w:t>
            </w:r>
            <w:r w:rsidRPr="00D7572B">
              <w:rPr>
                <w:rFonts w:ascii="Times New Roman" w:hAnsi="Times New Roman"/>
                <w:b/>
                <w:sz w:val="24"/>
                <w:szCs w:val="24"/>
              </w:rPr>
              <w:t>Your ATM card is out of expiry date. Please take new ATM card from your home bank</w:t>
            </w:r>
            <w:r w:rsidR="005202F8">
              <w:rPr>
                <w:rFonts w:ascii="Times New Roman" w:hAnsi="Times New Roman"/>
                <w:b/>
                <w:sz w:val="24"/>
                <w:szCs w:val="24"/>
              </w:rPr>
              <w:t>.</w:t>
            </w:r>
            <w:r>
              <w:rPr>
                <w:rFonts w:ascii="Times New Roman" w:hAnsi="Times New Roman"/>
                <w:sz w:val="24"/>
                <w:szCs w:val="24"/>
              </w:rPr>
              <w:t>”</w:t>
            </w:r>
          </w:p>
        </w:tc>
        <w:tc>
          <w:tcPr>
            <w:tcW w:w="993" w:type="dxa"/>
          </w:tcPr>
          <w:p w14:paraId="4D6BA814" w14:textId="77777777" w:rsidR="00B37362" w:rsidRPr="004B4C98" w:rsidRDefault="004C144E" w:rsidP="00164479">
            <w:pPr>
              <w:spacing w:after="120"/>
              <w:rPr>
                <w:rFonts w:ascii="Times New Roman" w:hAnsi="Times New Roman"/>
                <w:sz w:val="24"/>
                <w:szCs w:val="24"/>
              </w:rPr>
            </w:pPr>
            <w:r>
              <w:rPr>
                <w:rFonts w:ascii="Times New Roman" w:hAnsi="Times New Roman"/>
                <w:sz w:val="24"/>
                <w:szCs w:val="24"/>
              </w:rPr>
              <w:t>pass</w:t>
            </w:r>
          </w:p>
        </w:tc>
      </w:tr>
      <w:tr w:rsidR="004B4C98" w:rsidRPr="004B4C98" w14:paraId="464E7D0F" w14:textId="77777777" w:rsidTr="00B95D6E">
        <w:trPr>
          <w:trHeight w:val="595"/>
        </w:trPr>
        <w:tc>
          <w:tcPr>
            <w:tcW w:w="699" w:type="dxa"/>
          </w:tcPr>
          <w:p w14:paraId="66BA18ED" w14:textId="77777777" w:rsidR="004B4C98" w:rsidRPr="004B4C98" w:rsidRDefault="00144523" w:rsidP="00164479">
            <w:pPr>
              <w:spacing w:after="120"/>
              <w:rPr>
                <w:rFonts w:ascii="Times New Roman" w:hAnsi="Times New Roman"/>
                <w:sz w:val="24"/>
                <w:szCs w:val="24"/>
              </w:rPr>
            </w:pPr>
            <w:r>
              <w:rPr>
                <w:rFonts w:ascii="Times New Roman" w:hAnsi="Times New Roman"/>
                <w:sz w:val="24"/>
                <w:szCs w:val="24"/>
              </w:rPr>
              <w:t>3</w:t>
            </w:r>
          </w:p>
        </w:tc>
        <w:tc>
          <w:tcPr>
            <w:tcW w:w="1371" w:type="dxa"/>
          </w:tcPr>
          <w:p w14:paraId="0C5B30C4" w14:textId="77777777" w:rsidR="004B4C98" w:rsidRPr="004B4C98" w:rsidRDefault="004B4C98" w:rsidP="003024A0">
            <w:pPr>
              <w:spacing w:after="120"/>
              <w:rPr>
                <w:rFonts w:ascii="Times New Roman" w:hAnsi="Times New Roman"/>
                <w:sz w:val="24"/>
                <w:szCs w:val="24"/>
              </w:rPr>
            </w:pPr>
            <w:r w:rsidRPr="004B4C98">
              <w:rPr>
                <w:rFonts w:ascii="Times New Roman" w:hAnsi="Times New Roman"/>
                <w:sz w:val="24"/>
                <w:szCs w:val="24"/>
              </w:rPr>
              <w:t xml:space="preserve">Validate </w:t>
            </w:r>
            <w:r w:rsidR="003024A0">
              <w:rPr>
                <w:rFonts w:ascii="Times New Roman" w:hAnsi="Times New Roman"/>
                <w:sz w:val="24"/>
                <w:szCs w:val="24"/>
              </w:rPr>
              <w:t>each screen time</w:t>
            </w:r>
            <w:r w:rsidR="00431D1B">
              <w:rPr>
                <w:rFonts w:ascii="Times New Roman" w:hAnsi="Times New Roman"/>
                <w:sz w:val="24"/>
                <w:szCs w:val="24"/>
              </w:rPr>
              <w:t>.</w:t>
            </w:r>
          </w:p>
        </w:tc>
        <w:tc>
          <w:tcPr>
            <w:tcW w:w="2126" w:type="dxa"/>
          </w:tcPr>
          <w:p w14:paraId="216A7B90" w14:textId="77777777" w:rsidR="004B4C98" w:rsidRPr="004B4C98" w:rsidRDefault="004B4C98" w:rsidP="002726CB">
            <w:pPr>
              <w:spacing w:after="120"/>
              <w:rPr>
                <w:rFonts w:ascii="Times New Roman" w:hAnsi="Times New Roman"/>
                <w:sz w:val="24"/>
                <w:szCs w:val="24"/>
              </w:rPr>
            </w:pPr>
            <w:r w:rsidRPr="004B4C98">
              <w:rPr>
                <w:rFonts w:ascii="Times New Roman" w:hAnsi="Times New Roman"/>
                <w:sz w:val="24"/>
                <w:szCs w:val="24"/>
              </w:rPr>
              <w:t xml:space="preserve">Check </w:t>
            </w:r>
            <w:r w:rsidR="00ED31E6">
              <w:rPr>
                <w:rFonts w:ascii="Times New Roman" w:hAnsi="Times New Roman"/>
                <w:sz w:val="24"/>
                <w:szCs w:val="24"/>
              </w:rPr>
              <w:t>for</w:t>
            </w:r>
            <w:r w:rsidR="003024A0">
              <w:rPr>
                <w:rFonts w:ascii="Times New Roman" w:hAnsi="Times New Roman"/>
                <w:sz w:val="24"/>
                <w:szCs w:val="24"/>
              </w:rPr>
              <w:t xml:space="preserve"> each screen </w:t>
            </w:r>
            <w:r w:rsidR="002726CB">
              <w:rPr>
                <w:rFonts w:ascii="Times New Roman" w:hAnsi="Times New Roman"/>
                <w:sz w:val="24"/>
                <w:szCs w:val="24"/>
              </w:rPr>
              <w:t xml:space="preserve">timer is </w:t>
            </w:r>
            <w:r w:rsidR="003024A0">
              <w:rPr>
                <w:rFonts w:ascii="Times New Roman" w:hAnsi="Times New Roman"/>
                <w:sz w:val="24"/>
                <w:szCs w:val="24"/>
              </w:rPr>
              <w:t>out of 20 seconds.</w:t>
            </w:r>
          </w:p>
        </w:tc>
        <w:tc>
          <w:tcPr>
            <w:tcW w:w="2126" w:type="dxa"/>
          </w:tcPr>
          <w:p w14:paraId="0D130B2C" w14:textId="77777777" w:rsidR="00B37362" w:rsidRDefault="00B34A90" w:rsidP="00256DDE">
            <w:pPr>
              <w:spacing w:after="120"/>
              <w:rPr>
                <w:rFonts w:ascii="Times New Roman" w:hAnsi="Times New Roman"/>
                <w:sz w:val="24"/>
                <w:szCs w:val="24"/>
              </w:rPr>
            </w:pPr>
            <w:r>
              <w:rPr>
                <w:rFonts w:ascii="Times New Roman" w:hAnsi="Times New Roman"/>
                <w:sz w:val="24"/>
                <w:szCs w:val="24"/>
              </w:rPr>
              <w:t>If each screen is timer is out of 20seconds then d</w:t>
            </w:r>
            <w:r w:rsidR="003024A0">
              <w:rPr>
                <w:rFonts w:ascii="Times New Roman" w:hAnsi="Times New Roman"/>
                <w:sz w:val="24"/>
                <w:szCs w:val="24"/>
              </w:rPr>
              <w:t>isplay messages</w:t>
            </w:r>
            <w:r w:rsidR="003024A0" w:rsidRPr="004B4C98">
              <w:rPr>
                <w:rFonts w:ascii="Times New Roman" w:hAnsi="Times New Roman"/>
                <w:sz w:val="24"/>
                <w:szCs w:val="24"/>
              </w:rPr>
              <w:t xml:space="preserve"> </w:t>
            </w:r>
            <w:r w:rsidR="003024A0">
              <w:rPr>
                <w:rFonts w:ascii="Times New Roman" w:hAnsi="Times New Roman"/>
                <w:sz w:val="24"/>
                <w:szCs w:val="24"/>
              </w:rPr>
              <w:t>“</w:t>
            </w:r>
            <w:r w:rsidR="003024A0" w:rsidRPr="00B34A90">
              <w:rPr>
                <w:rFonts w:ascii="Times New Roman" w:hAnsi="Times New Roman"/>
                <w:b/>
                <w:sz w:val="24"/>
                <w:szCs w:val="24"/>
              </w:rPr>
              <w:t>Do you want to continue?</w:t>
            </w:r>
            <w:r w:rsidR="003024A0">
              <w:rPr>
                <w:rFonts w:ascii="Times New Roman" w:hAnsi="Times New Roman"/>
                <w:sz w:val="24"/>
                <w:szCs w:val="24"/>
              </w:rPr>
              <w:t xml:space="preserve">” </w:t>
            </w:r>
          </w:p>
          <w:p w14:paraId="2EA051E1" w14:textId="77777777" w:rsidR="00B37362" w:rsidRDefault="003024A0" w:rsidP="00256DDE">
            <w:pPr>
              <w:spacing w:after="120"/>
              <w:rPr>
                <w:rFonts w:ascii="Times New Roman" w:hAnsi="Times New Roman"/>
                <w:sz w:val="24"/>
                <w:szCs w:val="24"/>
              </w:rPr>
            </w:pPr>
            <w:r>
              <w:rPr>
                <w:rFonts w:ascii="Times New Roman" w:hAnsi="Times New Roman"/>
                <w:sz w:val="24"/>
                <w:szCs w:val="24"/>
              </w:rPr>
              <w:t xml:space="preserve">If user clicks on </w:t>
            </w:r>
            <w:r w:rsidRPr="00F83062">
              <w:rPr>
                <w:rFonts w:ascii="Times New Roman" w:hAnsi="Times New Roman"/>
                <w:b/>
                <w:sz w:val="24"/>
                <w:szCs w:val="24"/>
              </w:rPr>
              <w:lastRenderedPageBreak/>
              <w:t xml:space="preserve">YES </w:t>
            </w:r>
            <w:r>
              <w:rPr>
                <w:rFonts w:ascii="Times New Roman" w:hAnsi="Times New Roman"/>
                <w:sz w:val="24"/>
                <w:szCs w:val="24"/>
              </w:rPr>
              <w:t xml:space="preserve">then </w:t>
            </w:r>
            <w:r w:rsidRPr="00F83062">
              <w:rPr>
                <w:rFonts w:ascii="Times New Roman" w:hAnsi="Times New Roman"/>
                <w:b/>
                <w:sz w:val="24"/>
                <w:szCs w:val="24"/>
              </w:rPr>
              <w:t>current screen is display 20seconds</w:t>
            </w:r>
            <w:r>
              <w:rPr>
                <w:rFonts w:ascii="Times New Roman" w:hAnsi="Times New Roman"/>
                <w:sz w:val="24"/>
                <w:szCs w:val="24"/>
              </w:rPr>
              <w:t>.</w:t>
            </w:r>
          </w:p>
          <w:p w14:paraId="5771F5BC" w14:textId="77777777" w:rsidR="004B4C98" w:rsidRPr="004B4C98" w:rsidRDefault="003024A0" w:rsidP="00256DDE">
            <w:pPr>
              <w:spacing w:after="120"/>
              <w:rPr>
                <w:rFonts w:ascii="Times New Roman" w:hAnsi="Times New Roman"/>
                <w:sz w:val="24"/>
                <w:szCs w:val="24"/>
              </w:rPr>
            </w:pPr>
            <w:r>
              <w:rPr>
                <w:rFonts w:ascii="Times New Roman" w:hAnsi="Times New Roman"/>
                <w:sz w:val="24"/>
                <w:szCs w:val="24"/>
              </w:rPr>
              <w:t xml:space="preserve"> If user clicks on </w:t>
            </w:r>
            <w:r w:rsidRPr="00F83062">
              <w:rPr>
                <w:rFonts w:ascii="Times New Roman" w:hAnsi="Times New Roman"/>
                <w:b/>
                <w:sz w:val="24"/>
                <w:szCs w:val="24"/>
              </w:rPr>
              <w:t>NO</w:t>
            </w:r>
            <w:r>
              <w:rPr>
                <w:rFonts w:ascii="Times New Roman" w:hAnsi="Times New Roman"/>
                <w:sz w:val="24"/>
                <w:szCs w:val="24"/>
              </w:rPr>
              <w:t xml:space="preserve"> then </w:t>
            </w:r>
            <w:r w:rsidRPr="00F83062">
              <w:rPr>
                <w:rFonts w:ascii="Times New Roman" w:hAnsi="Times New Roman"/>
                <w:b/>
                <w:sz w:val="24"/>
                <w:szCs w:val="24"/>
              </w:rPr>
              <w:t xml:space="preserve">current screen </w:t>
            </w:r>
            <w:r w:rsidR="00256DDE" w:rsidRPr="00F83062">
              <w:rPr>
                <w:rFonts w:ascii="Times New Roman" w:hAnsi="Times New Roman"/>
                <w:b/>
                <w:sz w:val="24"/>
                <w:szCs w:val="24"/>
              </w:rPr>
              <w:t>i</w:t>
            </w:r>
            <w:r w:rsidRPr="00F83062">
              <w:rPr>
                <w:rFonts w:ascii="Times New Roman" w:hAnsi="Times New Roman"/>
                <w:b/>
                <w:sz w:val="24"/>
                <w:szCs w:val="24"/>
              </w:rPr>
              <w:t xml:space="preserve">s </w:t>
            </w:r>
            <w:r w:rsidR="00256DDE" w:rsidRPr="00F83062">
              <w:rPr>
                <w:rFonts w:ascii="Times New Roman" w:hAnsi="Times New Roman"/>
                <w:b/>
                <w:sz w:val="24"/>
                <w:szCs w:val="24"/>
              </w:rPr>
              <w:t>exit</w:t>
            </w:r>
            <w:r w:rsidR="00256DDE">
              <w:rPr>
                <w:rFonts w:ascii="Times New Roman" w:hAnsi="Times New Roman"/>
                <w:sz w:val="24"/>
                <w:szCs w:val="24"/>
              </w:rPr>
              <w:t xml:space="preserve"> &amp; </w:t>
            </w:r>
            <w:r>
              <w:rPr>
                <w:rFonts w:ascii="Times New Roman" w:hAnsi="Times New Roman"/>
                <w:sz w:val="24"/>
                <w:szCs w:val="24"/>
              </w:rPr>
              <w:t xml:space="preserve">display </w:t>
            </w:r>
            <w:r w:rsidR="002E507C">
              <w:rPr>
                <w:rFonts w:ascii="Times New Roman" w:hAnsi="Times New Roman"/>
                <w:sz w:val="24"/>
                <w:szCs w:val="24"/>
              </w:rPr>
              <w:t>“</w:t>
            </w:r>
            <w:r w:rsidR="00256DDE" w:rsidRPr="002E507C">
              <w:rPr>
                <w:rFonts w:ascii="Times New Roman" w:hAnsi="Times New Roman"/>
                <w:b/>
                <w:sz w:val="24"/>
                <w:szCs w:val="24"/>
              </w:rPr>
              <w:t>Welcome screen</w:t>
            </w:r>
            <w:r w:rsidR="002E507C">
              <w:rPr>
                <w:rFonts w:ascii="Times New Roman" w:hAnsi="Times New Roman"/>
                <w:sz w:val="24"/>
                <w:szCs w:val="24"/>
              </w:rPr>
              <w:t>”</w:t>
            </w:r>
            <w:r>
              <w:rPr>
                <w:rFonts w:ascii="Times New Roman" w:hAnsi="Times New Roman"/>
                <w:sz w:val="24"/>
                <w:szCs w:val="24"/>
              </w:rPr>
              <w:t xml:space="preserve"> </w:t>
            </w:r>
          </w:p>
        </w:tc>
        <w:tc>
          <w:tcPr>
            <w:tcW w:w="2126" w:type="dxa"/>
          </w:tcPr>
          <w:p w14:paraId="49ED14B3" w14:textId="77777777" w:rsidR="00B34A90" w:rsidRDefault="00B34A90" w:rsidP="00B34A90">
            <w:pPr>
              <w:spacing w:after="120"/>
              <w:rPr>
                <w:rFonts w:ascii="Times New Roman" w:hAnsi="Times New Roman"/>
                <w:sz w:val="24"/>
                <w:szCs w:val="24"/>
              </w:rPr>
            </w:pPr>
            <w:r>
              <w:rPr>
                <w:rFonts w:ascii="Times New Roman" w:hAnsi="Times New Roman"/>
                <w:sz w:val="24"/>
                <w:szCs w:val="24"/>
              </w:rPr>
              <w:lastRenderedPageBreak/>
              <w:t>If each screen is timer is out of 20seconds then display messages</w:t>
            </w:r>
            <w:r w:rsidRPr="004B4C98">
              <w:rPr>
                <w:rFonts w:ascii="Times New Roman" w:hAnsi="Times New Roman"/>
                <w:sz w:val="24"/>
                <w:szCs w:val="24"/>
              </w:rPr>
              <w:t xml:space="preserve"> </w:t>
            </w:r>
            <w:r>
              <w:rPr>
                <w:rFonts w:ascii="Times New Roman" w:hAnsi="Times New Roman"/>
                <w:sz w:val="24"/>
                <w:szCs w:val="24"/>
              </w:rPr>
              <w:t>“</w:t>
            </w:r>
            <w:r w:rsidRPr="00B34A90">
              <w:rPr>
                <w:rFonts w:ascii="Times New Roman" w:hAnsi="Times New Roman"/>
                <w:b/>
                <w:sz w:val="24"/>
                <w:szCs w:val="24"/>
              </w:rPr>
              <w:t>Do you want to continue?</w:t>
            </w:r>
            <w:r>
              <w:rPr>
                <w:rFonts w:ascii="Times New Roman" w:hAnsi="Times New Roman"/>
                <w:sz w:val="24"/>
                <w:szCs w:val="24"/>
              </w:rPr>
              <w:t xml:space="preserve">” </w:t>
            </w:r>
          </w:p>
          <w:p w14:paraId="273FE3FB" w14:textId="77777777" w:rsidR="00F83062" w:rsidRDefault="00F83062" w:rsidP="00F83062">
            <w:pPr>
              <w:spacing w:after="120"/>
              <w:rPr>
                <w:rFonts w:ascii="Times New Roman" w:hAnsi="Times New Roman"/>
                <w:sz w:val="24"/>
                <w:szCs w:val="24"/>
              </w:rPr>
            </w:pPr>
            <w:r>
              <w:rPr>
                <w:rFonts w:ascii="Times New Roman" w:hAnsi="Times New Roman"/>
                <w:sz w:val="24"/>
                <w:szCs w:val="24"/>
              </w:rPr>
              <w:t xml:space="preserve">If user clicks on </w:t>
            </w:r>
            <w:r w:rsidRPr="00F83062">
              <w:rPr>
                <w:rFonts w:ascii="Times New Roman" w:hAnsi="Times New Roman"/>
                <w:b/>
                <w:sz w:val="24"/>
                <w:szCs w:val="24"/>
              </w:rPr>
              <w:lastRenderedPageBreak/>
              <w:t xml:space="preserve">YES </w:t>
            </w:r>
            <w:r>
              <w:rPr>
                <w:rFonts w:ascii="Times New Roman" w:hAnsi="Times New Roman"/>
                <w:sz w:val="24"/>
                <w:szCs w:val="24"/>
              </w:rPr>
              <w:t xml:space="preserve">then </w:t>
            </w:r>
            <w:r w:rsidRPr="00F83062">
              <w:rPr>
                <w:rFonts w:ascii="Times New Roman" w:hAnsi="Times New Roman"/>
                <w:b/>
                <w:sz w:val="24"/>
                <w:szCs w:val="24"/>
              </w:rPr>
              <w:t>current screen is display 20seconds</w:t>
            </w:r>
            <w:r>
              <w:rPr>
                <w:rFonts w:ascii="Times New Roman" w:hAnsi="Times New Roman"/>
                <w:sz w:val="24"/>
                <w:szCs w:val="24"/>
              </w:rPr>
              <w:t>.</w:t>
            </w:r>
          </w:p>
          <w:p w14:paraId="5919DC90" w14:textId="77777777" w:rsidR="004B4C98" w:rsidRPr="004B4C98" w:rsidRDefault="00F83062" w:rsidP="00F83062">
            <w:pPr>
              <w:spacing w:after="120"/>
              <w:rPr>
                <w:rFonts w:ascii="Times New Roman" w:hAnsi="Times New Roman"/>
                <w:sz w:val="24"/>
                <w:szCs w:val="24"/>
              </w:rPr>
            </w:pPr>
            <w:r>
              <w:rPr>
                <w:rFonts w:ascii="Times New Roman" w:hAnsi="Times New Roman"/>
                <w:sz w:val="24"/>
                <w:szCs w:val="24"/>
              </w:rPr>
              <w:t xml:space="preserve"> If user clicks on </w:t>
            </w:r>
            <w:r w:rsidRPr="00F83062">
              <w:rPr>
                <w:rFonts w:ascii="Times New Roman" w:hAnsi="Times New Roman"/>
                <w:b/>
                <w:sz w:val="24"/>
                <w:szCs w:val="24"/>
              </w:rPr>
              <w:t>NO</w:t>
            </w:r>
            <w:r>
              <w:rPr>
                <w:rFonts w:ascii="Times New Roman" w:hAnsi="Times New Roman"/>
                <w:sz w:val="24"/>
                <w:szCs w:val="24"/>
              </w:rPr>
              <w:t xml:space="preserve"> then </w:t>
            </w:r>
            <w:r w:rsidRPr="00F83062">
              <w:rPr>
                <w:rFonts w:ascii="Times New Roman" w:hAnsi="Times New Roman"/>
                <w:b/>
                <w:sz w:val="24"/>
                <w:szCs w:val="24"/>
              </w:rPr>
              <w:t>current screen is exit</w:t>
            </w:r>
            <w:r>
              <w:rPr>
                <w:rFonts w:ascii="Times New Roman" w:hAnsi="Times New Roman"/>
                <w:sz w:val="24"/>
                <w:szCs w:val="24"/>
              </w:rPr>
              <w:t xml:space="preserve"> &amp; display “</w:t>
            </w:r>
            <w:r w:rsidRPr="002E507C">
              <w:rPr>
                <w:rFonts w:ascii="Times New Roman" w:hAnsi="Times New Roman"/>
                <w:b/>
                <w:sz w:val="24"/>
                <w:szCs w:val="24"/>
              </w:rPr>
              <w:t>Welcome screen</w:t>
            </w:r>
            <w:r>
              <w:rPr>
                <w:rFonts w:ascii="Times New Roman" w:hAnsi="Times New Roman"/>
                <w:sz w:val="24"/>
                <w:szCs w:val="24"/>
              </w:rPr>
              <w:t>”</w:t>
            </w:r>
          </w:p>
        </w:tc>
        <w:tc>
          <w:tcPr>
            <w:tcW w:w="993" w:type="dxa"/>
          </w:tcPr>
          <w:p w14:paraId="502F6BFC" w14:textId="77777777" w:rsidR="004B4C98" w:rsidRPr="004B4C98" w:rsidRDefault="004B4C98" w:rsidP="00164479">
            <w:pPr>
              <w:spacing w:after="120"/>
              <w:rPr>
                <w:rFonts w:ascii="Times New Roman" w:hAnsi="Times New Roman"/>
                <w:sz w:val="24"/>
                <w:szCs w:val="24"/>
              </w:rPr>
            </w:pPr>
            <w:r w:rsidRPr="004B4C98">
              <w:rPr>
                <w:rFonts w:ascii="Times New Roman" w:hAnsi="Times New Roman"/>
                <w:sz w:val="24"/>
                <w:szCs w:val="24"/>
              </w:rPr>
              <w:lastRenderedPageBreak/>
              <w:t>pass</w:t>
            </w:r>
          </w:p>
        </w:tc>
      </w:tr>
      <w:tr w:rsidR="004B4C98" w:rsidRPr="004B4C98" w14:paraId="337C6993" w14:textId="77777777" w:rsidTr="00561D84">
        <w:trPr>
          <w:trHeight w:val="5423"/>
        </w:trPr>
        <w:tc>
          <w:tcPr>
            <w:tcW w:w="699" w:type="dxa"/>
          </w:tcPr>
          <w:p w14:paraId="4C209279" w14:textId="77777777" w:rsidR="004B4C98" w:rsidRPr="004B4C98" w:rsidRDefault="00AD14F7" w:rsidP="00164479">
            <w:pPr>
              <w:spacing w:after="120"/>
              <w:rPr>
                <w:rFonts w:ascii="Times New Roman" w:hAnsi="Times New Roman"/>
                <w:sz w:val="24"/>
                <w:szCs w:val="24"/>
              </w:rPr>
            </w:pPr>
            <w:r>
              <w:rPr>
                <w:rFonts w:ascii="Times New Roman" w:hAnsi="Times New Roman"/>
                <w:sz w:val="24"/>
                <w:szCs w:val="24"/>
              </w:rPr>
              <w:t>4</w:t>
            </w:r>
          </w:p>
        </w:tc>
        <w:tc>
          <w:tcPr>
            <w:tcW w:w="1371" w:type="dxa"/>
          </w:tcPr>
          <w:p w14:paraId="18A0069F" w14:textId="77777777" w:rsidR="004B4C98" w:rsidRPr="004B4C98" w:rsidRDefault="004B4C98" w:rsidP="00360EA3">
            <w:pPr>
              <w:spacing w:after="120"/>
              <w:rPr>
                <w:rFonts w:ascii="Times New Roman" w:hAnsi="Times New Roman"/>
                <w:sz w:val="24"/>
                <w:szCs w:val="24"/>
              </w:rPr>
            </w:pPr>
            <w:r w:rsidRPr="004B4C98">
              <w:rPr>
                <w:rFonts w:ascii="Times New Roman" w:hAnsi="Times New Roman"/>
                <w:sz w:val="24"/>
                <w:szCs w:val="24"/>
              </w:rPr>
              <w:t xml:space="preserve">Validate </w:t>
            </w:r>
            <w:r w:rsidR="00360EA3">
              <w:rPr>
                <w:rFonts w:ascii="Times New Roman" w:hAnsi="Times New Roman"/>
                <w:sz w:val="24"/>
                <w:szCs w:val="24"/>
              </w:rPr>
              <w:t>account type of ATM card holder</w:t>
            </w:r>
            <w:r w:rsidR="00431D1B">
              <w:rPr>
                <w:rFonts w:ascii="Times New Roman" w:hAnsi="Times New Roman"/>
                <w:sz w:val="24"/>
                <w:szCs w:val="24"/>
              </w:rPr>
              <w:t>.</w:t>
            </w:r>
          </w:p>
        </w:tc>
        <w:tc>
          <w:tcPr>
            <w:tcW w:w="2126" w:type="dxa"/>
          </w:tcPr>
          <w:p w14:paraId="4E2AD35C" w14:textId="77777777" w:rsidR="004B4C98" w:rsidRPr="004B4C98" w:rsidRDefault="004B4C98" w:rsidP="00B87075">
            <w:pPr>
              <w:spacing w:after="120"/>
              <w:rPr>
                <w:rFonts w:ascii="Times New Roman" w:hAnsi="Times New Roman"/>
                <w:sz w:val="24"/>
                <w:szCs w:val="24"/>
              </w:rPr>
            </w:pPr>
            <w:r w:rsidRPr="004B4C98">
              <w:rPr>
                <w:rFonts w:ascii="Times New Roman" w:hAnsi="Times New Roman"/>
                <w:sz w:val="24"/>
                <w:szCs w:val="24"/>
              </w:rPr>
              <w:t xml:space="preserve">Check </w:t>
            </w:r>
            <w:r w:rsidR="00B87075">
              <w:rPr>
                <w:rFonts w:ascii="Times New Roman" w:hAnsi="Times New Roman"/>
                <w:sz w:val="24"/>
                <w:szCs w:val="24"/>
              </w:rPr>
              <w:t>for</w:t>
            </w:r>
            <w:r w:rsidR="00DE385C">
              <w:rPr>
                <w:rFonts w:ascii="Times New Roman" w:hAnsi="Times New Roman"/>
                <w:sz w:val="24"/>
                <w:szCs w:val="24"/>
              </w:rPr>
              <w:t xml:space="preserve"> account type of </w:t>
            </w:r>
            <w:r w:rsidR="00360EA3">
              <w:rPr>
                <w:rFonts w:ascii="Times New Roman" w:hAnsi="Times New Roman"/>
                <w:sz w:val="24"/>
                <w:szCs w:val="24"/>
              </w:rPr>
              <w:t xml:space="preserve">ATM card holder </w:t>
            </w:r>
            <w:r w:rsidR="00B87075">
              <w:rPr>
                <w:rFonts w:ascii="Times New Roman" w:hAnsi="Times New Roman"/>
                <w:sz w:val="24"/>
                <w:szCs w:val="24"/>
              </w:rPr>
              <w:t>of</w:t>
            </w:r>
            <w:r w:rsidR="00DE385C">
              <w:rPr>
                <w:rFonts w:ascii="Times New Roman" w:hAnsi="Times New Roman"/>
                <w:sz w:val="24"/>
                <w:szCs w:val="24"/>
              </w:rPr>
              <w:t xml:space="preserve"> Account type screen. </w:t>
            </w:r>
          </w:p>
        </w:tc>
        <w:tc>
          <w:tcPr>
            <w:tcW w:w="2126" w:type="dxa"/>
          </w:tcPr>
          <w:p w14:paraId="5BFB42D7" w14:textId="77777777" w:rsidR="005202F8" w:rsidRDefault="004B4C98" w:rsidP="00440C96">
            <w:pPr>
              <w:spacing w:after="120"/>
              <w:rPr>
                <w:rFonts w:ascii="Times New Roman" w:hAnsi="Times New Roman"/>
                <w:sz w:val="24"/>
                <w:szCs w:val="24"/>
              </w:rPr>
            </w:pPr>
            <w:r w:rsidRPr="004B4C98">
              <w:rPr>
                <w:rFonts w:ascii="Times New Roman" w:hAnsi="Times New Roman"/>
                <w:sz w:val="24"/>
                <w:szCs w:val="24"/>
              </w:rPr>
              <w:t xml:space="preserve"> </w:t>
            </w:r>
            <w:r w:rsidR="002B750B">
              <w:rPr>
                <w:rFonts w:ascii="Times New Roman" w:hAnsi="Times New Roman"/>
                <w:sz w:val="24"/>
                <w:szCs w:val="24"/>
              </w:rPr>
              <w:t>I</w:t>
            </w:r>
            <w:r w:rsidR="005202F8">
              <w:rPr>
                <w:rFonts w:ascii="Times New Roman" w:hAnsi="Times New Roman"/>
                <w:sz w:val="24"/>
                <w:szCs w:val="24"/>
              </w:rPr>
              <w:t xml:space="preserve">f account type of ATM card holder is match then display next screen as </w:t>
            </w:r>
            <w:r w:rsidR="002E507C">
              <w:rPr>
                <w:rFonts w:ascii="Times New Roman" w:hAnsi="Times New Roman"/>
                <w:sz w:val="24"/>
                <w:szCs w:val="24"/>
              </w:rPr>
              <w:t>“</w:t>
            </w:r>
            <w:r w:rsidR="005202F8" w:rsidRPr="002E507C">
              <w:rPr>
                <w:rFonts w:ascii="Times New Roman" w:hAnsi="Times New Roman"/>
                <w:b/>
                <w:sz w:val="24"/>
                <w:szCs w:val="24"/>
              </w:rPr>
              <w:t>Transaction Menu</w:t>
            </w:r>
            <w:r w:rsidR="002E507C">
              <w:rPr>
                <w:rFonts w:ascii="Times New Roman" w:hAnsi="Times New Roman"/>
                <w:sz w:val="24"/>
                <w:szCs w:val="24"/>
              </w:rPr>
              <w:t>”</w:t>
            </w:r>
          </w:p>
          <w:p w14:paraId="51402AD0" w14:textId="77777777" w:rsidR="00440C96" w:rsidRDefault="005202F8" w:rsidP="00440C96">
            <w:pPr>
              <w:spacing w:after="120"/>
              <w:rPr>
                <w:rFonts w:ascii="Times New Roman" w:hAnsi="Times New Roman"/>
                <w:sz w:val="24"/>
                <w:szCs w:val="24"/>
              </w:rPr>
            </w:pPr>
            <w:r>
              <w:rPr>
                <w:rFonts w:ascii="Times New Roman" w:hAnsi="Times New Roman"/>
                <w:sz w:val="24"/>
                <w:szCs w:val="24"/>
              </w:rPr>
              <w:t xml:space="preserve">If account type of ATM card holder is not match then display messages </w:t>
            </w:r>
            <w:r w:rsidR="00440C96">
              <w:rPr>
                <w:rFonts w:ascii="Times New Roman" w:hAnsi="Times New Roman"/>
                <w:sz w:val="24"/>
                <w:szCs w:val="24"/>
              </w:rPr>
              <w:t>“</w:t>
            </w:r>
            <w:r w:rsidR="00440C96" w:rsidRPr="005202F8">
              <w:rPr>
                <w:rFonts w:ascii="Times New Roman" w:hAnsi="Times New Roman"/>
                <w:b/>
                <w:sz w:val="24"/>
                <w:szCs w:val="24"/>
              </w:rPr>
              <w:t xml:space="preserve">Your account type is not </w:t>
            </w:r>
            <w:r w:rsidR="00CB1F04" w:rsidRPr="005202F8">
              <w:rPr>
                <w:rFonts w:ascii="Times New Roman" w:hAnsi="Times New Roman"/>
                <w:b/>
                <w:sz w:val="24"/>
                <w:szCs w:val="24"/>
              </w:rPr>
              <w:t>matched</w:t>
            </w:r>
            <w:r w:rsidR="00440C96" w:rsidRPr="005202F8">
              <w:rPr>
                <w:rFonts w:ascii="Times New Roman" w:hAnsi="Times New Roman"/>
                <w:b/>
                <w:sz w:val="24"/>
                <w:szCs w:val="24"/>
              </w:rPr>
              <w:t xml:space="preserve"> with given account type.</w:t>
            </w:r>
            <w:r w:rsidR="00440C96">
              <w:rPr>
                <w:rFonts w:ascii="Times New Roman" w:hAnsi="Times New Roman"/>
                <w:sz w:val="24"/>
                <w:szCs w:val="24"/>
              </w:rPr>
              <w:t xml:space="preserve">” </w:t>
            </w:r>
            <w:r w:rsidR="00CB1F04">
              <w:rPr>
                <w:rFonts w:ascii="Times New Roman" w:hAnsi="Times New Roman"/>
                <w:sz w:val="24"/>
                <w:szCs w:val="24"/>
              </w:rPr>
              <w:t xml:space="preserve"> &amp; </w:t>
            </w:r>
            <w:r w:rsidR="00CB1F04" w:rsidRPr="002502BE">
              <w:rPr>
                <w:rFonts w:ascii="Times New Roman" w:hAnsi="Times New Roman"/>
                <w:b/>
                <w:sz w:val="24"/>
                <w:szCs w:val="24"/>
              </w:rPr>
              <w:t xml:space="preserve">current screen is exit </w:t>
            </w:r>
            <w:r w:rsidR="00BC2B19">
              <w:rPr>
                <w:rFonts w:ascii="Times New Roman" w:hAnsi="Times New Roman"/>
                <w:sz w:val="24"/>
                <w:szCs w:val="24"/>
              </w:rPr>
              <w:t xml:space="preserve">&amp; display </w:t>
            </w:r>
            <w:r w:rsidR="002E507C">
              <w:rPr>
                <w:rFonts w:ascii="Times New Roman" w:hAnsi="Times New Roman"/>
                <w:sz w:val="24"/>
                <w:szCs w:val="24"/>
              </w:rPr>
              <w:t>“</w:t>
            </w:r>
            <w:r w:rsidR="00BC2B19" w:rsidRPr="002E507C">
              <w:rPr>
                <w:rFonts w:ascii="Times New Roman" w:hAnsi="Times New Roman"/>
                <w:b/>
                <w:sz w:val="24"/>
                <w:szCs w:val="24"/>
              </w:rPr>
              <w:t>Welcome</w:t>
            </w:r>
            <w:r w:rsidR="00CB1F04" w:rsidRPr="002E507C">
              <w:rPr>
                <w:rFonts w:ascii="Times New Roman" w:hAnsi="Times New Roman"/>
                <w:b/>
                <w:sz w:val="24"/>
                <w:szCs w:val="24"/>
              </w:rPr>
              <w:t xml:space="preserve"> screen</w:t>
            </w:r>
            <w:r w:rsidR="002E507C">
              <w:rPr>
                <w:rFonts w:ascii="Times New Roman" w:hAnsi="Times New Roman"/>
                <w:sz w:val="24"/>
                <w:szCs w:val="24"/>
              </w:rPr>
              <w:t>”</w:t>
            </w:r>
          </w:p>
          <w:p w14:paraId="25B75F4E" w14:textId="77777777" w:rsidR="004B4C98" w:rsidRPr="004B4C98" w:rsidRDefault="004B4C98" w:rsidP="002B750B">
            <w:pPr>
              <w:spacing w:after="120"/>
              <w:rPr>
                <w:rFonts w:ascii="Times New Roman" w:hAnsi="Times New Roman"/>
                <w:sz w:val="24"/>
                <w:szCs w:val="24"/>
              </w:rPr>
            </w:pPr>
          </w:p>
        </w:tc>
        <w:tc>
          <w:tcPr>
            <w:tcW w:w="2126" w:type="dxa"/>
          </w:tcPr>
          <w:p w14:paraId="06D002D7" w14:textId="77777777" w:rsidR="002E507C" w:rsidRDefault="002E507C" w:rsidP="002E507C">
            <w:pPr>
              <w:spacing w:after="120"/>
              <w:rPr>
                <w:rFonts w:ascii="Times New Roman" w:hAnsi="Times New Roman"/>
                <w:sz w:val="24"/>
                <w:szCs w:val="24"/>
              </w:rPr>
            </w:pPr>
            <w:r>
              <w:rPr>
                <w:rFonts w:ascii="Times New Roman" w:hAnsi="Times New Roman"/>
                <w:sz w:val="24"/>
                <w:szCs w:val="24"/>
              </w:rPr>
              <w:t>If account type of ATM card holder is match then display next screen as “</w:t>
            </w:r>
            <w:r w:rsidRPr="002E507C">
              <w:rPr>
                <w:rFonts w:ascii="Times New Roman" w:hAnsi="Times New Roman"/>
                <w:b/>
                <w:sz w:val="24"/>
                <w:szCs w:val="24"/>
              </w:rPr>
              <w:t>Transaction Menu</w:t>
            </w:r>
            <w:r>
              <w:rPr>
                <w:rFonts w:ascii="Times New Roman" w:hAnsi="Times New Roman"/>
                <w:sz w:val="24"/>
                <w:szCs w:val="24"/>
              </w:rPr>
              <w:t>”</w:t>
            </w:r>
          </w:p>
          <w:p w14:paraId="75099ADD" w14:textId="77777777" w:rsidR="004B4C98" w:rsidRPr="004B4C98" w:rsidRDefault="002E507C" w:rsidP="00561D84">
            <w:pPr>
              <w:spacing w:after="120"/>
              <w:rPr>
                <w:rFonts w:ascii="Times New Roman" w:hAnsi="Times New Roman"/>
                <w:sz w:val="24"/>
                <w:szCs w:val="24"/>
              </w:rPr>
            </w:pPr>
            <w:r>
              <w:rPr>
                <w:rFonts w:ascii="Times New Roman" w:hAnsi="Times New Roman"/>
                <w:sz w:val="24"/>
                <w:szCs w:val="24"/>
              </w:rPr>
              <w:t>If account type of ATM card holder is not match then display messages “</w:t>
            </w:r>
            <w:r w:rsidRPr="005202F8">
              <w:rPr>
                <w:rFonts w:ascii="Times New Roman" w:hAnsi="Times New Roman"/>
                <w:b/>
                <w:sz w:val="24"/>
                <w:szCs w:val="24"/>
              </w:rPr>
              <w:t>Your account type is not matched with given account type.</w:t>
            </w:r>
            <w:r>
              <w:rPr>
                <w:rFonts w:ascii="Times New Roman" w:hAnsi="Times New Roman"/>
                <w:sz w:val="24"/>
                <w:szCs w:val="24"/>
              </w:rPr>
              <w:t xml:space="preserve">”  &amp; </w:t>
            </w:r>
            <w:r w:rsidRPr="005F3FD9">
              <w:rPr>
                <w:rFonts w:ascii="Times New Roman" w:hAnsi="Times New Roman"/>
                <w:b/>
                <w:sz w:val="24"/>
                <w:szCs w:val="24"/>
              </w:rPr>
              <w:t>current screen is exit</w:t>
            </w:r>
            <w:r>
              <w:rPr>
                <w:rFonts w:ascii="Times New Roman" w:hAnsi="Times New Roman"/>
                <w:sz w:val="24"/>
                <w:szCs w:val="24"/>
              </w:rPr>
              <w:t xml:space="preserve"> &amp; display “</w:t>
            </w:r>
            <w:r w:rsidRPr="002E507C">
              <w:rPr>
                <w:rFonts w:ascii="Times New Roman" w:hAnsi="Times New Roman"/>
                <w:b/>
                <w:sz w:val="24"/>
                <w:szCs w:val="24"/>
              </w:rPr>
              <w:t>Welcome screen</w:t>
            </w:r>
            <w:r>
              <w:rPr>
                <w:rFonts w:ascii="Times New Roman" w:hAnsi="Times New Roman"/>
                <w:sz w:val="24"/>
                <w:szCs w:val="24"/>
              </w:rPr>
              <w:t>”</w:t>
            </w:r>
          </w:p>
        </w:tc>
        <w:tc>
          <w:tcPr>
            <w:tcW w:w="993" w:type="dxa"/>
          </w:tcPr>
          <w:p w14:paraId="0C87094C" w14:textId="77777777" w:rsidR="004B4C98" w:rsidRPr="004B4C98" w:rsidRDefault="004B4C98" w:rsidP="00164479">
            <w:pPr>
              <w:spacing w:after="120"/>
              <w:rPr>
                <w:rFonts w:ascii="Times New Roman" w:hAnsi="Times New Roman"/>
                <w:sz w:val="24"/>
                <w:szCs w:val="24"/>
              </w:rPr>
            </w:pPr>
            <w:r w:rsidRPr="004B4C98">
              <w:rPr>
                <w:rFonts w:ascii="Times New Roman" w:hAnsi="Times New Roman"/>
                <w:sz w:val="24"/>
                <w:szCs w:val="24"/>
              </w:rPr>
              <w:t>pass</w:t>
            </w:r>
          </w:p>
        </w:tc>
      </w:tr>
      <w:tr w:rsidR="00B34388" w:rsidRPr="004B4C98" w14:paraId="3F612B4A" w14:textId="77777777" w:rsidTr="00B34388">
        <w:trPr>
          <w:trHeight w:val="2794"/>
        </w:trPr>
        <w:tc>
          <w:tcPr>
            <w:tcW w:w="699" w:type="dxa"/>
          </w:tcPr>
          <w:p w14:paraId="46EAF263" w14:textId="77777777" w:rsidR="00B34388" w:rsidRDefault="00B34388" w:rsidP="00164479">
            <w:pPr>
              <w:spacing w:after="120"/>
              <w:rPr>
                <w:rFonts w:ascii="Times New Roman" w:hAnsi="Times New Roman"/>
                <w:sz w:val="24"/>
                <w:szCs w:val="24"/>
              </w:rPr>
            </w:pPr>
            <w:r>
              <w:rPr>
                <w:rFonts w:ascii="Times New Roman" w:hAnsi="Times New Roman"/>
                <w:sz w:val="24"/>
                <w:szCs w:val="24"/>
              </w:rPr>
              <w:t>5</w:t>
            </w:r>
          </w:p>
        </w:tc>
        <w:tc>
          <w:tcPr>
            <w:tcW w:w="1371" w:type="dxa"/>
          </w:tcPr>
          <w:p w14:paraId="3E618C78" w14:textId="77777777" w:rsidR="00B34388" w:rsidRPr="004B4C98" w:rsidRDefault="00B34388" w:rsidP="00360EA3">
            <w:pPr>
              <w:spacing w:after="120"/>
              <w:rPr>
                <w:rFonts w:ascii="Times New Roman" w:hAnsi="Times New Roman"/>
                <w:sz w:val="24"/>
                <w:szCs w:val="24"/>
              </w:rPr>
            </w:pPr>
            <w:r>
              <w:rPr>
                <w:rFonts w:ascii="Times New Roman" w:hAnsi="Times New Roman"/>
                <w:sz w:val="24"/>
                <w:szCs w:val="24"/>
              </w:rPr>
              <w:t>Validate withdrawal amount of saving account</w:t>
            </w:r>
            <w:r w:rsidR="00431D1B">
              <w:rPr>
                <w:rFonts w:ascii="Times New Roman" w:hAnsi="Times New Roman"/>
                <w:sz w:val="24"/>
                <w:szCs w:val="24"/>
              </w:rPr>
              <w:t>.</w:t>
            </w:r>
          </w:p>
        </w:tc>
        <w:tc>
          <w:tcPr>
            <w:tcW w:w="2126" w:type="dxa"/>
          </w:tcPr>
          <w:p w14:paraId="3F569C87" w14:textId="77777777" w:rsidR="00B34388" w:rsidRPr="004B4C98" w:rsidRDefault="00B34388" w:rsidP="008127F8">
            <w:pPr>
              <w:spacing w:after="120"/>
              <w:rPr>
                <w:rFonts w:ascii="Times New Roman" w:hAnsi="Times New Roman"/>
                <w:sz w:val="24"/>
                <w:szCs w:val="24"/>
              </w:rPr>
            </w:pPr>
            <w:r>
              <w:rPr>
                <w:rFonts w:ascii="Times New Roman" w:hAnsi="Times New Roman"/>
                <w:sz w:val="24"/>
                <w:szCs w:val="24"/>
              </w:rPr>
              <w:t>Check for withdrawal amount on current date</w:t>
            </w:r>
            <w:r w:rsidR="008127F8">
              <w:rPr>
                <w:rFonts w:ascii="Times New Roman" w:hAnsi="Times New Roman"/>
                <w:sz w:val="24"/>
                <w:szCs w:val="24"/>
              </w:rPr>
              <w:t xml:space="preserve"> &amp; enter withdrawal amount</w:t>
            </w:r>
            <w:r>
              <w:rPr>
                <w:rFonts w:ascii="Times New Roman" w:hAnsi="Times New Roman"/>
                <w:sz w:val="24"/>
                <w:szCs w:val="24"/>
              </w:rPr>
              <w:t xml:space="preserve"> is </w:t>
            </w:r>
            <w:r w:rsidR="00C12487">
              <w:rPr>
                <w:rFonts w:ascii="Times New Roman" w:hAnsi="Times New Roman"/>
                <w:sz w:val="24"/>
                <w:szCs w:val="24"/>
              </w:rPr>
              <w:t>&lt;</w:t>
            </w:r>
            <w:r w:rsidR="008127F8">
              <w:rPr>
                <w:rFonts w:ascii="Times New Roman" w:hAnsi="Times New Roman"/>
                <w:sz w:val="24"/>
                <w:szCs w:val="24"/>
              </w:rPr>
              <w:t>=</w:t>
            </w:r>
            <w:r>
              <w:rPr>
                <w:rFonts w:ascii="Times New Roman" w:hAnsi="Times New Roman"/>
                <w:sz w:val="24"/>
                <w:szCs w:val="24"/>
              </w:rPr>
              <w:t>25000 of saving account of cash withdrawal screen.</w:t>
            </w:r>
          </w:p>
        </w:tc>
        <w:tc>
          <w:tcPr>
            <w:tcW w:w="2126" w:type="dxa"/>
          </w:tcPr>
          <w:p w14:paraId="78BFC513" w14:textId="77777777" w:rsidR="007B294D" w:rsidRDefault="00C000D5" w:rsidP="007B294D">
            <w:pPr>
              <w:spacing w:after="120"/>
              <w:rPr>
                <w:rFonts w:ascii="Times New Roman" w:hAnsi="Times New Roman"/>
                <w:b/>
                <w:sz w:val="24"/>
                <w:szCs w:val="24"/>
              </w:rPr>
            </w:pPr>
            <w:r>
              <w:rPr>
                <w:rFonts w:ascii="Times New Roman" w:hAnsi="Times New Roman"/>
                <w:sz w:val="24"/>
                <w:szCs w:val="24"/>
              </w:rPr>
              <w:t xml:space="preserve">If </w:t>
            </w:r>
            <w:r w:rsidR="006D5BE5">
              <w:rPr>
                <w:rFonts w:ascii="Times New Roman" w:hAnsi="Times New Roman"/>
                <w:sz w:val="24"/>
                <w:szCs w:val="24"/>
              </w:rPr>
              <w:t xml:space="preserve">sum of </w:t>
            </w:r>
            <w:r>
              <w:rPr>
                <w:rFonts w:ascii="Times New Roman" w:hAnsi="Times New Roman"/>
                <w:sz w:val="24"/>
                <w:szCs w:val="24"/>
              </w:rPr>
              <w:t xml:space="preserve">withdrawal amount </w:t>
            </w:r>
            <w:r w:rsidR="0080596B">
              <w:rPr>
                <w:rFonts w:ascii="Times New Roman" w:hAnsi="Times New Roman"/>
                <w:sz w:val="24"/>
                <w:szCs w:val="24"/>
              </w:rPr>
              <w:t xml:space="preserve">on current date </w:t>
            </w:r>
            <w:r w:rsidR="008127F8">
              <w:rPr>
                <w:rFonts w:ascii="Times New Roman" w:hAnsi="Times New Roman"/>
                <w:sz w:val="24"/>
                <w:szCs w:val="24"/>
              </w:rPr>
              <w:t xml:space="preserve">&amp; enter withdrawal amount </w:t>
            </w:r>
            <w:r w:rsidR="0080596B">
              <w:rPr>
                <w:rFonts w:ascii="Times New Roman" w:hAnsi="Times New Roman"/>
                <w:sz w:val="24"/>
                <w:szCs w:val="24"/>
              </w:rPr>
              <w:t>of saving account</w:t>
            </w:r>
            <w:r w:rsidR="007079EA">
              <w:rPr>
                <w:rFonts w:ascii="Times New Roman" w:hAnsi="Times New Roman"/>
                <w:sz w:val="24"/>
                <w:szCs w:val="24"/>
              </w:rPr>
              <w:t xml:space="preserve"> </w:t>
            </w:r>
            <w:r>
              <w:rPr>
                <w:rFonts w:ascii="Times New Roman" w:hAnsi="Times New Roman"/>
                <w:sz w:val="24"/>
                <w:szCs w:val="24"/>
              </w:rPr>
              <w:t>is &lt;</w:t>
            </w:r>
            <w:r w:rsidR="008127F8">
              <w:rPr>
                <w:rFonts w:ascii="Times New Roman" w:hAnsi="Times New Roman"/>
                <w:sz w:val="24"/>
                <w:szCs w:val="24"/>
              </w:rPr>
              <w:t>=</w:t>
            </w:r>
            <w:r w:rsidR="00C12487">
              <w:rPr>
                <w:rFonts w:ascii="Times New Roman" w:hAnsi="Times New Roman"/>
                <w:sz w:val="24"/>
                <w:szCs w:val="24"/>
              </w:rPr>
              <w:t>25000 then</w:t>
            </w:r>
            <w:r>
              <w:rPr>
                <w:rFonts w:ascii="Times New Roman" w:hAnsi="Times New Roman"/>
                <w:sz w:val="24"/>
                <w:szCs w:val="24"/>
              </w:rPr>
              <w:t xml:space="preserve">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7.</w:t>
            </w:r>
          </w:p>
          <w:p w14:paraId="6FF86887" w14:textId="77777777" w:rsidR="00C12487" w:rsidRPr="004B4C98" w:rsidRDefault="00C12487" w:rsidP="007079EA">
            <w:pPr>
              <w:spacing w:after="120"/>
              <w:rPr>
                <w:rFonts w:ascii="Times New Roman" w:hAnsi="Times New Roman"/>
                <w:sz w:val="24"/>
                <w:szCs w:val="24"/>
              </w:rPr>
            </w:pPr>
            <w:r>
              <w:rPr>
                <w:rFonts w:ascii="Times New Roman" w:hAnsi="Times New Roman"/>
                <w:sz w:val="24"/>
                <w:szCs w:val="24"/>
              </w:rPr>
              <w:t xml:space="preserve"> If </w:t>
            </w:r>
            <w:r w:rsidR="006D5BE5">
              <w:rPr>
                <w:rFonts w:ascii="Times New Roman" w:hAnsi="Times New Roman"/>
                <w:sz w:val="24"/>
                <w:szCs w:val="24"/>
              </w:rPr>
              <w:t xml:space="preserve"> sum of </w:t>
            </w:r>
            <w:r>
              <w:rPr>
                <w:rFonts w:ascii="Times New Roman" w:hAnsi="Times New Roman"/>
                <w:sz w:val="24"/>
                <w:szCs w:val="24"/>
              </w:rPr>
              <w:t xml:space="preserve">withdrawal amount </w:t>
            </w:r>
            <w:r w:rsidR="0080596B">
              <w:rPr>
                <w:rFonts w:ascii="Times New Roman" w:hAnsi="Times New Roman"/>
                <w:sz w:val="24"/>
                <w:szCs w:val="24"/>
              </w:rPr>
              <w:t xml:space="preserve">on current date </w:t>
            </w:r>
            <w:r w:rsidR="008127F8">
              <w:rPr>
                <w:rFonts w:ascii="Times New Roman" w:hAnsi="Times New Roman"/>
                <w:sz w:val="24"/>
                <w:szCs w:val="24"/>
              </w:rPr>
              <w:t xml:space="preserve">&amp; enter withdrawal amount </w:t>
            </w:r>
            <w:r w:rsidR="0080596B">
              <w:rPr>
                <w:rFonts w:ascii="Times New Roman" w:hAnsi="Times New Roman"/>
                <w:sz w:val="24"/>
                <w:szCs w:val="24"/>
              </w:rPr>
              <w:t>of saving account  is</w:t>
            </w:r>
            <w:r>
              <w:rPr>
                <w:rFonts w:ascii="Times New Roman" w:hAnsi="Times New Roman"/>
                <w:sz w:val="24"/>
                <w:szCs w:val="24"/>
              </w:rPr>
              <w:t xml:space="preserve"> !</w:t>
            </w:r>
            <w:r w:rsidR="00C000D5">
              <w:rPr>
                <w:rFonts w:ascii="Times New Roman" w:hAnsi="Times New Roman"/>
                <w:sz w:val="24"/>
                <w:szCs w:val="24"/>
              </w:rPr>
              <w:t>&lt;</w:t>
            </w:r>
            <w:r w:rsidR="008127F8">
              <w:rPr>
                <w:rFonts w:ascii="Times New Roman" w:hAnsi="Times New Roman"/>
                <w:sz w:val="24"/>
                <w:szCs w:val="24"/>
              </w:rPr>
              <w:t>=</w:t>
            </w:r>
            <w:r>
              <w:rPr>
                <w:rFonts w:ascii="Times New Roman" w:hAnsi="Times New Roman"/>
                <w:sz w:val="24"/>
                <w:szCs w:val="24"/>
              </w:rPr>
              <w:t xml:space="preserve">25000 then </w:t>
            </w:r>
            <w:r w:rsidR="00C000D5">
              <w:rPr>
                <w:rFonts w:ascii="Times New Roman" w:hAnsi="Times New Roman"/>
                <w:sz w:val="24"/>
                <w:szCs w:val="24"/>
              </w:rPr>
              <w:t>display message “</w:t>
            </w:r>
            <w:r w:rsidR="00C000D5" w:rsidRPr="00C12487">
              <w:rPr>
                <w:rFonts w:ascii="Times New Roman" w:hAnsi="Times New Roman"/>
                <w:b/>
                <w:sz w:val="24"/>
                <w:szCs w:val="24"/>
              </w:rPr>
              <w:t>Your cannot withdraw per day greater than 25000 RS</w:t>
            </w:r>
            <w:r w:rsidR="00C000D5">
              <w:rPr>
                <w:rFonts w:ascii="Times New Roman" w:hAnsi="Times New Roman"/>
                <w:sz w:val="24"/>
                <w:szCs w:val="24"/>
              </w:rPr>
              <w:t>”</w:t>
            </w:r>
          </w:p>
        </w:tc>
        <w:tc>
          <w:tcPr>
            <w:tcW w:w="2126" w:type="dxa"/>
          </w:tcPr>
          <w:p w14:paraId="27CF0259" w14:textId="77777777" w:rsidR="007B294D" w:rsidRDefault="00F54494" w:rsidP="007B294D">
            <w:pPr>
              <w:spacing w:after="120"/>
              <w:rPr>
                <w:rFonts w:ascii="Times New Roman" w:hAnsi="Times New Roman"/>
                <w:sz w:val="24"/>
                <w:szCs w:val="24"/>
              </w:rPr>
            </w:pPr>
            <w:r>
              <w:rPr>
                <w:rFonts w:ascii="Times New Roman" w:hAnsi="Times New Roman"/>
                <w:sz w:val="24"/>
                <w:szCs w:val="24"/>
              </w:rPr>
              <w:t>If sum</w:t>
            </w:r>
            <w:r w:rsidR="006D5BE5">
              <w:rPr>
                <w:rFonts w:ascii="Times New Roman" w:hAnsi="Times New Roman"/>
                <w:sz w:val="24"/>
                <w:szCs w:val="24"/>
              </w:rPr>
              <w:t xml:space="preserve"> of </w:t>
            </w:r>
            <w:r w:rsidR="008127F8">
              <w:rPr>
                <w:rFonts w:ascii="Times New Roman" w:hAnsi="Times New Roman"/>
                <w:sz w:val="24"/>
                <w:szCs w:val="24"/>
              </w:rPr>
              <w:t xml:space="preserve">withdrawal amount on current date &amp; enter withdrawal amount of saving </w:t>
            </w:r>
            <w:r>
              <w:rPr>
                <w:rFonts w:ascii="Times New Roman" w:hAnsi="Times New Roman"/>
                <w:sz w:val="24"/>
                <w:szCs w:val="24"/>
              </w:rPr>
              <w:t>account is</w:t>
            </w:r>
            <w:r w:rsidR="008127F8">
              <w:rPr>
                <w:rFonts w:ascii="Times New Roman" w:hAnsi="Times New Roman"/>
                <w:sz w:val="24"/>
                <w:szCs w:val="24"/>
              </w:rPr>
              <w:t xml:space="preserve"> &lt;=25000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7.</w:t>
            </w:r>
          </w:p>
          <w:p w14:paraId="4B99DB2F" w14:textId="77777777" w:rsidR="00B34388" w:rsidRDefault="008127F8" w:rsidP="007079EA">
            <w:pPr>
              <w:spacing w:after="120"/>
              <w:rPr>
                <w:rFonts w:ascii="Times New Roman" w:hAnsi="Times New Roman"/>
                <w:sz w:val="24"/>
                <w:szCs w:val="24"/>
              </w:rPr>
            </w:pPr>
            <w:r>
              <w:rPr>
                <w:rFonts w:ascii="Times New Roman" w:hAnsi="Times New Roman"/>
                <w:sz w:val="24"/>
                <w:szCs w:val="24"/>
              </w:rPr>
              <w:t xml:space="preserve"> If </w:t>
            </w:r>
            <w:r w:rsidR="006D5BE5">
              <w:rPr>
                <w:rFonts w:ascii="Times New Roman" w:hAnsi="Times New Roman"/>
                <w:sz w:val="24"/>
                <w:szCs w:val="24"/>
              </w:rPr>
              <w:t xml:space="preserve">sum of </w:t>
            </w:r>
            <w:r>
              <w:rPr>
                <w:rFonts w:ascii="Times New Roman" w:hAnsi="Times New Roman"/>
                <w:sz w:val="24"/>
                <w:szCs w:val="24"/>
              </w:rPr>
              <w:t>withdrawal amount on current date &amp; enter withdrawal amount of saving account  is !&lt;=25000 then display message “</w:t>
            </w:r>
            <w:r w:rsidRPr="00C12487">
              <w:rPr>
                <w:rFonts w:ascii="Times New Roman" w:hAnsi="Times New Roman"/>
                <w:b/>
                <w:sz w:val="24"/>
                <w:szCs w:val="24"/>
              </w:rPr>
              <w:t>Your cannot withdraw per day greater than 25000 RS</w:t>
            </w:r>
            <w:r>
              <w:rPr>
                <w:rFonts w:ascii="Times New Roman" w:hAnsi="Times New Roman"/>
                <w:sz w:val="24"/>
                <w:szCs w:val="24"/>
              </w:rPr>
              <w:t>”</w:t>
            </w:r>
          </w:p>
        </w:tc>
        <w:tc>
          <w:tcPr>
            <w:tcW w:w="993" w:type="dxa"/>
          </w:tcPr>
          <w:p w14:paraId="687A8585" w14:textId="77777777" w:rsidR="00B34388" w:rsidRPr="004B4C98" w:rsidRDefault="00C12487" w:rsidP="00164479">
            <w:pPr>
              <w:spacing w:after="120"/>
              <w:rPr>
                <w:rFonts w:ascii="Times New Roman" w:hAnsi="Times New Roman"/>
                <w:sz w:val="24"/>
                <w:szCs w:val="24"/>
              </w:rPr>
            </w:pPr>
            <w:r>
              <w:rPr>
                <w:rFonts w:ascii="Times New Roman" w:hAnsi="Times New Roman"/>
                <w:sz w:val="24"/>
                <w:szCs w:val="24"/>
              </w:rPr>
              <w:t>pass</w:t>
            </w:r>
          </w:p>
        </w:tc>
      </w:tr>
      <w:tr w:rsidR="00C12487" w:rsidRPr="004B4C98" w14:paraId="07F6A856" w14:textId="77777777" w:rsidTr="00B34388">
        <w:trPr>
          <w:trHeight w:val="2794"/>
        </w:trPr>
        <w:tc>
          <w:tcPr>
            <w:tcW w:w="699" w:type="dxa"/>
          </w:tcPr>
          <w:p w14:paraId="0DC685E9" w14:textId="77777777" w:rsidR="00C12487" w:rsidRDefault="00C12487" w:rsidP="00164479">
            <w:pPr>
              <w:spacing w:after="120"/>
              <w:rPr>
                <w:rFonts w:ascii="Times New Roman" w:hAnsi="Times New Roman"/>
                <w:sz w:val="24"/>
                <w:szCs w:val="24"/>
              </w:rPr>
            </w:pPr>
            <w:r>
              <w:rPr>
                <w:rFonts w:ascii="Times New Roman" w:hAnsi="Times New Roman"/>
                <w:sz w:val="24"/>
                <w:szCs w:val="24"/>
              </w:rPr>
              <w:lastRenderedPageBreak/>
              <w:t>6</w:t>
            </w:r>
          </w:p>
        </w:tc>
        <w:tc>
          <w:tcPr>
            <w:tcW w:w="1371" w:type="dxa"/>
          </w:tcPr>
          <w:p w14:paraId="140BEED3" w14:textId="77777777" w:rsidR="00C12487" w:rsidRDefault="00C12487" w:rsidP="00C12487">
            <w:pPr>
              <w:spacing w:after="120"/>
              <w:rPr>
                <w:rFonts w:ascii="Times New Roman" w:hAnsi="Times New Roman"/>
                <w:sz w:val="24"/>
                <w:szCs w:val="24"/>
              </w:rPr>
            </w:pPr>
            <w:r>
              <w:rPr>
                <w:rFonts w:ascii="Times New Roman" w:hAnsi="Times New Roman"/>
                <w:sz w:val="24"/>
                <w:szCs w:val="24"/>
              </w:rPr>
              <w:t>Validate withdrawal amount of current account</w:t>
            </w:r>
            <w:r w:rsidR="00431D1B">
              <w:rPr>
                <w:rFonts w:ascii="Times New Roman" w:hAnsi="Times New Roman"/>
                <w:sz w:val="24"/>
                <w:szCs w:val="24"/>
              </w:rPr>
              <w:t>.</w:t>
            </w:r>
          </w:p>
        </w:tc>
        <w:tc>
          <w:tcPr>
            <w:tcW w:w="2126" w:type="dxa"/>
          </w:tcPr>
          <w:p w14:paraId="28D5CA74" w14:textId="77777777" w:rsidR="00C12487" w:rsidRDefault="00BE3C90" w:rsidP="00B87075">
            <w:pPr>
              <w:spacing w:after="120"/>
              <w:rPr>
                <w:rFonts w:ascii="Times New Roman" w:hAnsi="Times New Roman"/>
                <w:sz w:val="24"/>
                <w:szCs w:val="24"/>
              </w:rPr>
            </w:pPr>
            <w:r>
              <w:rPr>
                <w:rFonts w:ascii="Times New Roman" w:hAnsi="Times New Roman"/>
                <w:sz w:val="24"/>
                <w:szCs w:val="24"/>
              </w:rPr>
              <w:t>Check for withdrawal amount on current date &amp; enter withdrawal amount is &lt;=5</w:t>
            </w:r>
            <w:r w:rsidR="003D39EA">
              <w:rPr>
                <w:rFonts w:ascii="Times New Roman" w:hAnsi="Times New Roman"/>
                <w:sz w:val="24"/>
                <w:szCs w:val="24"/>
              </w:rPr>
              <w:t>0</w:t>
            </w:r>
            <w:r>
              <w:rPr>
                <w:rFonts w:ascii="Times New Roman" w:hAnsi="Times New Roman"/>
                <w:sz w:val="24"/>
                <w:szCs w:val="24"/>
              </w:rPr>
              <w:t xml:space="preserve">000 of </w:t>
            </w:r>
            <w:r w:rsidR="007079EA">
              <w:rPr>
                <w:rFonts w:ascii="Times New Roman" w:hAnsi="Times New Roman"/>
                <w:sz w:val="24"/>
                <w:szCs w:val="24"/>
              </w:rPr>
              <w:t>current</w:t>
            </w:r>
            <w:r>
              <w:rPr>
                <w:rFonts w:ascii="Times New Roman" w:hAnsi="Times New Roman"/>
                <w:sz w:val="24"/>
                <w:szCs w:val="24"/>
              </w:rPr>
              <w:t xml:space="preserve"> account of cash withdrawal screen.</w:t>
            </w:r>
          </w:p>
        </w:tc>
        <w:tc>
          <w:tcPr>
            <w:tcW w:w="2126" w:type="dxa"/>
          </w:tcPr>
          <w:p w14:paraId="2CC487A7" w14:textId="77777777" w:rsidR="007079EA" w:rsidRDefault="007079EA" w:rsidP="007079EA">
            <w:pPr>
              <w:spacing w:after="120"/>
              <w:rPr>
                <w:rFonts w:ascii="Times New Roman" w:hAnsi="Times New Roman"/>
                <w:sz w:val="24"/>
                <w:szCs w:val="24"/>
              </w:rPr>
            </w:pPr>
            <w:r>
              <w:rPr>
                <w:rFonts w:ascii="Times New Roman" w:hAnsi="Times New Roman"/>
                <w:sz w:val="24"/>
                <w:szCs w:val="24"/>
              </w:rPr>
              <w:t xml:space="preserve">If </w:t>
            </w:r>
            <w:r w:rsidR="006D5BE5">
              <w:rPr>
                <w:rFonts w:ascii="Times New Roman" w:hAnsi="Times New Roman"/>
                <w:sz w:val="24"/>
                <w:szCs w:val="24"/>
              </w:rPr>
              <w:t xml:space="preserve">sum of </w:t>
            </w:r>
            <w:r>
              <w:rPr>
                <w:rFonts w:ascii="Times New Roman" w:hAnsi="Times New Roman"/>
                <w:sz w:val="24"/>
                <w:szCs w:val="24"/>
              </w:rPr>
              <w:t xml:space="preserve">withdrawal amount on current date &amp; enter withdrawal amount of current </w:t>
            </w:r>
            <w:r w:rsidR="007B294D">
              <w:rPr>
                <w:rFonts w:ascii="Times New Roman" w:hAnsi="Times New Roman"/>
                <w:sz w:val="24"/>
                <w:szCs w:val="24"/>
              </w:rPr>
              <w:t>account is</w:t>
            </w:r>
            <w:r>
              <w:rPr>
                <w:rFonts w:ascii="Times New Roman" w:hAnsi="Times New Roman"/>
                <w:sz w:val="24"/>
                <w:szCs w:val="24"/>
              </w:rPr>
              <w:t xml:space="preserve"> &lt;=50000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7.</w:t>
            </w:r>
          </w:p>
          <w:p w14:paraId="0A94DE66" w14:textId="77777777" w:rsidR="00C12487" w:rsidRDefault="007079EA" w:rsidP="007079EA">
            <w:pPr>
              <w:spacing w:after="120"/>
              <w:rPr>
                <w:rFonts w:ascii="Times New Roman" w:hAnsi="Times New Roman"/>
                <w:sz w:val="24"/>
                <w:szCs w:val="24"/>
              </w:rPr>
            </w:pPr>
            <w:r>
              <w:rPr>
                <w:rFonts w:ascii="Times New Roman" w:hAnsi="Times New Roman"/>
                <w:sz w:val="24"/>
                <w:szCs w:val="24"/>
              </w:rPr>
              <w:t xml:space="preserve"> If </w:t>
            </w:r>
            <w:r w:rsidR="004C755E">
              <w:rPr>
                <w:rFonts w:ascii="Times New Roman" w:hAnsi="Times New Roman"/>
                <w:sz w:val="24"/>
                <w:szCs w:val="24"/>
              </w:rPr>
              <w:t xml:space="preserve">sum of </w:t>
            </w:r>
            <w:r>
              <w:rPr>
                <w:rFonts w:ascii="Times New Roman" w:hAnsi="Times New Roman"/>
                <w:sz w:val="24"/>
                <w:szCs w:val="24"/>
              </w:rPr>
              <w:t xml:space="preserve">withdrawal amount on current date &amp; enter withdrawal amount of current </w:t>
            </w:r>
            <w:r w:rsidR="004C755E">
              <w:rPr>
                <w:rFonts w:ascii="Times New Roman" w:hAnsi="Times New Roman"/>
                <w:sz w:val="24"/>
                <w:szCs w:val="24"/>
              </w:rPr>
              <w:t>account</w:t>
            </w:r>
            <w:r>
              <w:rPr>
                <w:rFonts w:ascii="Times New Roman" w:hAnsi="Times New Roman"/>
                <w:sz w:val="24"/>
                <w:szCs w:val="24"/>
              </w:rPr>
              <w:t xml:space="preserve"> is !&lt;=5</w:t>
            </w:r>
            <w:r w:rsidR="004C755E">
              <w:rPr>
                <w:rFonts w:ascii="Times New Roman" w:hAnsi="Times New Roman"/>
                <w:sz w:val="24"/>
                <w:szCs w:val="24"/>
              </w:rPr>
              <w:t>0</w:t>
            </w:r>
            <w:r>
              <w:rPr>
                <w:rFonts w:ascii="Times New Roman" w:hAnsi="Times New Roman"/>
                <w:sz w:val="24"/>
                <w:szCs w:val="24"/>
              </w:rPr>
              <w:t>000 then display message “</w:t>
            </w:r>
            <w:r w:rsidRPr="00C12487">
              <w:rPr>
                <w:rFonts w:ascii="Times New Roman" w:hAnsi="Times New Roman"/>
                <w:b/>
                <w:sz w:val="24"/>
                <w:szCs w:val="24"/>
              </w:rPr>
              <w:t>Your cannot</w:t>
            </w:r>
            <w:r w:rsidR="004C755E">
              <w:rPr>
                <w:rFonts w:ascii="Times New Roman" w:hAnsi="Times New Roman"/>
                <w:b/>
                <w:sz w:val="24"/>
                <w:szCs w:val="24"/>
              </w:rPr>
              <w:t xml:space="preserve"> withdraw per day greater than </w:t>
            </w:r>
            <w:r w:rsidRPr="00C12487">
              <w:rPr>
                <w:rFonts w:ascii="Times New Roman" w:hAnsi="Times New Roman"/>
                <w:b/>
                <w:sz w:val="24"/>
                <w:szCs w:val="24"/>
              </w:rPr>
              <w:t>5</w:t>
            </w:r>
            <w:r w:rsidR="004C755E">
              <w:rPr>
                <w:rFonts w:ascii="Times New Roman" w:hAnsi="Times New Roman"/>
                <w:b/>
                <w:sz w:val="24"/>
                <w:szCs w:val="24"/>
              </w:rPr>
              <w:t>0</w:t>
            </w:r>
            <w:r w:rsidRPr="00C12487">
              <w:rPr>
                <w:rFonts w:ascii="Times New Roman" w:hAnsi="Times New Roman"/>
                <w:b/>
                <w:sz w:val="24"/>
                <w:szCs w:val="24"/>
              </w:rPr>
              <w:t>000 RS</w:t>
            </w:r>
            <w:r>
              <w:rPr>
                <w:rFonts w:ascii="Times New Roman" w:hAnsi="Times New Roman"/>
                <w:sz w:val="24"/>
                <w:szCs w:val="24"/>
              </w:rPr>
              <w:t>”</w:t>
            </w:r>
          </w:p>
        </w:tc>
        <w:tc>
          <w:tcPr>
            <w:tcW w:w="2126" w:type="dxa"/>
          </w:tcPr>
          <w:p w14:paraId="0C24A289" w14:textId="77777777" w:rsidR="007B294D" w:rsidRDefault="00D91C4B" w:rsidP="007B294D">
            <w:pPr>
              <w:spacing w:after="120"/>
              <w:rPr>
                <w:rFonts w:ascii="Times New Roman" w:hAnsi="Times New Roman"/>
                <w:b/>
                <w:sz w:val="24"/>
                <w:szCs w:val="24"/>
              </w:rPr>
            </w:pPr>
            <w:r>
              <w:rPr>
                <w:rFonts w:ascii="Times New Roman" w:hAnsi="Times New Roman"/>
                <w:sz w:val="24"/>
                <w:szCs w:val="24"/>
              </w:rPr>
              <w:t xml:space="preserve">If sum of withdrawal amount on current date &amp; enter withdrawal amount of current </w:t>
            </w:r>
            <w:r w:rsidR="007B294D">
              <w:rPr>
                <w:rFonts w:ascii="Times New Roman" w:hAnsi="Times New Roman"/>
                <w:sz w:val="24"/>
                <w:szCs w:val="24"/>
              </w:rPr>
              <w:t>account</w:t>
            </w:r>
            <w:r>
              <w:rPr>
                <w:rFonts w:ascii="Times New Roman" w:hAnsi="Times New Roman"/>
                <w:sz w:val="24"/>
                <w:szCs w:val="24"/>
              </w:rPr>
              <w:t xml:space="preserve"> is &lt;=50000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7.</w:t>
            </w:r>
          </w:p>
          <w:p w14:paraId="747C0D13" w14:textId="77777777" w:rsidR="00C12487" w:rsidRDefault="00D91C4B" w:rsidP="00D91C4B">
            <w:pPr>
              <w:spacing w:after="120"/>
              <w:rPr>
                <w:rFonts w:ascii="Times New Roman" w:hAnsi="Times New Roman"/>
                <w:sz w:val="24"/>
                <w:szCs w:val="24"/>
              </w:rPr>
            </w:pPr>
            <w:r>
              <w:rPr>
                <w:rFonts w:ascii="Times New Roman" w:hAnsi="Times New Roman"/>
                <w:sz w:val="24"/>
                <w:szCs w:val="24"/>
              </w:rPr>
              <w:t xml:space="preserve"> If sum of withdrawal amount on current date &amp; enter withdrawal amount of current account is !&lt;=50000 then display message “</w:t>
            </w:r>
            <w:r w:rsidRPr="00C12487">
              <w:rPr>
                <w:rFonts w:ascii="Times New Roman" w:hAnsi="Times New Roman"/>
                <w:b/>
                <w:sz w:val="24"/>
                <w:szCs w:val="24"/>
              </w:rPr>
              <w:t>Your cannot</w:t>
            </w:r>
            <w:r>
              <w:rPr>
                <w:rFonts w:ascii="Times New Roman" w:hAnsi="Times New Roman"/>
                <w:b/>
                <w:sz w:val="24"/>
                <w:szCs w:val="24"/>
              </w:rPr>
              <w:t xml:space="preserve"> withdraw per day greater than </w:t>
            </w:r>
            <w:r w:rsidRPr="00C12487">
              <w:rPr>
                <w:rFonts w:ascii="Times New Roman" w:hAnsi="Times New Roman"/>
                <w:b/>
                <w:sz w:val="24"/>
                <w:szCs w:val="24"/>
              </w:rPr>
              <w:t>5</w:t>
            </w:r>
            <w:r>
              <w:rPr>
                <w:rFonts w:ascii="Times New Roman" w:hAnsi="Times New Roman"/>
                <w:b/>
                <w:sz w:val="24"/>
                <w:szCs w:val="24"/>
              </w:rPr>
              <w:t>0</w:t>
            </w:r>
            <w:r w:rsidRPr="00C12487">
              <w:rPr>
                <w:rFonts w:ascii="Times New Roman" w:hAnsi="Times New Roman"/>
                <w:b/>
                <w:sz w:val="24"/>
                <w:szCs w:val="24"/>
              </w:rPr>
              <w:t>000 RS</w:t>
            </w:r>
            <w:r>
              <w:rPr>
                <w:rFonts w:ascii="Times New Roman" w:hAnsi="Times New Roman"/>
                <w:sz w:val="24"/>
                <w:szCs w:val="24"/>
              </w:rPr>
              <w:t>”</w:t>
            </w:r>
          </w:p>
        </w:tc>
        <w:tc>
          <w:tcPr>
            <w:tcW w:w="993" w:type="dxa"/>
          </w:tcPr>
          <w:p w14:paraId="560E91A7" w14:textId="77777777" w:rsidR="00C12487" w:rsidRDefault="00D91C4B" w:rsidP="00164479">
            <w:pPr>
              <w:spacing w:after="120"/>
              <w:rPr>
                <w:rFonts w:ascii="Times New Roman" w:hAnsi="Times New Roman"/>
                <w:sz w:val="24"/>
                <w:szCs w:val="24"/>
              </w:rPr>
            </w:pPr>
            <w:r>
              <w:rPr>
                <w:rFonts w:ascii="Times New Roman" w:hAnsi="Times New Roman"/>
                <w:sz w:val="24"/>
                <w:szCs w:val="24"/>
              </w:rPr>
              <w:t>pass</w:t>
            </w:r>
          </w:p>
        </w:tc>
      </w:tr>
      <w:tr w:rsidR="00561D84" w:rsidRPr="004B4C98" w14:paraId="5A69EC88" w14:textId="77777777" w:rsidTr="00351C14">
        <w:trPr>
          <w:trHeight w:val="1377"/>
        </w:trPr>
        <w:tc>
          <w:tcPr>
            <w:tcW w:w="699" w:type="dxa"/>
          </w:tcPr>
          <w:p w14:paraId="1CA4979A" w14:textId="77777777" w:rsidR="00561D84" w:rsidRDefault="003D39EA" w:rsidP="00164479">
            <w:pPr>
              <w:spacing w:after="120"/>
              <w:rPr>
                <w:rFonts w:ascii="Times New Roman" w:hAnsi="Times New Roman"/>
                <w:sz w:val="24"/>
                <w:szCs w:val="24"/>
              </w:rPr>
            </w:pPr>
            <w:r>
              <w:rPr>
                <w:rFonts w:ascii="Times New Roman" w:hAnsi="Times New Roman"/>
                <w:sz w:val="24"/>
                <w:szCs w:val="24"/>
              </w:rPr>
              <w:t>7</w:t>
            </w:r>
          </w:p>
        </w:tc>
        <w:tc>
          <w:tcPr>
            <w:tcW w:w="1371" w:type="dxa"/>
          </w:tcPr>
          <w:p w14:paraId="7158B6CD" w14:textId="77777777" w:rsidR="005F3FD9" w:rsidRPr="004B4C98" w:rsidRDefault="005F3FD9" w:rsidP="009A4922">
            <w:pPr>
              <w:spacing w:after="120"/>
              <w:rPr>
                <w:rFonts w:ascii="Times New Roman" w:hAnsi="Times New Roman"/>
                <w:sz w:val="24"/>
                <w:szCs w:val="24"/>
              </w:rPr>
            </w:pPr>
            <w:r>
              <w:rPr>
                <w:rFonts w:ascii="Times New Roman" w:hAnsi="Times New Roman"/>
                <w:sz w:val="24"/>
                <w:szCs w:val="24"/>
              </w:rPr>
              <w:t>Validate withdrawal amount</w:t>
            </w:r>
            <w:r w:rsidR="00431D1B">
              <w:rPr>
                <w:rFonts w:ascii="Times New Roman" w:hAnsi="Times New Roman"/>
                <w:sz w:val="24"/>
                <w:szCs w:val="24"/>
              </w:rPr>
              <w:t>.</w:t>
            </w:r>
          </w:p>
        </w:tc>
        <w:tc>
          <w:tcPr>
            <w:tcW w:w="2126" w:type="dxa"/>
          </w:tcPr>
          <w:p w14:paraId="7369B7BA" w14:textId="77777777" w:rsidR="00561D84" w:rsidRPr="004B4C98" w:rsidRDefault="002F7176" w:rsidP="00B87075">
            <w:pPr>
              <w:spacing w:after="120"/>
              <w:rPr>
                <w:rFonts w:ascii="Times New Roman" w:hAnsi="Times New Roman"/>
                <w:sz w:val="24"/>
                <w:szCs w:val="24"/>
              </w:rPr>
            </w:pPr>
            <w:r>
              <w:rPr>
                <w:rFonts w:ascii="Times New Roman" w:hAnsi="Times New Roman"/>
                <w:sz w:val="24"/>
                <w:szCs w:val="24"/>
              </w:rPr>
              <w:t>Check for withdrawal amount is &gt;100 of cash withdrawal screen.</w:t>
            </w:r>
          </w:p>
        </w:tc>
        <w:tc>
          <w:tcPr>
            <w:tcW w:w="2126" w:type="dxa"/>
          </w:tcPr>
          <w:p w14:paraId="39BA5215" w14:textId="77777777" w:rsidR="00561D84" w:rsidRDefault="002F7176" w:rsidP="00440C96">
            <w:pPr>
              <w:spacing w:after="120"/>
              <w:rPr>
                <w:rFonts w:ascii="Times New Roman" w:hAnsi="Times New Roman"/>
                <w:sz w:val="24"/>
                <w:szCs w:val="24"/>
              </w:rPr>
            </w:pPr>
            <w:r>
              <w:rPr>
                <w:rFonts w:ascii="Times New Roman" w:hAnsi="Times New Roman"/>
                <w:sz w:val="24"/>
                <w:szCs w:val="24"/>
              </w:rPr>
              <w:t xml:space="preserve">If withdrawal amount is &gt;100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8.</w:t>
            </w:r>
          </w:p>
          <w:p w14:paraId="3BEBBEAE" w14:textId="77777777" w:rsidR="00351C14" w:rsidRPr="004B4C98" w:rsidRDefault="00AF5970" w:rsidP="00351C14">
            <w:pPr>
              <w:spacing w:after="120"/>
              <w:rPr>
                <w:rFonts w:ascii="Times New Roman" w:hAnsi="Times New Roman"/>
                <w:sz w:val="24"/>
                <w:szCs w:val="24"/>
              </w:rPr>
            </w:pPr>
            <w:r>
              <w:rPr>
                <w:rFonts w:ascii="Times New Roman" w:hAnsi="Times New Roman"/>
                <w:sz w:val="24"/>
                <w:szCs w:val="24"/>
              </w:rPr>
              <w:t xml:space="preserve">If withdrawal amount is </w:t>
            </w:r>
            <w:r w:rsidR="00351C14">
              <w:rPr>
                <w:rFonts w:ascii="Times New Roman" w:hAnsi="Times New Roman"/>
                <w:sz w:val="24"/>
                <w:szCs w:val="24"/>
              </w:rPr>
              <w:t>!&gt;100 then display message “</w:t>
            </w:r>
            <w:r w:rsidR="00351C14" w:rsidRPr="00351C14">
              <w:rPr>
                <w:rFonts w:ascii="Times New Roman" w:hAnsi="Times New Roman"/>
                <w:b/>
                <w:sz w:val="24"/>
                <w:szCs w:val="24"/>
              </w:rPr>
              <w:t>You cannot withdraw amount less than 100 RS</w:t>
            </w:r>
            <w:r w:rsidR="00351C14">
              <w:rPr>
                <w:rFonts w:ascii="Times New Roman" w:hAnsi="Times New Roman"/>
                <w:sz w:val="24"/>
                <w:szCs w:val="24"/>
              </w:rPr>
              <w:t>”</w:t>
            </w:r>
          </w:p>
        </w:tc>
        <w:tc>
          <w:tcPr>
            <w:tcW w:w="2126" w:type="dxa"/>
          </w:tcPr>
          <w:p w14:paraId="5DFEE4E3" w14:textId="77777777" w:rsidR="007B294D" w:rsidRDefault="00351C14" w:rsidP="007B294D">
            <w:pPr>
              <w:spacing w:after="120"/>
              <w:rPr>
                <w:rFonts w:ascii="Times New Roman" w:hAnsi="Times New Roman"/>
                <w:b/>
                <w:sz w:val="24"/>
                <w:szCs w:val="24"/>
              </w:rPr>
            </w:pPr>
            <w:r>
              <w:rPr>
                <w:rFonts w:ascii="Times New Roman" w:hAnsi="Times New Roman"/>
                <w:sz w:val="24"/>
                <w:szCs w:val="24"/>
              </w:rPr>
              <w:t xml:space="preserve">If withdrawal amount is &gt;100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8.</w:t>
            </w:r>
          </w:p>
          <w:p w14:paraId="169FC3D7" w14:textId="77777777" w:rsidR="00561D84" w:rsidRDefault="00351C14" w:rsidP="007B294D">
            <w:pPr>
              <w:spacing w:after="120"/>
              <w:rPr>
                <w:rFonts w:ascii="Times New Roman" w:hAnsi="Times New Roman"/>
                <w:sz w:val="24"/>
                <w:szCs w:val="24"/>
              </w:rPr>
            </w:pPr>
            <w:r>
              <w:rPr>
                <w:rFonts w:ascii="Times New Roman" w:hAnsi="Times New Roman"/>
                <w:sz w:val="24"/>
                <w:szCs w:val="24"/>
              </w:rPr>
              <w:t>If withdrawal amount is !&gt;100 then display message “</w:t>
            </w:r>
            <w:r w:rsidRPr="00351C14">
              <w:rPr>
                <w:rFonts w:ascii="Times New Roman" w:hAnsi="Times New Roman"/>
                <w:b/>
                <w:sz w:val="24"/>
                <w:szCs w:val="24"/>
              </w:rPr>
              <w:t>You cannot withdraw amount less than 100 RS</w:t>
            </w:r>
            <w:r>
              <w:rPr>
                <w:rFonts w:ascii="Times New Roman" w:hAnsi="Times New Roman"/>
                <w:sz w:val="24"/>
                <w:szCs w:val="24"/>
              </w:rPr>
              <w:t>”</w:t>
            </w:r>
          </w:p>
        </w:tc>
        <w:tc>
          <w:tcPr>
            <w:tcW w:w="993" w:type="dxa"/>
          </w:tcPr>
          <w:p w14:paraId="0A28CDC0" w14:textId="77777777" w:rsidR="00561D84" w:rsidRPr="004B4C98" w:rsidRDefault="00351C14" w:rsidP="00164479">
            <w:pPr>
              <w:spacing w:after="120"/>
              <w:rPr>
                <w:rFonts w:ascii="Times New Roman" w:hAnsi="Times New Roman"/>
                <w:sz w:val="24"/>
                <w:szCs w:val="24"/>
              </w:rPr>
            </w:pPr>
            <w:r>
              <w:rPr>
                <w:rFonts w:ascii="Times New Roman" w:hAnsi="Times New Roman"/>
                <w:sz w:val="24"/>
                <w:szCs w:val="24"/>
              </w:rPr>
              <w:t>pass</w:t>
            </w:r>
          </w:p>
        </w:tc>
      </w:tr>
      <w:tr w:rsidR="00351C14" w:rsidRPr="004B4C98" w14:paraId="3577F4E6" w14:textId="77777777" w:rsidTr="00C51F55">
        <w:trPr>
          <w:trHeight w:val="3407"/>
        </w:trPr>
        <w:tc>
          <w:tcPr>
            <w:tcW w:w="699" w:type="dxa"/>
          </w:tcPr>
          <w:p w14:paraId="2CA3F693" w14:textId="77777777" w:rsidR="00351C14" w:rsidRDefault="00C51F55" w:rsidP="00164479">
            <w:pPr>
              <w:spacing w:after="120"/>
              <w:rPr>
                <w:rFonts w:ascii="Times New Roman" w:hAnsi="Times New Roman"/>
                <w:sz w:val="24"/>
                <w:szCs w:val="24"/>
              </w:rPr>
            </w:pPr>
            <w:r>
              <w:rPr>
                <w:rFonts w:ascii="Times New Roman" w:hAnsi="Times New Roman"/>
                <w:sz w:val="24"/>
                <w:szCs w:val="24"/>
              </w:rPr>
              <w:t>8</w:t>
            </w:r>
          </w:p>
        </w:tc>
        <w:tc>
          <w:tcPr>
            <w:tcW w:w="1371" w:type="dxa"/>
          </w:tcPr>
          <w:p w14:paraId="29371EB9" w14:textId="77777777" w:rsidR="00351C14" w:rsidRPr="004B4C98" w:rsidRDefault="00351C14" w:rsidP="00164479">
            <w:pPr>
              <w:spacing w:after="120"/>
              <w:rPr>
                <w:rFonts w:ascii="Times New Roman" w:hAnsi="Times New Roman"/>
                <w:sz w:val="24"/>
                <w:szCs w:val="24"/>
              </w:rPr>
            </w:pPr>
            <w:r>
              <w:rPr>
                <w:rFonts w:ascii="Times New Roman" w:hAnsi="Times New Roman"/>
                <w:sz w:val="24"/>
                <w:szCs w:val="24"/>
              </w:rPr>
              <w:t>Validate withdrawal amount.</w:t>
            </w:r>
          </w:p>
        </w:tc>
        <w:tc>
          <w:tcPr>
            <w:tcW w:w="2126" w:type="dxa"/>
          </w:tcPr>
          <w:p w14:paraId="42A27753" w14:textId="77777777" w:rsidR="00351C14" w:rsidRPr="004B4C98" w:rsidRDefault="00351C14" w:rsidP="00164479">
            <w:pPr>
              <w:spacing w:after="120"/>
              <w:rPr>
                <w:rFonts w:ascii="Times New Roman" w:hAnsi="Times New Roman"/>
                <w:sz w:val="24"/>
                <w:szCs w:val="24"/>
              </w:rPr>
            </w:pPr>
            <w:r>
              <w:rPr>
                <w:rFonts w:ascii="Times New Roman" w:hAnsi="Times New Roman"/>
                <w:sz w:val="24"/>
                <w:szCs w:val="24"/>
              </w:rPr>
              <w:t xml:space="preserve">Check </w:t>
            </w:r>
            <w:r w:rsidR="00164479">
              <w:rPr>
                <w:rFonts w:ascii="Times New Roman" w:hAnsi="Times New Roman"/>
                <w:sz w:val="24"/>
                <w:szCs w:val="24"/>
              </w:rPr>
              <w:t>for withdrawal amount is &gt;</w:t>
            </w:r>
            <w:r>
              <w:rPr>
                <w:rFonts w:ascii="Times New Roman" w:hAnsi="Times New Roman"/>
                <w:sz w:val="24"/>
                <w:szCs w:val="24"/>
              </w:rPr>
              <w:t>1</w:t>
            </w:r>
            <w:r w:rsidR="00164479">
              <w:rPr>
                <w:rFonts w:ascii="Times New Roman" w:hAnsi="Times New Roman"/>
                <w:sz w:val="24"/>
                <w:szCs w:val="24"/>
              </w:rPr>
              <w:t>00</w:t>
            </w:r>
            <w:r>
              <w:rPr>
                <w:rFonts w:ascii="Times New Roman" w:hAnsi="Times New Roman"/>
                <w:sz w:val="24"/>
                <w:szCs w:val="24"/>
              </w:rPr>
              <w:t>00 of cash withdrawal screen.</w:t>
            </w:r>
          </w:p>
        </w:tc>
        <w:tc>
          <w:tcPr>
            <w:tcW w:w="2126" w:type="dxa"/>
          </w:tcPr>
          <w:p w14:paraId="6DC87601" w14:textId="77777777" w:rsidR="00351C14" w:rsidRDefault="00351C14" w:rsidP="00164479">
            <w:pPr>
              <w:spacing w:after="120"/>
              <w:rPr>
                <w:rFonts w:ascii="Times New Roman" w:hAnsi="Times New Roman"/>
                <w:sz w:val="24"/>
                <w:szCs w:val="24"/>
              </w:rPr>
            </w:pPr>
            <w:r>
              <w:rPr>
                <w:rFonts w:ascii="Times New Roman" w:hAnsi="Times New Roman"/>
                <w:sz w:val="24"/>
                <w:szCs w:val="24"/>
              </w:rPr>
              <w:t>If withdrawal amount is &gt;1</w:t>
            </w:r>
            <w:r w:rsidR="008E48CD">
              <w:rPr>
                <w:rFonts w:ascii="Times New Roman" w:hAnsi="Times New Roman"/>
                <w:sz w:val="24"/>
                <w:szCs w:val="24"/>
              </w:rPr>
              <w:t>00</w:t>
            </w:r>
            <w:r>
              <w:rPr>
                <w:rFonts w:ascii="Times New Roman" w:hAnsi="Times New Roman"/>
                <w:sz w:val="24"/>
                <w:szCs w:val="24"/>
              </w:rPr>
              <w:t xml:space="preserve">00 </w:t>
            </w:r>
            <w:r w:rsidR="008E48CD">
              <w:rPr>
                <w:rFonts w:ascii="Times New Roman" w:hAnsi="Times New Roman"/>
                <w:sz w:val="24"/>
                <w:szCs w:val="24"/>
              </w:rPr>
              <w:t>then display message “</w:t>
            </w:r>
            <w:r w:rsidR="008E48CD">
              <w:rPr>
                <w:rFonts w:ascii="Times New Roman" w:hAnsi="Times New Roman"/>
                <w:b/>
                <w:sz w:val="24"/>
                <w:szCs w:val="24"/>
              </w:rPr>
              <w:t>You cannot withdraw amount greater</w:t>
            </w:r>
            <w:r w:rsidR="008E48CD" w:rsidRPr="00351C14">
              <w:rPr>
                <w:rFonts w:ascii="Times New Roman" w:hAnsi="Times New Roman"/>
                <w:b/>
                <w:sz w:val="24"/>
                <w:szCs w:val="24"/>
              </w:rPr>
              <w:t xml:space="preserve"> than 100</w:t>
            </w:r>
            <w:r w:rsidR="008E48CD">
              <w:rPr>
                <w:rFonts w:ascii="Times New Roman" w:hAnsi="Times New Roman"/>
                <w:b/>
                <w:sz w:val="24"/>
                <w:szCs w:val="24"/>
              </w:rPr>
              <w:t>00</w:t>
            </w:r>
            <w:r w:rsidR="008E48CD" w:rsidRPr="00351C14">
              <w:rPr>
                <w:rFonts w:ascii="Times New Roman" w:hAnsi="Times New Roman"/>
                <w:b/>
                <w:sz w:val="24"/>
                <w:szCs w:val="24"/>
              </w:rPr>
              <w:t xml:space="preserve"> RS</w:t>
            </w:r>
            <w:r w:rsidR="00C36E59">
              <w:rPr>
                <w:rFonts w:ascii="Times New Roman" w:hAnsi="Times New Roman"/>
                <w:b/>
                <w:sz w:val="24"/>
                <w:szCs w:val="24"/>
              </w:rPr>
              <w:t xml:space="preserve"> at the same time</w:t>
            </w:r>
            <w:r w:rsidR="008E48CD">
              <w:rPr>
                <w:rFonts w:ascii="Times New Roman" w:hAnsi="Times New Roman"/>
                <w:sz w:val="24"/>
                <w:szCs w:val="24"/>
              </w:rPr>
              <w:t>”</w:t>
            </w:r>
          </w:p>
          <w:p w14:paraId="3E63EFD0" w14:textId="77777777" w:rsidR="00AF5970" w:rsidRPr="004B4C98" w:rsidRDefault="00AF5970" w:rsidP="007B294D">
            <w:pPr>
              <w:spacing w:after="120"/>
              <w:rPr>
                <w:rFonts w:ascii="Times New Roman" w:hAnsi="Times New Roman"/>
                <w:sz w:val="24"/>
                <w:szCs w:val="24"/>
              </w:rPr>
            </w:pPr>
            <w:r>
              <w:rPr>
                <w:rFonts w:ascii="Times New Roman" w:hAnsi="Times New Roman"/>
                <w:sz w:val="24"/>
                <w:szCs w:val="24"/>
              </w:rPr>
              <w:t xml:space="preserve">If withdrawal amount is !&gt;10000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7B294D">
              <w:rPr>
                <w:rFonts w:ascii="Times New Roman" w:hAnsi="Times New Roman"/>
                <w:b/>
                <w:sz w:val="24"/>
                <w:szCs w:val="24"/>
              </w:rPr>
              <w:t>9.</w:t>
            </w:r>
          </w:p>
        </w:tc>
        <w:tc>
          <w:tcPr>
            <w:tcW w:w="2126" w:type="dxa"/>
          </w:tcPr>
          <w:p w14:paraId="1AF3C453" w14:textId="77777777" w:rsidR="006C778B" w:rsidRDefault="006C778B" w:rsidP="006C778B">
            <w:pPr>
              <w:spacing w:after="120"/>
              <w:rPr>
                <w:rFonts w:ascii="Times New Roman" w:hAnsi="Times New Roman"/>
                <w:sz w:val="24"/>
                <w:szCs w:val="24"/>
              </w:rPr>
            </w:pPr>
            <w:r>
              <w:rPr>
                <w:rFonts w:ascii="Times New Roman" w:hAnsi="Times New Roman"/>
                <w:sz w:val="24"/>
                <w:szCs w:val="24"/>
              </w:rPr>
              <w:t>If withdrawal amount is &gt;10000 then display message “</w:t>
            </w:r>
            <w:r>
              <w:rPr>
                <w:rFonts w:ascii="Times New Roman" w:hAnsi="Times New Roman"/>
                <w:b/>
                <w:sz w:val="24"/>
                <w:szCs w:val="24"/>
              </w:rPr>
              <w:t>You cannot withdraw amount greater</w:t>
            </w:r>
            <w:r w:rsidRPr="00351C14">
              <w:rPr>
                <w:rFonts w:ascii="Times New Roman" w:hAnsi="Times New Roman"/>
                <w:b/>
                <w:sz w:val="24"/>
                <w:szCs w:val="24"/>
              </w:rPr>
              <w:t xml:space="preserve"> than 100</w:t>
            </w:r>
            <w:r>
              <w:rPr>
                <w:rFonts w:ascii="Times New Roman" w:hAnsi="Times New Roman"/>
                <w:b/>
                <w:sz w:val="24"/>
                <w:szCs w:val="24"/>
              </w:rPr>
              <w:t>00</w:t>
            </w:r>
            <w:r w:rsidRPr="00351C14">
              <w:rPr>
                <w:rFonts w:ascii="Times New Roman" w:hAnsi="Times New Roman"/>
                <w:b/>
                <w:sz w:val="24"/>
                <w:szCs w:val="24"/>
              </w:rPr>
              <w:t xml:space="preserve"> RS</w:t>
            </w:r>
            <w:r>
              <w:rPr>
                <w:rFonts w:ascii="Times New Roman" w:hAnsi="Times New Roman"/>
                <w:b/>
                <w:sz w:val="24"/>
                <w:szCs w:val="24"/>
              </w:rPr>
              <w:t xml:space="preserve"> at the same time</w:t>
            </w:r>
            <w:r>
              <w:rPr>
                <w:rFonts w:ascii="Times New Roman" w:hAnsi="Times New Roman"/>
                <w:sz w:val="24"/>
                <w:szCs w:val="24"/>
              </w:rPr>
              <w:t>”</w:t>
            </w:r>
          </w:p>
          <w:p w14:paraId="14BF5BC1" w14:textId="77777777" w:rsidR="00351C14" w:rsidRDefault="006C778B" w:rsidP="00F54494">
            <w:pPr>
              <w:spacing w:after="120"/>
              <w:rPr>
                <w:rFonts w:ascii="Times New Roman" w:hAnsi="Times New Roman"/>
                <w:b/>
                <w:sz w:val="24"/>
                <w:szCs w:val="24"/>
              </w:rPr>
            </w:pPr>
            <w:r>
              <w:rPr>
                <w:rFonts w:ascii="Times New Roman" w:hAnsi="Times New Roman"/>
                <w:sz w:val="24"/>
                <w:szCs w:val="24"/>
              </w:rPr>
              <w:t>If withdrawal amount is</w:t>
            </w:r>
            <w:r w:rsidR="000807FC">
              <w:rPr>
                <w:rFonts w:ascii="Times New Roman" w:hAnsi="Times New Roman"/>
                <w:sz w:val="24"/>
                <w:szCs w:val="24"/>
              </w:rPr>
              <w:t xml:space="preserve"> </w:t>
            </w:r>
            <w:r>
              <w:rPr>
                <w:rFonts w:ascii="Times New Roman" w:hAnsi="Times New Roman"/>
                <w:sz w:val="24"/>
                <w:szCs w:val="24"/>
              </w:rPr>
              <w:t xml:space="preserve">!&gt;10000 then </w:t>
            </w:r>
            <w:r w:rsidR="007B294D">
              <w:rPr>
                <w:rFonts w:ascii="Times New Roman" w:hAnsi="Times New Roman"/>
                <w:b/>
                <w:sz w:val="24"/>
                <w:szCs w:val="24"/>
              </w:rPr>
              <w:t>go to test</w:t>
            </w:r>
            <w:r w:rsidR="007B294D" w:rsidRPr="00202E63">
              <w:rPr>
                <w:rFonts w:ascii="Times New Roman" w:hAnsi="Times New Roman"/>
                <w:b/>
                <w:sz w:val="24"/>
                <w:szCs w:val="24"/>
              </w:rPr>
              <w:t xml:space="preserve"> no </w:t>
            </w:r>
            <w:r w:rsidR="00F54494">
              <w:rPr>
                <w:rFonts w:ascii="Times New Roman" w:hAnsi="Times New Roman"/>
                <w:b/>
                <w:sz w:val="24"/>
                <w:szCs w:val="24"/>
              </w:rPr>
              <w:t>9</w:t>
            </w:r>
            <w:r w:rsidR="007B294D">
              <w:rPr>
                <w:rFonts w:ascii="Times New Roman" w:hAnsi="Times New Roman"/>
                <w:b/>
                <w:sz w:val="24"/>
                <w:szCs w:val="24"/>
              </w:rPr>
              <w:t>.</w:t>
            </w:r>
          </w:p>
          <w:p w14:paraId="0C2FA60D" w14:textId="77777777" w:rsidR="00F54494" w:rsidRDefault="00F54494" w:rsidP="00F54494">
            <w:pPr>
              <w:spacing w:after="120"/>
              <w:rPr>
                <w:rFonts w:ascii="Times New Roman" w:hAnsi="Times New Roman"/>
                <w:sz w:val="24"/>
                <w:szCs w:val="24"/>
              </w:rPr>
            </w:pPr>
          </w:p>
        </w:tc>
        <w:tc>
          <w:tcPr>
            <w:tcW w:w="993" w:type="dxa"/>
          </w:tcPr>
          <w:p w14:paraId="1B01F746" w14:textId="77777777" w:rsidR="00351C14" w:rsidRPr="004B4C98" w:rsidRDefault="00351C14" w:rsidP="00164479">
            <w:pPr>
              <w:spacing w:after="120"/>
              <w:rPr>
                <w:rFonts w:ascii="Times New Roman" w:hAnsi="Times New Roman"/>
                <w:sz w:val="24"/>
                <w:szCs w:val="24"/>
              </w:rPr>
            </w:pPr>
            <w:r>
              <w:rPr>
                <w:rFonts w:ascii="Times New Roman" w:hAnsi="Times New Roman"/>
                <w:sz w:val="24"/>
                <w:szCs w:val="24"/>
              </w:rPr>
              <w:t>pass</w:t>
            </w:r>
          </w:p>
        </w:tc>
      </w:tr>
      <w:tr w:rsidR="00C51F55" w:rsidRPr="004B4C98" w14:paraId="20418A66" w14:textId="77777777" w:rsidTr="002F6F9A">
        <w:trPr>
          <w:trHeight w:val="3251"/>
        </w:trPr>
        <w:tc>
          <w:tcPr>
            <w:tcW w:w="699" w:type="dxa"/>
          </w:tcPr>
          <w:p w14:paraId="55FAE56F" w14:textId="77777777" w:rsidR="00C51F55" w:rsidRDefault="00C51F55" w:rsidP="00164479">
            <w:pPr>
              <w:spacing w:after="120"/>
              <w:rPr>
                <w:rFonts w:ascii="Times New Roman" w:hAnsi="Times New Roman"/>
                <w:sz w:val="24"/>
                <w:szCs w:val="24"/>
              </w:rPr>
            </w:pPr>
            <w:r>
              <w:rPr>
                <w:rFonts w:ascii="Times New Roman" w:hAnsi="Times New Roman"/>
                <w:sz w:val="24"/>
                <w:szCs w:val="24"/>
              </w:rPr>
              <w:lastRenderedPageBreak/>
              <w:t>9</w:t>
            </w:r>
          </w:p>
        </w:tc>
        <w:tc>
          <w:tcPr>
            <w:tcW w:w="1371" w:type="dxa"/>
          </w:tcPr>
          <w:p w14:paraId="1540B0EA" w14:textId="77777777" w:rsidR="00C51F55" w:rsidRDefault="00C51F55" w:rsidP="00164479">
            <w:pPr>
              <w:spacing w:after="120"/>
              <w:rPr>
                <w:rFonts w:ascii="Times New Roman" w:hAnsi="Times New Roman"/>
                <w:sz w:val="24"/>
                <w:szCs w:val="24"/>
              </w:rPr>
            </w:pPr>
            <w:r>
              <w:rPr>
                <w:rFonts w:ascii="Times New Roman" w:hAnsi="Times New Roman"/>
                <w:sz w:val="24"/>
                <w:szCs w:val="24"/>
              </w:rPr>
              <w:t>Validate withdrawal amount.</w:t>
            </w:r>
          </w:p>
        </w:tc>
        <w:tc>
          <w:tcPr>
            <w:tcW w:w="2126" w:type="dxa"/>
          </w:tcPr>
          <w:p w14:paraId="6DCFAF76" w14:textId="77777777" w:rsidR="00C51F55" w:rsidRDefault="00C51F55" w:rsidP="00C51F55">
            <w:pPr>
              <w:spacing w:after="120"/>
              <w:rPr>
                <w:rFonts w:ascii="Times New Roman" w:hAnsi="Times New Roman"/>
                <w:sz w:val="24"/>
                <w:szCs w:val="24"/>
              </w:rPr>
            </w:pPr>
            <w:r>
              <w:rPr>
                <w:rFonts w:ascii="Times New Roman" w:hAnsi="Times New Roman"/>
                <w:sz w:val="24"/>
                <w:szCs w:val="24"/>
              </w:rPr>
              <w:t>Check for withdrawal amount is divisible by 100 of cash withdrawal screen.</w:t>
            </w:r>
          </w:p>
        </w:tc>
        <w:tc>
          <w:tcPr>
            <w:tcW w:w="2126" w:type="dxa"/>
          </w:tcPr>
          <w:p w14:paraId="538B3362" w14:textId="77777777" w:rsidR="00C51F55" w:rsidRDefault="00E079C5" w:rsidP="00164479">
            <w:pPr>
              <w:spacing w:after="120"/>
              <w:rPr>
                <w:rFonts w:ascii="Times New Roman" w:hAnsi="Times New Roman"/>
                <w:sz w:val="24"/>
                <w:szCs w:val="24"/>
              </w:rPr>
            </w:pPr>
            <w:r>
              <w:rPr>
                <w:rFonts w:ascii="Times New Roman" w:hAnsi="Times New Roman"/>
                <w:sz w:val="24"/>
                <w:szCs w:val="24"/>
              </w:rPr>
              <w:t xml:space="preserve">If withdrawal amount is divisible by 100 then </w:t>
            </w:r>
            <w:r w:rsidR="00F54494">
              <w:rPr>
                <w:rFonts w:ascii="Times New Roman" w:hAnsi="Times New Roman"/>
                <w:b/>
                <w:sz w:val="24"/>
                <w:szCs w:val="24"/>
              </w:rPr>
              <w:t>go to test</w:t>
            </w:r>
            <w:r w:rsidR="00F54494" w:rsidRPr="00202E63">
              <w:rPr>
                <w:rFonts w:ascii="Times New Roman" w:hAnsi="Times New Roman"/>
                <w:b/>
                <w:sz w:val="24"/>
                <w:szCs w:val="24"/>
              </w:rPr>
              <w:t xml:space="preserve"> no </w:t>
            </w:r>
            <w:r w:rsidR="00F54494">
              <w:rPr>
                <w:rFonts w:ascii="Times New Roman" w:hAnsi="Times New Roman"/>
                <w:b/>
                <w:sz w:val="24"/>
                <w:szCs w:val="24"/>
              </w:rPr>
              <w:t>10.</w:t>
            </w:r>
          </w:p>
          <w:p w14:paraId="1E3F17A3" w14:textId="77777777" w:rsidR="00224271" w:rsidRDefault="00224271" w:rsidP="00F54494">
            <w:pPr>
              <w:spacing w:after="120"/>
              <w:rPr>
                <w:rFonts w:ascii="Times New Roman" w:hAnsi="Times New Roman"/>
                <w:sz w:val="24"/>
                <w:szCs w:val="24"/>
              </w:rPr>
            </w:pPr>
            <w:r>
              <w:rPr>
                <w:rFonts w:ascii="Times New Roman" w:hAnsi="Times New Roman"/>
                <w:sz w:val="24"/>
                <w:szCs w:val="24"/>
              </w:rPr>
              <w:t>If withdrawal amount is not divisible by 100 then display message “</w:t>
            </w:r>
            <w:r w:rsidRPr="00224271">
              <w:rPr>
                <w:rFonts w:ascii="Times New Roman" w:hAnsi="Times New Roman"/>
                <w:b/>
                <w:sz w:val="24"/>
                <w:szCs w:val="24"/>
              </w:rPr>
              <w:t>Amount should be multiple of 100</w:t>
            </w:r>
            <w:r>
              <w:rPr>
                <w:rFonts w:ascii="Times New Roman" w:hAnsi="Times New Roman"/>
                <w:sz w:val="24"/>
                <w:szCs w:val="24"/>
              </w:rPr>
              <w:t>”</w:t>
            </w:r>
          </w:p>
          <w:p w14:paraId="757A844E" w14:textId="77777777" w:rsidR="00F54494" w:rsidRDefault="00F54494" w:rsidP="00F54494">
            <w:pPr>
              <w:spacing w:after="120"/>
              <w:rPr>
                <w:rFonts w:ascii="Times New Roman" w:hAnsi="Times New Roman"/>
                <w:sz w:val="24"/>
                <w:szCs w:val="24"/>
              </w:rPr>
            </w:pPr>
          </w:p>
        </w:tc>
        <w:tc>
          <w:tcPr>
            <w:tcW w:w="2126" w:type="dxa"/>
          </w:tcPr>
          <w:p w14:paraId="78329819" w14:textId="77777777" w:rsidR="002F6F9A" w:rsidRDefault="002F6F9A" w:rsidP="002F6F9A">
            <w:pPr>
              <w:spacing w:after="120"/>
              <w:rPr>
                <w:rFonts w:ascii="Times New Roman" w:hAnsi="Times New Roman"/>
                <w:sz w:val="24"/>
                <w:szCs w:val="24"/>
              </w:rPr>
            </w:pPr>
            <w:r>
              <w:rPr>
                <w:rFonts w:ascii="Times New Roman" w:hAnsi="Times New Roman"/>
                <w:sz w:val="24"/>
                <w:szCs w:val="24"/>
              </w:rPr>
              <w:t xml:space="preserve">If withdrawal amount is divisible by 100 then </w:t>
            </w:r>
            <w:r w:rsidR="007B2A15">
              <w:rPr>
                <w:rFonts w:ascii="Times New Roman" w:hAnsi="Times New Roman"/>
                <w:b/>
                <w:sz w:val="24"/>
                <w:szCs w:val="24"/>
              </w:rPr>
              <w:t>go to test</w:t>
            </w:r>
            <w:r w:rsidR="007B2A15" w:rsidRPr="00202E63">
              <w:rPr>
                <w:rFonts w:ascii="Times New Roman" w:hAnsi="Times New Roman"/>
                <w:b/>
                <w:sz w:val="24"/>
                <w:szCs w:val="24"/>
              </w:rPr>
              <w:t xml:space="preserve"> no </w:t>
            </w:r>
            <w:r w:rsidR="007B2A15">
              <w:rPr>
                <w:rFonts w:ascii="Times New Roman" w:hAnsi="Times New Roman"/>
                <w:b/>
                <w:sz w:val="24"/>
                <w:szCs w:val="24"/>
              </w:rPr>
              <w:t>10.</w:t>
            </w:r>
          </w:p>
          <w:p w14:paraId="4801E959" w14:textId="77777777" w:rsidR="00C51F55" w:rsidRDefault="002F6F9A" w:rsidP="002F6F9A">
            <w:pPr>
              <w:spacing w:after="120"/>
              <w:rPr>
                <w:rFonts w:ascii="Times New Roman" w:hAnsi="Times New Roman"/>
                <w:sz w:val="24"/>
                <w:szCs w:val="24"/>
              </w:rPr>
            </w:pPr>
            <w:r>
              <w:rPr>
                <w:rFonts w:ascii="Times New Roman" w:hAnsi="Times New Roman"/>
                <w:sz w:val="24"/>
                <w:szCs w:val="24"/>
              </w:rPr>
              <w:t>If withdrawal amount is not divisible by 100 then display message “</w:t>
            </w:r>
            <w:r w:rsidRPr="00224271">
              <w:rPr>
                <w:rFonts w:ascii="Times New Roman" w:hAnsi="Times New Roman"/>
                <w:b/>
                <w:sz w:val="24"/>
                <w:szCs w:val="24"/>
              </w:rPr>
              <w:t>Amount should be multiple of 100</w:t>
            </w:r>
            <w:r>
              <w:rPr>
                <w:rFonts w:ascii="Times New Roman" w:hAnsi="Times New Roman"/>
                <w:sz w:val="24"/>
                <w:szCs w:val="24"/>
              </w:rPr>
              <w:t>”</w:t>
            </w:r>
          </w:p>
        </w:tc>
        <w:tc>
          <w:tcPr>
            <w:tcW w:w="993" w:type="dxa"/>
          </w:tcPr>
          <w:p w14:paraId="0C61D553" w14:textId="77777777" w:rsidR="00C51F55" w:rsidRDefault="002F6F9A" w:rsidP="00164479">
            <w:pPr>
              <w:spacing w:after="120"/>
              <w:rPr>
                <w:rFonts w:ascii="Times New Roman" w:hAnsi="Times New Roman"/>
                <w:sz w:val="24"/>
                <w:szCs w:val="24"/>
              </w:rPr>
            </w:pPr>
            <w:r>
              <w:rPr>
                <w:rFonts w:ascii="Times New Roman" w:hAnsi="Times New Roman"/>
                <w:sz w:val="24"/>
                <w:szCs w:val="24"/>
              </w:rPr>
              <w:t>pass</w:t>
            </w:r>
          </w:p>
        </w:tc>
      </w:tr>
      <w:tr w:rsidR="00C51F55" w:rsidRPr="004B4C98" w14:paraId="0B17EF3D" w14:textId="77777777" w:rsidTr="00C51F55">
        <w:trPr>
          <w:trHeight w:val="3407"/>
        </w:trPr>
        <w:tc>
          <w:tcPr>
            <w:tcW w:w="699" w:type="dxa"/>
          </w:tcPr>
          <w:p w14:paraId="0D673C35" w14:textId="77777777" w:rsidR="00C51F55" w:rsidRDefault="002F6F9A" w:rsidP="00164479">
            <w:pPr>
              <w:spacing w:after="120"/>
              <w:rPr>
                <w:rFonts w:ascii="Times New Roman" w:hAnsi="Times New Roman"/>
                <w:sz w:val="24"/>
                <w:szCs w:val="24"/>
              </w:rPr>
            </w:pPr>
            <w:r>
              <w:rPr>
                <w:rFonts w:ascii="Times New Roman" w:hAnsi="Times New Roman"/>
                <w:sz w:val="24"/>
                <w:szCs w:val="24"/>
              </w:rPr>
              <w:t>10</w:t>
            </w:r>
          </w:p>
        </w:tc>
        <w:tc>
          <w:tcPr>
            <w:tcW w:w="1371" w:type="dxa"/>
          </w:tcPr>
          <w:p w14:paraId="4C7D65DD" w14:textId="77777777" w:rsidR="00C51F55" w:rsidRDefault="002F6F9A" w:rsidP="00164479">
            <w:pPr>
              <w:spacing w:after="120"/>
              <w:rPr>
                <w:rFonts w:ascii="Times New Roman" w:hAnsi="Times New Roman"/>
                <w:sz w:val="24"/>
                <w:szCs w:val="24"/>
              </w:rPr>
            </w:pPr>
            <w:r>
              <w:rPr>
                <w:rFonts w:ascii="Times New Roman" w:hAnsi="Times New Roman"/>
                <w:sz w:val="24"/>
                <w:szCs w:val="24"/>
              </w:rPr>
              <w:t>Validate withdrawal amount.</w:t>
            </w:r>
          </w:p>
        </w:tc>
        <w:tc>
          <w:tcPr>
            <w:tcW w:w="2126" w:type="dxa"/>
          </w:tcPr>
          <w:p w14:paraId="01B9BA5D" w14:textId="77777777" w:rsidR="00C51F55" w:rsidRDefault="002F6F9A" w:rsidP="00E05181">
            <w:pPr>
              <w:spacing w:after="120"/>
              <w:rPr>
                <w:rFonts w:ascii="Times New Roman" w:hAnsi="Times New Roman"/>
                <w:sz w:val="24"/>
                <w:szCs w:val="24"/>
              </w:rPr>
            </w:pPr>
            <w:r>
              <w:rPr>
                <w:rFonts w:ascii="Times New Roman" w:hAnsi="Times New Roman"/>
                <w:sz w:val="24"/>
                <w:szCs w:val="24"/>
              </w:rPr>
              <w:t xml:space="preserve">Check for withdrawal amount is &gt; available </w:t>
            </w:r>
            <w:r w:rsidR="00E05181">
              <w:rPr>
                <w:rFonts w:ascii="Times New Roman" w:hAnsi="Times New Roman"/>
                <w:sz w:val="24"/>
                <w:szCs w:val="24"/>
              </w:rPr>
              <w:t>balance ATM card holder of</w:t>
            </w:r>
            <w:r>
              <w:rPr>
                <w:rFonts w:ascii="Times New Roman" w:hAnsi="Times New Roman"/>
                <w:sz w:val="24"/>
                <w:szCs w:val="24"/>
              </w:rPr>
              <w:t xml:space="preserve"> cash withdrawal screen.</w:t>
            </w:r>
          </w:p>
        </w:tc>
        <w:tc>
          <w:tcPr>
            <w:tcW w:w="2126" w:type="dxa"/>
          </w:tcPr>
          <w:p w14:paraId="4D2F248D" w14:textId="77777777" w:rsidR="00E33A1A" w:rsidRDefault="00C50C25" w:rsidP="00C50C25">
            <w:pPr>
              <w:spacing w:after="120"/>
              <w:rPr>
                <w:rFonts w:ascii="Times New Roman" w:hAnsi="Times New Roman"/>
                <w:sz w:val="24"/>
                <w:szCs w:val="24"/>
              </w:rPr>
            </w:pPr>
            <w:r>
              <w:rPr>
                <w:rFonts w:ascii="Times New Roman" w:hAnsi="Times New Roman"/>
                <w:sz w:val="24"/>
                <w:szCs w:val="24"/>
              </w:rPr>
              <w:t xml:space="preserve">If withdrawal amount is &gt; available balance then </w:t>
            </w:r>
            <w:r w:rsidR="00FE4BA0">
              <w:rPr>
                <w:rFonts w:ascii="Times New Roman" w:hAnsi="Times New Roman"/>
                <w:sz w:val="24"/>
                <w:szCs w:val="24"/>
              </w:rPr>
              <w:t>display message “</w:t>
            </w:r>
            <w:r w:rsidR="00FE4BA0" w:rsidRPr="00FE4BA0">
              <w:rPr>
                <w:rFonts w:ascii="Times New Roman" w:hAnsi="Times New Roman"/>
                <w:b/>
                <w:sz w:val="24"/>
                <w:szCs w:val="24"/>
              </w:rPr>
              <w:t>Your cash withdrawal is in processing take money from machine.</w:t>
            </w:r>
            <w:r w:rsidR="00FE4BA0">
              <w:rPr>
                <w:rFonts w:ascii="Times New Roman" w:hAnsi="Times New Roman"/>
                <w:b/>
                <w:sz w:val="24"/>
                <w:szCs w:val="24"/>
              </w:rPr>
              <w:t xml:space="preserve"> </w:t>
            </w:r>
            <w:r w:rsidR="00FE4BA0" w:rsidRPr="00FE4BA0">
              <w:rPr>
                <w:rFonts w:ascii="Times New Roman" w:hAnsi="Times New Roman"/>
                <w:b/>
                <w:sz w:val="24"/>
                <w:szCs w:val="24"/>
              </w:rPr>
              <w:t>Do you have to take receipt?</w:t>
            </w:r>
            <w:r w:rsidR="00E33A1A">
              <w:rPr>
                <w:rFonts w:ascii="Times New Roman" w:hAnsi="Times New Roman"/>
                <w:sz w:val="24"/>
                <w:szCs w:val="24"/>
              </w:rPr>
              <w:t>,</w:t>
            </w:r>
          </w:p>
          <w:p w14:paraId="249A19DB" w14:textId="77777777" w:rsidR="00C50C25" w:rsidRDefault="00E33A1A" w:rsidP="00C50C25">
            <w:pPr>
              <w:spacing w:after="120"/>
              <w:rPr>
                <w:rFonts w:ascii="Times New Roman" w:hAnsi="Times New Roman"/>
                <w:sz w:val="24"/>
                <w:szCs w:val="24"/>
              </w:rPr>
            </w:pPr>
            <w:r>
              <w:rPr>
                <w:rFonts w:ascii="Times New Roman" w:hAnsi="Times New Roman"/>
                <w:sz w:val="24"/>
                <w:szCs w:val="24"/>
              </w:rPr>
              <w:t xml:space="preserve"> If ATM card holder clicks on </w:t>
            </w:r>
            <w:r w:rsidRPr="00FE4BA0">
              <w:rPr>
                <w:rFonts w:ascii="Times New Roman" w:hAnsi="Times New Roman"/>
                <w:b/>
                <w:sz w:val="24"/>
                <w:szCs w:val="24"/>
              </w:rPr>
              <w:t>YES</w:t>
            </w:r>
            <w:r>
              <w:rPr>
                <w:rFonts w:ascii="Times New Roman" w:hAnsi="Times New Roman"/>
                <w:sz w:val="24"/>
                <w:szCs w:val="24"/>
              </w:rPr>
              <w:t xml:space="preserve"> then go to </w:t>
            </w:r>
            <w:r w:rsidR="00FE4BA0">
              <w:rPr>
                <w:rFonts w:ascii="Times New Roman" w:hAnsi="Times New Roman"/>
                <w:sz w:val="24"/>
                <w:szCs w:val="24"/>
              </w:rPr>
              <w:t>“</w:t>
            </w:r>
            <w:r w:rsidR="00FE4BA0" w:rsidRPr="00FE4BA0">
              <w:rPr>
                <w:rFonts w:ascii="Times New Roman" w:hAnsi="Times New Roman"/>
                <w:b/>
                <w:sz w:val="24"/>
                <w:szCs w:val="24"/>
              </w:rPr>
              <w:t>Balance Enquiry</w:t>
            </w:r>
            <w:r w:rsidR="00FE4BA0">
              <w:rPr>
                <w:rFonts w:ascii="Times New Roman" w:hAnsi="Times New Roman"/>
                <w:sz w:val="24"/>
                <w:szCs w:val="24"/>
              </w:rPr>
              <w:t xml:space="preserve"> </w:t>
            </w:r>
            <w:r w:rsidRPr="00FE4BA0">
              <w:rPr>
                <w:rFonts w:ascii="Times New Roman" w:hAnsi="Times New Roman"/>
                <w:b/>
                <w:sz w:val="24"/>
                <w:szCs w:val="24"/>
              </w:rPr>
              <w:t>Screen</w:t>
            </w:r>
            <w:r w:rsidR="00FE4BA0">
              <w:rPr>
                <w:rFonts w:ascii="Times New Roman" w:hAnsi="Times New Roman"/>
                <w:sz w:val="24"/>
                <w:szCs w:val="24"/>
              </w:rPr>
              <w:t>”</w:t>
            </w:r>
          </w:p>
          <w:p w14:paraId="46DEAEDD" w14:textId="77777777" w:rsidR="00E33A1A" w:rsidRDefault="00E33A1A" w:rsidP="00C50C25">
            <w:pPr>
              <w:spacing w:after="120"/>
              <w:rPr>
                <w:rFonts w:ascii="Times New Roman" w:hAnsi="Times New Roman"/>
                <w:sz w:val="24"/>
                <w:szCs w:val="24"/>
              </w:rPr>
            </w:pPr>
            <w:r>
              <w:rPr>
                <w:rFonts w:ascii="Times New Roman" w:hAnsi="Times New Roman"/>
                <w:sz w:val="24"/>
                <w:szCs w:val="24"/>
              </w:rPr>
              <w:t xml:space="preserve">If ATM card holder clicks on </w:t>
            </w:r>
            <w:r w:rsidRPr="00FE4BA0">
              <w:rPr>
                <w:rFonts w:ascii="Times New Roman" w:hAnsi="Times New Roman"/>
                <w:b/>
                <w:sz w:val="24"/>
                <w:szCs w:val="24"/>
              </w:rPr>
              <w:t>NO</w:t>
            </w:r>
            <w:r>
              <w:rPr>
                <w:rFonts w:ascii="Times New Roman" w:hAnsi="Times New Roman"/>
                <w:sz w:val="24"/>
                <w:szCs w:val="24"/>
              </w:rPr>
              <w:t xml:space="preserve"> then display message “</w:t>
            </w:r>
            <w:r w:rsidRPr="00FE4BA0">
              <w:rPr>
                <w:rFonts w:ascii="Times New Roman" w:hAnsi="Times New Roman"/>
                <w:b/>
                <w:sz w:val="24"/>
                <w:szCs w:val="24"/>
              </w:rPr>
              <w:t>Your available balance are: ---</w:t>
            </w:r>
            <w:r w:rsidRPr="00E33A1A">
              <w:rPr>
                <w:rFonts w:ascii="Times New Roman" w:hAnsi="Times New Roman"/>
                <w:sz w:val="24"/>
                <w:szCs w:val="24"/>
              </w:rPr>
              <w:t>"</w:t>
            </w:r>
          </w:p>
          <w:p w14:paraId="67E738FD" w14:textId="77777777" w:rsidR="00C50C25" w:rsidRDefault="00C50C25" w:rsidP="00C50C25">
            <w:pPr>
              <w:spacing w:after="120"/>
              <w:rPr>
                <w:rFonts w:ascii="Times New Roman" w:hAnsi="Times New Roman"/>
                <w:sz w:val="24"/>
                <w:szCs w:val="24"/>
              </w:rPr>
            </w:pPr>
            <w:r>
              <w:rPr>
                <w:rFonts w:ascii="Times New Roman" w:hAnsi="Times New Roman"/>
                <w:sz w:val="24"/>
                <w:szCs w:val="24"/>
              </w:rPr>
              <w:t>If withdrawal amount is !&gt; available balance then display message “</w:t>
            </w:r>
            <w:r w:rsidRPr="00C50C25">
              <w:rPr>
                <w:rFonts w:ascii="Times New Roman" w:hAnsi="Times New Roman"/>
                <w:b/>
                <w:sz w:val="24"/>
                <w:szCs w:val="24"/>
              </w:rPr>
              <w:t>Your balance is less to withdraw amount</w:t>
            </w:r>
            <w:r>
              <w:rPr>
                <w:rFonts w:ascii="Times New Roman" w:hAnsi="Times New Roman"/>
                <w:sz w:val="24"/>
                <w:szCs w:val="24"/>
              </w:rPr>
              <w:t>”</w:t>
            </w:r>
          </w:p>
          <w:p w14:paraId="2C82208C" w14:textId="77777777" w:rsidR="00C51F55" w:rsidRDefault="00C51F55" w:rsidP="00164479">
            <w:pPr>
              <w:spacing w:after="120"/>
              <w:rPr>
                <w:rFonts w:ascii="Times New Roman" w:hAnsi="Times New Roman"/>
                <w:sz w:val="24"/>
                <w:szCs w:val="24"/>
              </w:rPr>
            </w:pPr>
          </w:p>
        </w:tc>
        <w:tc>
          <w:tcPr>
            <w:tcW w:w="2126" w:type="dxa"/>
          </w:tcPr>
          <w:p w14:paraId="17275E26" w14:textId="77777777" w:rsidR="00FE4BA0" w:rsidRDefault="00FE4BA0" w:rsidP="00FE4BA0">
            <w:pPr>
              <w:spacing w:after="120"/>
              <w:rPr>
                <w:rFonts w:ascii="Times New Roman" w:hAnsi="Times New Roman"/>
                <w:sz w:val="24"/>
                <w:szCs w:val="24"/>
              </w:rPr>
            </w:pPr>
            <w:r>
              <w:rPr>
                <w:rFonts w:ascii="Times New Roman" w:hAnsi="Times New Roman"/>
                <w:sz w:val="24"/>
                <w:szCs w:val="24"/>
              </w:rPr>
              <w:t>If withdrawal amount is &gt; available balance then display message “</w:t>
            </w:r>
            <w:r w:rsidRPr="00FE4BA0">
              <w:rPr>
                <w:rFonts w:ascii="Times New Roman" w:hAnsi="Times New Roman"/>
                <w:b/>
                <w:sz w:val="24"/>
                <w:szCs w:val="24"/>
              </w:rPr>
              <w:t>Your cash withdrawal is in processing take money from machine.</w:t>
            </w:r>
            <w:r>
              <w:rPr>
                <w:rFonts w:ascii="Times New Roman" w:hAnsi="Times New Roman"/>
                <w:b/>
                <w:sz w:val="24"/>
                <w:szCs w:val="24"/>
              </w:rPr>
              <w:t xml:space="preserve"> </w:t>
            </w:r>
            <w:r w:rsidRPr="00FE4BA0">
              <w:rPr>
                <w:rFonts w:ascii="Times New Roman" w:hAnsi="Times New Roman"/>
                <w:b/>
                <w:sz w:val="24"/>
                <w:szCs w:val="24"/>
              </w:rPr>
              <w:t>Do you have to take receipt?</w:t>
            </w:r>
            <w:r>
              <w:rPr>
                <w:rFonts w:ascii="Times New Roman" w:hAnsi="Times New Roman"/>
                <w:sz w:val="24"/>
                <w:szCs w:val="24"/>
              </w:rPr>
              <w:t>,</w:t>
            </w:r>
          </w:p>
          <w:p w14:paraId="5C538FA0" w14:textId="77777777" w:rsidR="00FE4BA0" w:rsidRDefault="00FE4BA0" w:rsidP="00FE4BA0">
            <w:pPr>
              <w:spacing w:after="120"/>
              <w:rPr>
                <w:rFonts w:ascii="Times New Roman" w:hAnsi="Times New Roman"/>
                <w:sz w:val="24"/>
                <w:szCs w:val="24"/>
              </w:rPr>
            </w:pPr>
            <w:r>
              <w:rPr>
                <w:rFonts w:ascii="Times New Roman" w:hAnsi="Times New Roman"/>
                <w:sz w:val="24"/>
                <w:szCs w:val="24"/>
              </w:rPr>
              <w:t xml:space="preserve"> If ATM card holder clicks on </w:t>
            </w:r>
            <w:r w:rsidRPr="00FE4BA0">
              <w:rPr>
                <w:rFonts w:ascii="Times New Roman" w:hAnsi="Times New Roman"/>
                <w:b/>
                <w:sz w:val="24"/>
                <w:szCs w:val="24"/>
              </w:rPr>
              <w:t>YES</w:t>
            </w:r>
            <w:r>
              <w:rPr>
                <w:rFonts w:ascii="Times New Roman" w:hAnsi="Times New Roman"/>
                <w:sz w:val="24"/>
                <w:szCs w:val="24"/>
              </w:rPr>
              <w:t xml:space="preserve"> then go to “</w:t>
            </w:r>
            <w:r w:rsidRPr="00FE4BA0">
              <w:rPr>
                <w:rFonts w:ascii="Times New Roman" w:hAnsi="Times New Roman"/>
                <w:b/>
                <w:sz w:val="24"/>
                <w:szCs w:val="24"/>
              </w:rPr>
              <w:t>Balance Enquiry</w:t>
            </w:r>
            <w:r>
              <w:rPr>
                <w:rFonts w:ascii="Times New Roman" w:hAnsi="Times New Roman"/>
                <w:sz w:val="24"/>
                <w:szCs w:val="24"/>
              </w:rPr>
              <w:t xml:space="preserve"> </w:t>
            </w:r>
            <w:r w:rsidRPr="00FE4BA0">
              <w:rPr>
                <w:rFonts w:ascii="Times New Roman" w:hAnsi="Times New Roman"/>
                <w:b/>
                <w:sz w:val="24"/>
                <w:szCs w:val="24"/>
              </w:rPr>
              <w:t>Screen</w:t>
            </w:r>
            <w:r>
              <w:rPr>
                <w:rFonts w:ascii="Times New Roman" w:hAnsi="Times New Roman"/>
                <w:sz w:val="24"/>
                <w:szCs w:val="24"/>
              </w:rPr>
              <w:t>”</w:t>
            </w:r>
          </w:p>
          <w:p w14:paraId="0CB9D355" w14:textId="77777777" w:rsidR="00FE4BA0" w:rsidRDefault="00FE4BA0" w:rsidP="00FE4BA0">
            <w:pPr>
              <w:spacing w:after="120"/>
              <w:rPr>
                <w:rFonts w:ascii="Times New Roman" w:hAnsi="Times New Roman"/>
                <w:sz w:val="24"/>
                <w:szCs w:val="24"/>
              </w:rPr>
            </w:pPr>
            <w:r>
              <w:rPr>
                <w:rFonts w:ascii="Times New Roman" w:hAnsi="Times New Roman"/>
                <w:sz w:val="24"/>
                <w:szCs w:val="24"/>
              </w:rPr>
              <w:t xml:space="preserve">If ATM card holder clicks on </w:t>
            </w:r>
            <w:r w:rsidRPr="00FE4BA0">
              <w:rPr>
                <w:rFonts w:ascii="Times New Roman" w:hAnsi="Times New Roman"/>
                <w:b/>
                <w:sz w:val="24"/>
                <w:szCs w:val="24"/>
              </w:rPr>
              <w:t>NO</w:t>
            </w:r>
            <w:r>
              <w:rPr>
                <w:rFonts w:ascii="Times New Roman" w:hAnsi="Times New Roman"/>
                <w:sz w:val="24"/>
                <w:szCs w:val="24"/>
              </w:rPr>
              <w:t xml:space="preserve"> then display message “</w:t>
            </w:r>
            <w:r w:rsidRPr="00FE4BA0">
              <w:rPr>
                <w:rFonts w:ascii="Times New Roman" w:hAnsi="Times New Roman"/>
                <w:b/>
                <w:sz w:val="24"/>
                <w:szCs w:val="24"/>
              </w:rPr>
              <w:t>Your available balance are: ---</w:t>
            </w:r>
            <w:r w:rsidRPr="00E33A1A">
              <w:rPr>
                <w:rFonts w:ascii="Times New Roman" w:hAnsi="Times New Roman"/>
                <w:sz w:val="24"/>
                <w:szCs w:val="24"/>
              </w:rPr>
              <w:t>"</w:t>
            </w:r>
          </w:p>
          <w:p w14:paraId="4FED0E10" w14:textId="77777777" w:rsidR="00FE4BA0" w:rsidRDefault="00FE4BA0" w:rsidP="00FE4BA0">
            <w:pPr>
              <w:spacing w:after="120"/>
              <w:rPr>
                <w:rFonts w:ascii="Times New Roman" w:hAnsi="Times New Roman"/>
                <w:sz w:val="24"/>
                <w:szCs w:val="24"/>
              </w:rPr>
            </w:pPr>
            <w:r>
              <w:rPr>
                <w:rFonts w:ascii="Times New Roman" w:hAnsi="Times New Roman"/>
                <w:sz w:val="24"/>
                <w:szCs w:val="24"/>
              </w:rPr>
              <w:t>If withdrawal amount is !&gt; available balance then display message “</w:t>
            </w:r>
            <w:r w:rsidRPr="00C50C25">
              <w:rPr>
                <w:rFonts w:ascii="Times New Roman" w:hAnsi="Times New Roman"/>
                <w:b/>
                <w:sz w:val="24"/>
                <w:szCs w:val="24"/>
              </w:rPr>
              <w:t>Your balance is less to withdraw amount</w:t>
            </w:r>
            <w:r>
              <w:rPr>
                <w:rFonts w:ascii="Times New Roman" w:hAnsi="Times New Roman"/>
                <w:sz w:val="24"/>
                <w:szCs w:val="24"/>
              </w:rPr>
              <w:t>”</w:t>
            </w:r>
          </w:p>
          <w:p w14:paraId="54415FC4" w14:textId="77777777" w:rsidR="00C51F55" w:rsidRDefault="00C51F55" w:rsidP="006C778B">
            <w:pPr>
              <w:spacing w:after="120"/>
              <w:rPr>
                <w:rFonts w:ascii="Times New Roman" w:hAnsi="Times New Roman"/>
                <w:sz w:val="24"/>
                <w:szCs w:val="24"/>
              </w:rPr>
            </w:pPr>
          </w:p>
        </w:tc>
        <w:tc>
          <w:tcPr>
            <w:tcW w:w="993" w:type="dxa"/>
          </w:tcPr>
          <w:p w14:paraId="6B03C7E1" w14:textId="77777777" w:rsidR="00C51F55" w:rsidRDefault="00CF11E4" w:rsidP="00164479">
            <w:pPr>
              <w:spacing w:after="120"/>
              <w:rPr>
                <w:rFonts w:ascii="Times New Roman" w:hAnsi="Times New Roman"/>
                <w:sz w:val="24"/>
                <w:szCs w:val="24"/>
              </w:rPr>
            </w:pPr>
            <w:r>
              <w:rPr>
                <w:rFonts w:ascii="Times New Roman" w:hAnsi="Times New Roman"/>
                <w:sz w:val="24"/>
                <w:szCs w:val="24"/>
              </w:rPr>
              <w:t>pass</w:t>
            </w:r>
          </w:p>
        </w:tc>
      </w:tr>
      <w:tr w:rsidR="00BF4413" w:rsidRPr="004B4C98" w14:paraId="052F1B86" w14:textId="77777777" w:rsidTr="006A6A52">
        <w:trPr>
          <w:trHeight w:val="2684"/>
        </w:trPr>
        <w:tc>
          <w:tcPr>
            <w:tcW w:w="699" w:type="dxa"/>
          </w:tcPr>
          <w:p w14:paraId="3041AB3D" w14:textId="77777777" w:rsidR="00BF4413" w:rsidRDefault="00BF4413" w:rsidP="00164479">
            <w:pPr>
              <w:spacing w:after="120"/>
              <w:rPr>
                <w:rFonts w:ascii="Times New Roman" w:hAnsi="Times New Roman"/>
                <w:sz w:val="24"/>
                <w:szCs w:val="24"/>
              </w:rPr>
            </w:pPr>
            <w:r>
              <w:rPr>
                <w:rFonts w:ascii="Times New Roman" w:hAnsi="Times New Roman"/>
                <w:sz w:val="24"/>
                <w:szCs w:val="24"/>
              </w:rPr>
              <w:lastRenderedPageBreak/>
              <w:t>11</w:t>
            </w:r>
          </w:p>
        </w:tc>
        <w:tc>
          <w:tcPr>
            <w:tcW w:w="1371" w:type="dxa"/>
          </w:tcPr>
          <w:p w14:paraId="6252FFDA" w14:textId="77777777" w:rsidR="00BF4413" w:rsidRDefault="00431D1B" w:rsidP="00164479">
            <w:pPr>
              <w:spacing w:after="120"/>
              <w:rPr>
                <w:rFonts w:ascii="Times New Roman" w:hAnsi="Times New Roman"/>
                <w:sz w:val="24"/>
                <w:szCs w:val="24"/>
              </w:rPr>
            </w:pPr>
            <w:r>
              <w:rPr>
                <w:rFonts w:ascii="Times New Roman" w:hAnsi="Times New Roman"/>
                <w:sz w:val="24"/>
                <w:szCs w:val="24"/>
              </w:rPr>
              <w:t>Validate old PIN no</w:t>
            </w:r>
            <w:r w:rsidR="006A6A52">
              <w:rPr>
                <w:rFonts w:ascii="Times New Roman" w:hAnsi="Times New Roman"/>
                <w:sz w:val="24"/>
                <w:szCs w:val="24"/>
              </w:rPr>
              <w:t>.</w:t>
            </w:r>
          </w:p>
        </w:tc>
        <w:tc>
          <w:tcPr>
            <w:tcW w:w="2126" w:type="dxa"/>
          </w:tcPr>
          <w:p w14:paraId="252E2CFB" w14:textId="77777777" w:rsidR="00BF4413" w:rsidRDefault="00C233E0" w:rsidP="00E05181">
            <w:pPr>
              <w:spacing w:after="120"/>
              <w:rPr>
                <w:rFonts w:ascii="Times New Roman" w:hAnsi="Times New Roman"/>
                <w:sz w:val="24"/>
                <w:szCs w:val="24"/>
              </w:rPr>
            </w:pPr>
            <w:r>
              <w:rPr>
                <w:rFonts w:ascii="Times New Roman" w:hAnsi="Times New Roman"/>
                <w:sz w:val="24"/>
                <w:szCs w:val="24"/>
              </w:rPr>
              <w:t>Check old PIN is correct of PIN Change screen.</w:t>
            </w:r>
          </w:p>
        </w:tc>
        <w:tc>
          <w:tcPr>
            <w:tcW w:w="2126" w:type="dxa"/>
          </w:tcPr>
          <w:p w14:paraId="77806A67" w14:textId="77777777" w:rsidR="00BF4413" w:rsidRDefault="00C233E0" w:rsidP="00C50C25">
            <w:pPr>
              <w:spacing w:after="120"/>
              <w:rPr>
                <w:rFonts w:ascii="Times New Roman" w:hAnsi="Times New Roman"/>
                <w:sz w:val="24"/>
                <w:szCs w:val="24"/>
              </w:rPr>
            </w:pPr>
            <w:r>
              <w:rPr>
                <w:rFonts w:ascii="Times New Roman" w:hAnsi="Times New Roman"/>
                <w:sz w:val="24"/>
                <w:szCs w:val="24"/>
              </w:rPr>
              <w:t xml:space="preserve">If old PIN is correct then </w:t>
            </w:r>
            <w:r w:rsidR="007B2A15">
              <w:rPr>
                <w:rFonts w:ascii="Times New Roman" w:hAnsi="Times New Roman"/>
                <w:b/>
                <w:sz w:val="24"/>
                <w:szCs w:val="24"/>
              </w:rPr>
              <w:t>go to test</w:t>
            </w:r>
            <w:r w:rsidR="007B2A15" w:rsidRPr="00202E63">
              <w:rPr>
                <w:rFonts w:ascii="Times New Roman" w:hAnsi="Times New Roman"/>
                <w:b/>
                <w:sz w:val="24"/>
                <w:szCs w:val="24"/>
              </w:rPr>
              <w:t xml:space="preserve"> no </w:t>
            </w:r>
            <w:r w:rsidR="007B2A15">
              <w:rPr>
                <w:rFonts w:ascii="Times New Roman" w:hAnsi="Times New Roman"/>
                <w:b/>
                <w:sz w:val="24"/>
                <w:szCs w:val="24"/>
              </w:rPr>
              <w:t>12.</w:t>
            </w:r>
          </w:p>
          <w:p w14:paraId="147EEDBA" w14:textId="77777777" w:rsidR="00C233E0" w:rsidRDefault="00C233E0" w:rsidP="006A6A52">
            <w:pPr>
              <w:spacing w:after="120"/>
              <w:rPr>
                <w:rFonts w:ascii="Times New Roman" w:hAnsi="Times New Roman"/>
                <w:sz w:val="24"/>
                <w:szCs w:val="24"/>
              </w:rPr>
            </w:pPr>
            <w:r>
              <w:rPr>
                <w:rFonts w:ascii="Times New Roman" w:hAnsi="Times New Roman"/>
                <w:sz w:val="24"/>
                <w:szCs w:val="24"/>
              </w:rPr>
              <w:t xml:space="preserve">If old PIN is wrong then display message </w:t>
            </w:r>
            <w:r w:rsidR="004E68E9">
              <w:rPr>
                <w:rFonts w:ascii="Times New Roman" w:hAnsi="Times New Roman"/>
                <w:sz w:val="24"/>
                <w:szCs w:val="24"/>
              </w:rPr>
              <w:t>"</w:t>
            </w:r>
            <w:r w:rsidR="004E68E9" w:rsidRPr="004E68E9">
              <w:rPr>
                <w:rFonts w:ascii="Times New Roman" w:hAnsi="Times New Roman"/>
                <w:b/>
                <w:sz w:val="24"/>
                <w:szCs w:val="24"/>
              </w:rPr>
              <w:t>You enter wrong old PIN no.”</w:t>
            </w:r>
          </w:p>
        </w:tc>
        <w:tc>
          <w:tcPr>
            <w:tcW w:w="2126" w:type="dxa"/>
          </w:tcPr>
          <w:p w14:paraId="6472B93B" w14:textId="77777777" w:rsidR="004E68E9" w:rsidRDefault="004E68E9" w:rsidP="004E68E9">
            <w:pPr>
              <w:spacing w:after="120"/>
              <w:rPr>
                <w:rFonts w:ascii="Times New Roman" w:hAnsi="Times New Roman"/>
                <w:sz w:val="24"/>
                <w:szCs w:val="24"/>
              </w:rPr>
            </w:pPr>
            <w:r>
              <w:rPr>
                <w:rFonts w:ascii="Times New Roman" w:hAnsi="Times New Roman"/>
                <w:sz w:val="24"/>
                <w:szCs w:val="24"/>
              </w:rPr>
              <w:t xml:space="preserve">If old PIN is correct then </w:t>
            </w:r>
            <w:r w:rsidR="007B2A15">
              <w:rPr>
                <w:rFonts w:ascii="Times New Roman" w:hAnsi="Times New Roman"/>
                <w:b/>
                <w:sz w:val="24"/>
                <w:szCs w:val="24"/>
              </w:rPr>
              <w:t>go to test</w:t>
            </w:r>
            <w:r w:rsidR="007B2A15" w:rsidRPr="00202E63">
              <w:rPr>
                <w:rFonts w:ascii="Times New Roman" w:hAnsi="Times New Roman"/>
                <w:b/>
                <w:sz w:val="24"/>
                <w:szCs w:val="24"/>
              </w:rPr>
              <w:t xml:space="preserve"> no </w:t>
            </w:r>
            <w:r w:rsidR="007B2A15">
              <w:rPr>
                <w:rFonts w:ascii="Times New Roman" w:hAnsi="Times New Roman"/>
                <w:b/>
                <w:sz w:val="24"/>
                <w:szCs w:val="24"/>
              </w:rPr>
              <w:t>12.</w:t>
            </w:r>
          </w:p>
          <w:p w14:paraId="20390346" w14:textId="77777777" w:rsidR="00BF4413" w:rsidRDefault="004E68E9" w:rsidP="004E68E9">
            <w:pPr>
              <w:spacing w:after="120"/>
              <w:rPr>
                <w:rFonts w:ascii="Times New Roman" w:hAnsi="Times New Roman"/>
                <w:sz w:val="24"/>
                <w:szCs w:val="24"/>
              </w:rPr>
            </w:pPr>
            <w:r>
              <w:rPr>
                <w:rFonts w:ascii="Times New Roman" w:hAnsi="Times New Roman"/>
                <w:sz w:val="24"/>
                <w:szCs w:val="24"/>
              </w:rPr>
              <w:t>If old PIN is wrong then display message "</w:t>
            </w:r>
            <w:r w:rsidRPr="004E68E9">
              <w:rPr>
                <w:rFonts w:ascii="Times New Roman" w:hAnsi="Times New Roman"/>
                <w:b/>
                <w:sz w:val="24"/>
                <w:szCs w:val="24"/>
              </w:rPr>
              <w:t>You enter wrong old PIN no.”</w:t>
            </w:r>
          </w:p>
        </w:tc>
        <w:tc>
          <w:tcPr>
            <w:tcW w:w="993" w:type="dxa"/>
          </w:tcPr>
          <w:p w14:paraId="463F4B0D" w14:textId="77777777" w:rsidR="00BF4413" w:rsidRDefault="004E68E9" w:rsidP="00164479">
            <w:pPr>
              <w:spacing w:after="120"/>
              <w:rPr>
                <w:rFonts w:ascii="Times New Roman" w:hAnsi="Times New Roman"/>
                <w:sz w:val="24"/>
                <w:szCs w:val="24"/>
              </w:rPr>
            </w:pPr>
            <w:r>
              <w:rPr>
                <w:rFonts w:ascii="Times New Roman" w:hAnsi="Times New Roman"/>
                <w:sz w:val="24"/>
                <w:szCs w:val="24"/>
              </w:rPr>
              <w:t>pass</w:t>
            </w:r>
          </w:p>
        </w:tc>
      </w:tr>
      <w:tr w:rsidR="006A6A52" w:rsidRPr="004B4C98" w14:paraId="2C2F1B90" w14:textId="77777777" w:rsidTr="006A6A52">
        <w:trPr>
          <w:trHeight w:val="2684"/>
        </w:trPr>
        <w:tc>
          <w:tcPr>
            <w:tcW w:w="699" w:type="dxa"/>
          </w:tcPr>
          <w:p w14:paraId="7B3FA96F" w14:textId="77777777" w:rsidR="006A6A52" w:rsidRDefault="006A6A52" w:rsidP="00164479">
            <w:pPr>
              <w:spacing w:after="120"/>
              <w:rPr>
                <w:rFonts w:ascii="Times New Roman" w:hAnsi="Times New Roman"/>
                <w:sz w:val="24"/>
                <w:szCs w:val="24"/>
              </w:rPr>
            </w:pPr>
            <w:r>
              <w:rPr>
                <w:rFonts w:ascii="Times New Roman" w:hAnsi="Times New Roman"/>
                <w:sz w:val="24"/>
                <w:szCs w:val="24"/>
              </w:rPr>
              <w:t>12</w:t>
            </w:r>
          </w:p>
        </w:tc>
        <w:tc>
          <w:tcPr>
            <w:tcW w:w="1371" w:type="dxa"/>
          </w:tcPr>
          <w:p w14:paraId="54540BA6" w14:textId="77777777" w:rsidR="006A6A52" w:rsidRDefault="006A6A52" w:rsidP="006A6A52">
            <w:pPr>
              <w:spacing w:after="120"/>
              <w:rPr>
                <w:rFonts w:ascii="Times New Roman" w:hAnsi="Times New Roman"/>
                <w:sz w:val="24"/>
                <w:szCs w:val="24"/>
              </w:rPr>
            </w:pPr>
            <w:r>
              <w:rPr>
                <w:rFonts w:ascii="Times New Roman" w:hAnsi="Times New Roman"/>
                <w:sz w:val="24"/>
                <w:szCs w:val="24"/>
              </w:rPr>
              <w:t>Validate New PIN no &amp; Confirm PIN no.</w:t>
            </w:r>
          </w:p>
        </w:tc>
        <w:tc>
          <w:tcPr>
            <w:tcW w:w="2126" w:type="dxa"/>
          </w:tcPr>
          <w:p w14:paraId="374FB0C1" w14:textId="77777777" w:rsidR="006A6A52" w:rsidRDefault="006A6A52" w:rsidP="006A6A52">
            <w:pPr>
              <w:spacing w:after="120"/>
              <w:rPr>
                <w:rFonts w:ascii="Times New Roman" w:hAnsi="Times New Roman"/>
                <w:sz w:val="24"/>
                <w:szCs w:val="24"/>
              </w:rPr>
            </w:pPr>
            <w:r>
              <w:rPr>
                <w:rFonts w:ascii="Times New Roman" w:hAnsi="Times New Roman"/>
                <w:sz w:val="24"/>
                <w:szCs w:val="24"/>
              </w:rPr>
              <w:t>Check New PIN is match with Confirm PIN no of PIN Change screen.</w:t>
            </w:r>
          </w:p>
        </w:tc>
        <w:tc>
          <w:tcPr>
            <w:tcW w:w="2126" w:type="dxa"/>
          </w:tcPr>
          <w:p w14:paraId="073CA09A" w14:textId="77777777" w:rsidR="006A6A52" w:rsidRDefault="00547EF4" w:rsidP="00547EF4">
            <w:pPr>
              <w:spacing w:after="120"/>
              <w:rPr>
                <w:rFonts w:ascii="Times New Roman" w:hAnsi="Times New Roman"/>
                <w:sz w:val="24"/>
                <w:szCs w:val="24"/>
              </w:rPr>
            </w:pPr>
            <w:r>
              <w:rPr>
                <w:rFonts w:ascii="Times New Roman" w:hAnsi="Times New Roman"/>
                <w:sz w:val="24"/>
                <w:szCs w:val="24"/>
              </w:rPr>
              <w:t>If New PIN is match with Confirm PIN no then display message “</w:t>
            </w:r>
            <w:r w:rsidRPr="00547EF4">
              <w:rPr>
                <w:rFonts w:ascii="Times New Roman" w:hAnsi="Times New Roman"/>
                <w:b/>
                <w:sz w:val="24"/>
                <w:szCs w:val="24"/>
              </w:rPr>
              <w:t>You have update PIN no successfully.</w:t>
            </w:r>
            <w:r>
              <w:rPr>
                <w:rFonts w:ascii="Times New Roman" w:hAnsi="Times New Roman"/>
                <w:sz w:val="24"/>
                <w:szCs w:val="24"/>
              </w:rPr>
              <w:t>”</w:t>
            </w:r>
          </w:p>
          <w:p w14:paraId="3BE9E82C" w14:textId="77777777" w:rsidR="00547EF4" w:rsidRDefault="00547EF4" w:rsidP="00547EF4">
            <w:pPr>
              <w:spacing w:after="120"/>
              <w:rPr>
                <w:rFonts w:ascii="Times New Roman" w:hAnsi="Times New Roman"/>
                <w:sz w:val="24"/>
                <w:szCs w:val="24"/>
              </w:rPr>
            </w:pPr>
            <w:r>
              <w:rPr>
                <w:rFonts w:ascii="Times New Roman" w:hAnsi="Times New Roman"/>
                <w:sz w:val="24"/>
                <w:szCs w:val="24"/>
              </w:rPr>
              <w:t>If New PIN is not match with Confirm PIN no then display message “</w:t>
            </w:r>
            <w:r w:rsidRPr="003A21EC">
              <w:rPr>
                <w:rFonts w:ascii="Times New Roman" w:hAnsi="Times New Roman"/>
                <w:b/>
                <w:sz w:val="24"/>
                <w:szCs w:val="24"/>
              </w:rPr>
              <w:t>Please enter N</w:t>
            </w:r>
            <w:r w:rsidR="00FA2D7D">
              <w:rPr>
                <w:rFonts w:ascii="Times New Roman" w:hAnsi="Times New Roman"/>
                <w:b/>
                <w:sz w:val="24"/>
                <w:szCs w:val="24"/>
              </w:rPr>
              <w:t xml:space="preserve">ew PIN no &amp; confirm PIN no same </w:t>
            </w:r>
            <w:r w:rsidRPr="003A21EC">
              <w:rPr>
                <w:rFonts w:ascii="Times New Roman" w:hAnsi="Times New Roman"/>
                <w:b/>
                <w:sz w:val="24"/>
                <w:szCs w:val="24"/>
              </w:rPr>
              <w:t>!</w:t>
            </w:r>
            <w:r w:rsidR="003A21EC">
              <w:rPr>
                <w:rFonts w:ascii="Times New Roman" w:hAnsi="Times New Roman"/>
                <w:sz w:val="24"/>
                <w:szCs w:val="24"/>
              </w:rPr>
              <w:t>”</w:t>
            </w:r>
          </w:p>
        </w:tc>
        <w:tc>
          <w:tcPr>
            <w:tcW w:w="2126" w:type="dxa"/>
          </w:tcPr>
          <w:p w14:paraId="177CAA9E" w14:textId="77777777" w:rsidR="003A21EC" w:rsidRDefault="003A21EC" w:rsidP="003A21EC">
            <w:pPr>
              <w:spacing w:after="120"/>
              <w:rPr>
                <w:rFonts w:ascii="Times New Roman" w:hAnsi="Times New Roman"/>
                <w:sz w:val="24"/>
                <w:szCs w:val="24"/>
              </w:rPr>
            </w:pPr>
            <w:r>
              <w:rPr>
                <w:rFonts w:ascii="Times New Roman" w:hAnsi="Times New Roman"/>
                <w:sz w:val="24"/>
                <w:szCs w:val="24"/>
              </w:rPr>
              <w:t>If New PIN is match with Confirm PIN no then display message “</w:t>
            </w:r>
            <w:r w:rsidRPr="00547EF4">
              <w:rPr>
                <w:rFonts w:ascii="Times New Roman" w:hAnsi="Times New Roman"/>
                <w:b/>
                <w:sz w:val="24"/>
                <w:szCs w:val="24"/>
              </w:rPr>
              <w:t>You have update PIN no successfully.</w:t>
            </w:r>
            <w:r>
              <w:rPr>
                <w:rFonts w:ascii="Times New Roman" w:hAnsi="Times New Roman"/>
                <w:sz w:val="24"/>
                <w:szCs w:val="24"/>
              </w:rPr>
              <w:t>”</w:t>
            </w:r>
          </w:p>
          <w:p w14:paraId="24AA1F94" w14:textId="77777777" w:rsidR="006A6A52" w:rsidRDefault="003A21EC" w:rsidP="003A21EC">
            <w:pPr>
              <w:spacing w:after="120"/>
              <w:rPr>
                <w:rFonts w:ascii="Times New Roman" w:hAnsi="Times New Roman"/>
                <w:sz w:val="24"/>
                <w:szCs w:val="24"/>
              </w:rPr>
            </w:pPr>
            <w:r>
              <w:rPr>
                <w:rFonts w:ascii="Times New Roman" w:hAnsi="Times New Roman"/>
                <w:sz w:val="24"/>
                <w:szCs w:val="24"/>
              </w:rPr>
              <w:t>If New PIN is not match with Confirm PIN no then display message “</w:t>
            </w:r>
            <w:r w:rsidRPr="003A21EC">
              <w:rPr>
                <w:rFonts w:ascii="Times New Roman" w:hAnsi="Times New Roman"/>
                <w:b/>
                <w:sz w:val="24"/>
                <w:szCs w:val="24"/>
              </w:rPr>
              <w:t>Please enter N</w:t>
            </w:r>
            <w:r w:rsidR="00FA2D7D">
              <w:rPr>
                <w:rFonts w:ascii="Times New Roman" w:hAnsi="Times New Roman"/>
                <w:b/>
                <w:sz w:val="24"/>
                <w:szCs w:val="24"/>
              </w:rPr>
              <w:t xml:space="preserve">ew PIN no &amp; confirm PIN no same </w:t>
            </w:r>
            <w:r w:rsidRPr="003A21EC">
              <w:rPr>
                <w:rFonts w:ascii="Times New Roman" w:hAnsi="Times New Roman"/>
                <w:b/>
                <w:sz w:val="24"/>
                <w:szCs w:val="24"/>
              </w:rPr>
              <w:t>!</w:t>
            </w:r>
            <w:r>
              <w:rPr>
                <w:rFonts w:ascii="Times New Roman" w:hAnsi="Times New Roman"/>
                <w:sz w:val="24"/>
                <w:szCs w:val="24"/>
              </w:rPr>
              <w:t>”</w:t>
            </w:r>
          </w:p>
        </w:tc>
        <w:tc>
          <w:tcPr>
            <w:tcW w:w="993" w:type="dxa"/>
          </w:tcPr>
          <w:p w14:paraId="2D8A42BD" w14:textId="77777777" w:rsidR="006A6A52" w:rsidRDefault="003A21EC" w:rsidP="00164479">
            <w:pPr>
              <w:spacing w:after="120"/>
              <w:rPr>
                <w:rFonts w:ascii="Times New Roman" w:hAnsi="Times New Roman"/>
                <w:sz w:val="24"/>
                <w:szCs w:val="24"/>
              </w:rPr>
            </w:pPr>
            <w:r>
              <w:rPr>
                <w:rFonts w:ascii="Times New Roman" w:hAnsi="Times New Roman"/>
                <w:sz w:val="24"/>
                <w:szCs w:val="24"/>
              </w:rPr>
              <w:t>pass</w:t>
            </w:r>
          </w:p>
        </w:tc>
      </w:tr>
    </w:tbl>
    <w:p w14:paraId="2641210E" w14:textId="77777777" w:rsidR="004B4C98" w:rsidRDefault="004B4C98" w:rsidP="004B4C98">
      <w:pPr>
        <w:spacing w:after="120"/>
        <w:rPr>
          <w:rFonts w:ascii="Times New Roman" w:hAnsi="Times New Roman"/>
          <w:b/>
          <w:sz w:val="36"/>
          <w:szCs w:val="36"/>
        </w:rPr>
      </w:pPr>
    </w:p>
    <w:p w14:paraId="2B9DE357" w14:textId="77777777" w:rsidR="004B4C98" w:rsidRDefault="004B4C98" w:rsidP="004B4C98">
      <w:pPr>
        <w:spacing w:after="120"/>
        <w:rPr>
          <w:rFonts w:ascii="Times New Roman" w:hAnsi="Times New Roman"/>
          <w:sz w:val="24"/>
          <w:szCs w:val="24"/>
        </w:rPr>
      </w:pPr>
    </w:p>
    <w:p w14:paraId="63273E7F" w14:textId="77777777" w:rsidR="00CF11E4" w:rsidRDefault="00CF11E4" w:rsidP="004B4C98">
      <w:pPr>
        <w:spacing w:after="120"/>
        <w:rPr>
          <w:rFonts w:ascii="Times New Roman" w:hAnsi="Times New Roman"/>
          <w:sz w:val="24"/>
          <w:szCs w:val="24"/>
        </w:rPr>
      </w:pPr>
    </w:p>
    <w:p w14:paraId="73956952" w14:textId="77777777" w:rsidR="005A7DED" w:rsidRDefault="005A7DED" w:rsidP="004B4C98">
      <w:pPr>
        <w:spacing w:after="120"/>
        <w:rPr>
          <w:rFonts w:ascii="Times New Roman" w:hAnsi="Times New Roman"/>
          <w:sz w:val="24"/>
          <w:szCs w:val="24"/>
        </w:rPr>
      </w:pPr>
    </w:p>
    <w:p w14:paraId="45F6712A" w14:textId="77777777" w:rsidR="00EE531A" w:rsidRDefault="00EE531A" w:rsidP="004B4C98">
      <w:pPr>
        <w:spacing w:after="120"/>
        <w:rPr>
          <w:rFonts w:ascii="Times New Roman" w:hAnsi="Times New Roman"/>
          <w:sz w:val="24"/>
          <w:szCs w:val="24"/>
        </w:rPr>
      </w:pPr>
    </w:p>
    <w:p w14:paraId="1A603433" w14:textId="77777777" w:rsidR="00EE531A" w:rsidRDefault="00EE531A" w:rsidP="004B4C98">
      <w:pPr>
        <w:spacing w:after="120"/>
        <w:rPr>
          <w:rFonts w:ascii="Times New Roman" w:hAnsi="Times New Roman"/>
          <w:sz w:val="24"/>
          <w:szCs w:val="24"/>
        </w:rPr>
      </w:pPr>
    </w:p>
    <w:p w14:paraId="77BF3721" w14:textId="77777777" w:rsidR="00EE531A" w:rsidRDefault="00EE531A" w:rsidP="004B4C98">
      <w:pPr>
        <w:spacing w:after="120"/>
        <w:rPr>
          <w:rFonts w:ascii="Times New Roman" w:hAnsi="Times New Roman"/>
          <w:sz w:val="24"/>
          <w:szCs w:val="24"/>
        </w:rPr>
      </w:pPr>
    </w:p>
    <w:p w14:paraId="7DB2EC70" w14:textId="77777777" w:rsidR="00EE531A" w:rsidRDefault="00EE531A" w:rsidP="004B4C98">
      <w:pPr>
        <w:spacing w:after="120"/>
        <w:rPr>
          <w:rFonts w:ascii="Times New Roman" w:hAnsi="Times New Roman"/>
          <w:sz w:val="24"/>
          <w:szCs w:val="24"/>
        </w:rPr>
      </w:pPr>
    </w:p>
    <w:p w14:paraId="542583D7" w14:textId="77777777" w:rsidR="00EE531A" w:rsidRDefault="00EE531A" w:rsidP="004B4C98">
      <w:pPr>
        <w:spacing w:after="120"/>
        <w:rPr>
          <w:rFonts w:ascii="Times New Roman" w:hAnsi="Times New Roman"/>
          <w:sz w:val="24"/>
          <w:szCs w:val="24"/>
        </w:rPr>
      </w:pPr>
    </w:p>
    <w:p w14:paraId="3E3FB263" w14:textId="77777777" w:rsidR="00EE531A" w:rsidRDefault="00EE531A" w:rsidP="004B4C98">
      <w:pPr>
        <w:spacing w:after="120"/>
        <w:rPr>
          <w:rFonts w:ascii="Times New Roman" w:hAnsi="Times New Roman"/>
          <w:sz w:val="24"/>
          <w:szCs w:val="24"/>
        </w:rPr>
      </w:pPr>
    </w:p>
    <w:p w14:paraId="2CAB4D4B" w14:textId="77777777" w:rsidR="00EE531A" w:rsidRDefault="00EE531A" w:rsidP="004B4C98">
      <w:pPr>
        <w:spacing w:after="120"/>
        <w:rPr>
          <w:rFonts w:ascii="Times New Roman" w:hAnsi="Times New Roman"/>
          <w:sz w:val="24"/>
          <w:szCs w:val="24"/>
        </w:rPr>
      </w:pPr>
    </w:p>
    <w:p w14:paraId="42C0FB1B" w14:textId="77777777" w:rsidR="00EE531A" w:rsidRDefault="00EE531A" w:rsidP="004B4C98">
      <w:pPr>
        <w:spacing w:after="120"/>
        <w:rPr>
          <w:rFonts w:ascii="Times New Roman" w:hAnsi="Times New Roman"/>
          <w:sz w:val="24"/>
          <w:szCs w:val="24"/>
        </w:rPr>
      </w:pPr>
    </w:p>
    <w:p w14:paraId="006E11E1" w14:textId="77777777" w:rsidR="005A7DED" w:rsidRDefault="005A7DED" w:rsidP="004B4C98">
      <w:pPr>
        <w:spacing w:after="120"/>
        <w:rPr>
          <w:rFonts w:ascii="Times New Roman" w:hAnsi="Times New Roman"/>
          <w:sz w:val="24"/>
          <w:szCs w:val="24"/>
        </w:rPr>
      </w:pPr>
    </w:p>
    <w:p w14:paraId="19B09AC4" w14:textId="77777777" w:rsidR="005A7DED" w:rsidRDefault="005A7DED" w:rsidP="004B4C98">
      <w:pPr>
        <w:spacing w:after="120"/>
        <w:rPr>
          <w:rFonts w:ascii="Times New Roman" w:hAnsi="Times New Roman"/>
          <w:sz w:val="24"/>
          <w:szCs w:val="24"/>
        </w:rPr>
      </w:pPr>
    </w:p>
    <w:p w14:paraId="272E0342" w14:textId="77777777" w:rsidR="00BB6D52" w:rsidRDefault="00BB6D52" w:rsidP="005A7DED">
      <w:pPr>
        <w:jc w:val="both"/>
        <w:rPr>
          <w:rFonts w:ascii="Times New Roman" w:hAnsi="Times New Roman" w:cs="Times New Roman"/>
          <w:b/>
          <w:sz w:val="28"/>
          <w:szCs w:val="28"/>
        </w:rPr>
      </w:pPr>
    </w:p>
    <w:p w14:paraId="2B3FC6D8" w14:textId="77777777" w:rsidR="005A7DED" w:rsidRDefault="005A7DED" w:rsidP="005A7DED">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User Manual:-</w:t>
      </w:r>
    </w:p>
    <w:p w14:paraId="48BC0FB7" w14:textId="77777777" w:rsidR="00EE531A" w:rsidRPr="00BA190B" w:rsidRDefault="00EE531A" w:rsidP="005A7DED">
      <w:pPr>
        <w:jc w:val="both"/>
        <w:rPr>
          <w:rFonts w:ascii="Copperplate Gothic Bold" w:hAnsi="Copperplate Gothic Bold" w:cs="Times New Roman"/>
          <w:b/>
          <w:sz w:val="24"/>
          <w:szCs w:val="24"/>
        </w:rPr>
      </w:pPr>
    </w:p>
    <w:p w14:paraId="71B3CD5C" w14:textId="77777777" w:rsidR="005A7DED" w:rsidRPr="00BA190B" w:rsidRDefault="005A7DED" w:rsidP="00D05BD3">
      <w:pPr>
        <w:numPr>
          <w:ilvl w:val="0"/>
          <w:numId w:val="18"/>
        </w:numPr>
        <w:tabs>
          <w:tab w:val="num" w:pos="90"/>
        </w:tabs>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b/>
          <w:bCs/>
          <w:sz w:val="24"/>
          <w:szCs w:val="24"/>
        </w:rPr>
        <w:t>Objective :</w:t>
      </w:r>
    </w:p>
    <w:p w14:paraId="19DA3DE8" w14:textId="77777777" w:rsidR="005A7DED" w:rsidRPr="00BA190B" w:rsidRDefault="005A7DED" w:rsidP="005A7DED">
      <w:pPr>
        <w:pStyle w:val="rext"/>
        <w:spacing w:before="120" w:beforeAutospacing="0" w:after="120" w:afterAutospacing="0" w:line="360" w:lineRule="auto"/>
        <w:ind w:left="540" w:hanging="540"/>
      </w:pPr>
      <w:r>
        <w:t xml:space="preserve">                       </w:t>
      </w:r>
      <w:r w:rsidRPr="00BA190B">
        <w:t xml:space="preserve">The main objective of this user manual is to introduce the user with the available facilities in the </w:t>
      </w:r>
      <w:r>
        <w:t xml:space="preserve">ATM </w:t>
      </w:r>
      <w:r w:rsidRPr="00BA190B">
        <w:t>System. It provides a conceptual overview of the functioning of the system and the detailed discussion and reports.</w:t>
      </w:r>
    </w:p>
    <w:p w14:paraId="6485ADF1" w14:textId="77777777" w:rsidR="005A7DED" w:rsidRPr="00BA190B" w:rsidRDefault="005A7DED" w:rsidP="005A7DED">
      <w:p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This user manual is divided into following logical parts:</w:t>
      </w:r>
    </w:p>
    <w:p w14:paraId="776EED62" w14:textId="77777777" w:rsidR="005A7DED" w:rsidRPr="00BA190B" w:rsidRDefault="005A7DED" w:rsidP="00D05BD3">
      <w:pPr>
        <w:numPr>
          <w:ilvl w:val="0"/>
          <w:numId w:val="16"/>
        </w:num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Getting Started.</w:t>
      </w:r>
    </w:p>
    <w:p w14:paraId="7595CBF3" w14:textId="77777777" w:rsidR="005A7DED" w:rsidRPr="005A7DED" w:rsidRDefault="005A7DED" w:rsidP="00D05BD3">
      <w:pPr>
        <w:numPr>
          <w:ilvl w:val="0"/>
          <w:numId w:val="16"/>
        </w:numPr>
        <w:spacing w:before="120" w:after="120" w:line="360" w:lineRule="auto"/>
        <w:ind w:left="540" w:hanging="540"/>
        <w:jc w:val="both"/>
        <w:rPr>
          <w:rFonts w:ascii="Times New Roman" w:eastAsia="Times New Roman" w:hAnsi="Times New Roman" w:cs="Times New Roman"/>
          <w:sz w:val="24"/>
          <w:szCs w:val="24"/>
        </w:rPr>
      </w:pPr>
      <w:r w:rsidRPr="005A7DED">
        <w:rPr>
          <w:rFonts w:ascii="Times New Roman" w:eastAsia="Times New Roman" w:hAnsi="Times New Roman" w:cs="Times New Roman"/>
          <w:sz w:val="24"/>
          <w:szCs w:val="24"/>
        </w:rPr>
        <w:t>Functioning of the system.</w:t>
      </w:r>
    </w:p>
    <w:p w14:paraId="0EBE1328" w14:textId="77777777" w:rsidR="005A7DED" w:rsidRPr="00BA190B" w:rsidRDefault="005A7DED" w:rsidP="000C521B">
      <w:pPr>
        <w:spacing w:before="120" w:after="1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C521B">
        <w:rPr>
          <w:rFonts w:ascii="Times New Roman" w:eastAsia="Times New Roman" w:hAnsi="Times New Roman" w:cs="Times New Roman"/>
          <w:sz w:val="24"/>
          <w:szCs w:val="24"/>
        </w:rPr>
        <w:t xml:space="preserve"> The </w:t>
      </w:r>
      <w:r w:rsidRPr="00BA190B">
        <w:rPr>
          <w:rFonts w:ascii="Times New Roman" w:eastAsia="Times New Roman" w:hAnsi="Times New Roman" w:cs="Times New Roman"/>
          <w:sz w:val="24"/>
          <w:szCs w:val="24"/>
        </w:rPr>
        <w:t xml:space="preserve">information regarding how one can start with the </w:t>
      </w:r>
      <w:r w:rsidR="000C521B">
        <w:rPr>
          <w:rFonts w:ascii="Times New Roman" w:eastAsia="Times New Roman" w:hAnsi="Times New Roman" w:cs="Times New Roman"/>
          <w:sz w:val="24"/>
          <w:szCs w:val="24"/>
        </w:rPr>
        <w:t>ATM</w:t>
      </w:r>
      <w:r w:rsidRPr="00BA190B">
        <w:rPr>
          <w:rFonts w:ascii="Times New Roman" w:eastAsia="Times New Roman" w:hAnsi="Times New Roman" w:cs="Times New Roman"/>
          <w:sz w:val="24"/>
          <w:szCs w:val="24"/>
        </w:rPr>
        <w:t xml:space="preserve"> system and</w:t>
      </w:r>
      <w:r w:rsidR="000C521B">
        <w:rPr>
          <w:rFonts w:ascii="Times New Roman" w:eastAsia="Times New Roman" w:hAnsi="Times New Roman" w:cs="Times New Roman"/>
          <w:sz w:val="24"/>
          <w:szCs w:val="24"/>
        </w:rPr>
        <w:t xml:space="preserve"> how to select appropriate buttons </w:t>
      </w:r>
      <w:r w:rsidRPr="00BA190B">
        <w:rPr>
          <w:rFonts w:ascii="Times New Roman" w:eastAsia="Times New Roman" w:hAnsi="Times New Roman" w:cs="Times New Roman"/>
          <w:sz w:val="24"/>
          <w:szCs w:val="24"/>
        </w:rPr>
        <w:t xml:space="preserve">on the </w:t>
      </w:r>
      <w:r w:rsidR="000C521B">
        <w:rPr>
          <w:rFonts w:ascii="Times New Roman" w:eastAsia="Times New Roman" w:hAnsi="Times New Roman" w:cs="Times New Roman"/>
          <w:sz w:val="24"/>
          <w:szCs w:val="24"/>
        </w:rPr>
        <w:t xml:space="preserve">welcome </w:t>
      </w:r>
      <w:r w:rsidRPr="00BA190B">
        <w:rPr>
          <w:rFonts w:ascii="Times New Roman" w:eastAsia="Times New Roman" w:hAnsi="Times New Roman" w:cs="Times New Roman"/>
          <w:sz w:val="24"/>
          <w:szCs w:val="24"/>
        </w:rPr>
        <w:t xml:space="preserve">screen can be seen and find in the </w:t>
      </w:r>
      <w:r w:rsidRPr="00BA190B">
        <w:rPr>
          <w:rFonts w:ascii="Times New Roman" w:eastAsia="Times New Roman" w:hAnsi="Times New Roman" w:cs="Times New Roman"/>
          <w:b/>
          <w:bCs/>
          <w:sz w:val="24"/>
          <w:szCs w:val="24"/>
        </w:rPr>
        <w:t xml:space="preserve">Getting </w:t>
      </w:r>
      <w:r w:rsidR="000C521B" w:rsidRPr="00BA190B">
        <w:rPr>
          <w:rFonts w:ascii="Times New Roman" w:eastAsia="Times New Roman" w:hAnsi="Times New Roman" w:cs="Times New Roman"/>
          <w:b/>
          <w:bCs/>
          <w:sz w:val="24"/>
          <w:szCs w:val="24"/>
        </w:rPr>
        <w:t xml:space="preserve">Started </w:t>
      </w:r>
      <w:r w:rsidR="000C521B">
        <w:rPr>
          <w:rFonts w:ascii="Times New Roman" w:eastAsia="Times New Roman" w:hAnsi="Times New Roman" w:cs="Times New Roman"/>
          <w:b/>
          <w:bCs/>
          <w:sz w:val="24"/>
          <w:szCs w:val="24"/>
        </w:rPr>
        <w:t xml:space="preserve"> </w:t>
      </w:r>
      <w:r w:rsidR="000C521B" w:rsidRPr="00BA190B">
        <w:rPr>
          <w:rFonts w:ascii="Times New Roman" w:eastAsia="Times New Roman" w:hAnsi="Times New Roman" w:cs="Times New Roman"/>
          <w:sz w:val="24"/>
          <w:szCs w:val="24"/>
        </w:rPr>
        <w:t>portion</w:t>
      </w:r>
      <w:r w:rsidRPr="00BA190B">
        <w:rPr>
          <w:rFonts w:ascii="Times New Roman" w:eastAsia="Times New Roman" w:hAnsi="Times New Roman" w:cs="Times New Roman"/>
          <w:sz w:val="24"/>
          <w:szCs w:val="24"/>
        </w:rPr>
        <w:t>.</w:t>
      </w:r>
    </w:p>
    <w:p w14:paraId="2CF18BF9" w14:textId="77777777" w:rsidR="005A7DED" w:rsidRPr="00BA190B" w:rsidRDefault="000C521B" w:rsidP="005A7DED">
      <w:pPr>
        <w:spacing w:before="120" w:after="120" w:line="360" w:lineRule="auto"/>
        <w:ind w:left="90"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A7DED" w:rsidRPr="00BA190B">
        <w:rPr>
          <w:rFonts w:ascii="Times New Roman" w:eastAsia="Times New Roman" w:hAnsi="Times New Roman" w:cs="Times New Roman"/>
          <w:sz w:val="24"/>
          <w:szCs w:val="24"/>
        </w:rPr>
        <w:t xml:space="preserve">The </w:t>
      </w:r>
      <w:r w:rsidR="005A7DED" w:rsidRPr="00BA190B">
        <w:rPr>
          <w:rFonts w:ascii="Times New Roman" w:eastAsia="Times New Roman" w:hAnsi="Times New Roman" w:cs="Times New Roman"/>
          <w:b/>
          <w:bCs/>
          <w:sz w:val="24"/>
          <w:szCs w:val="24"/>
        </w:rPr>
        <w:t xml:space="preserve">Functioning of the system </w:t>
      </w:r>
      <w:r w:rsidR="005A7DED" w:rsidRPr="00BA190B">
        <w:rPr>
          <w:rFonts w:ascii="Times New Roman" w:eastAsia="Times New Roman" w:hAnsi="Times New Roman" w:cs="Times New Roman"/>
          <w:sz w:val="24"/>
          <w:szCs w:val="24"/>
        </w:rPr>
        <w:t>part deals with the description of the purpose of each of the menu items and screens. It also describes the functioning of the system i.e. where to input data, how to process it and the detailed information about the reports and their printing. This portion also describes the purpose of each input screen used in the system.</w:t>
      </w:r>
    </w:p>
    <w:p w14:paraId="499389E7" w14:textId="77777777" w:rsidR="005A7DED" w:rsidRDefault="005A7DED" w:rsidP="005A7DED">
      <w:pPr>
        <w:spacing w:before="120" w:after="120" w:line="360" w:lineRule="auto"/>
        <w:ind w:left="90" w:firstLine="81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 xml:space="preserve">The error messages and their explanations and appropriate actions to be taken is handled by </w:t>
      </w:r>
      <w:r w:rsidRPr="00BA190B">
        <w:rPr>
          <w:rFonts w:ascii="Times New Roman" w:eastAsia="Times New Roman" w:hAnsi="Times New Roman" w:cs="Times New Roman"/>
          <w:b/>
          <w:bCs/>
          <w:sz w:val="24"/>
          <w:szCs w:val="24"/>
        </w:rPr>
        <w:t xml:space="preserve">Trouble Shooting </w:t>
      </w:r>
      <w:r w:rsidRPr="00BA190B">
        <w:rPr>
          <w:rFonts w:ascii="Times New Roman" w:eastAsia="Times New Roman" w:hAnsi="Times New Roman" w:cs="Times New Roman"/>
          <w:sz w:val="24"/>
          <w:szCs w:val="24"/>
        </w:rPr>
        <w:t>part of the user manual of this document</w:t>
      </w:r>
      <w:r w:rsidR="000C521B">
        <w:rPr>
          <w:rFonts w:ascii="Times New Roman" w:eastAsia="Times New Roman" w:hAnsi="Times New Roman" w:cs="Times New Roman"/>
          <w:sz w:val="24"/>
          <w:szCs w:val="24"/>
        </w:rPr>
        <w:t>.</w:t>
      </w:r>
    </w:p>
    <w:p w14:paraId="3C1E3078" w14:textId="77777777" w:rsidR="00EE531A" w:rsidRPr="00BA190B" w:rsidRDefault="00EE531A" w:rsidP="005A7DED">
      <w:pPr>
        <w:spacing w:before="120" w:after="120" w:line="360" w:lineRule="auto"/>
        <w:ind w:left="90" w:firstLine="810"/>
        <w:jc w:val="both"/>
        <w:rPr>
          <w:rFonts w:ascii="Times New Roman" w:eastAsia="Times New Roman" w:hAnsi="Times New Roman" w:cs="Times New Roman"/>
          <w:sz w:val="24"/>
          <w:szCs w:val="24"/>
          <w:u w:val="single"/>
        </w:rPr>
      </w:pPr>
    </w:p>
    <w:p w14:paraId="6D36455B" w14:textId="77777777" w:rsidR="005A7DED" w:rsidRPr="006A5E1E" w:rsidRDefault="005A7DED" w:rsidP="00D05BD3">
      <w:pPr>
        <w:numPr>
          <w:ilvl w:val="0"/>
          <w:numId w:val="18"/>
        </w:numPr>
        <w:spacing w:before="120" w:after="120" w:line="360" w:lineRule="auto"/>
        <w:ind w:left="540" w:hanging="540"/>
        <w:jc w:val="both"/>
        <w:rPr>
          <w:rFonts w:ascii="Times New Roman" w:eastAsia="Times New Roman" w:hAnsi="Times New Roman" w:cs="Times New Roman"/>
          <w:sz w:val="24"/>
          <w:szCs w:val="24"/>
          <w:u w:val="single"/>
        </w:rPr>
      </w:pPr>
      <w:r w:rsidRPr="00BA190B">
        <w:rPr>
          <w:rFonts w:ascii="Times New Roman" w:eastAsia="Times New Roman" w:hAnsi="Times New Roman" w:cs="Times New Roman"/>
          <w:b/>
          <w:bCs/>
          <w:sz w:val="24"/>
          <w:szCs w:val="24"/>
          <w:u w:val="single"/>
        </w:rPr>
        <w:t>Getting Started:</w:t>
      </w:r>
    </w:p>
    <w:p w14:paraId="560FA520" w14:textId="77777777" w:rsidR="005A7DED" w:rsidRPr="00BA190B" w:rsidRDefault="005A7DED" w:rsidP="005A7DED">
      <w:p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 xml:space="preserve">To start the </w:t>
      </w:r>
      <w:r w:rsidR="000C521B">
        <w:rPr>
          <w:rFonts w:ascii="Times New Roman" w:eastAsia="Times New Roman" w:hAnsi="Times New Roman" w:cs="Times New Roman"/>
          <w:sz w:val="24"/>
          <w:szCs w:val="24"/>
        </w:rPr>
        <w:t>ATM sy</w:t>
      </w:r>
      <w:r w:rsidRPr="00BA190B">
        <w:rPr>
          <w:rFonts w:ascii="Times New Roman" w:eastAsia="Times New Roman" w:hAnsi="Times New Roman" w:cs="Times New Roman"/>
          <w:sz w:val="24"/>
          <w:szCs w:val="24"/>
        </w:rPr>
        <w:t>stem, the steps to be followed are:</w:t>
      </w:r>
    </w:p>
    <w:p w14:paraId="313E9A36" w14:textId="77777777" w:rsidR="005A7DED" w:rsidRPr="00BA190B" w:rsidRDefault="005A7DED"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Switch ON the terminal / computer.</w:t>
      </w:r>
    </w:p>
    <w:p w14:paraId="49AEDE70" w14:textId="77777777" w:rsidR="005A7DED" w:rsidRPr="00BA190B" w:rsidRDefault="005A7DED"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 xml:space="preserve">Windows is loaded and </w:t>
      </w:r>
      <w:r w:rsidR="000C521B">
        <w:rPr>
          <w:rFonts w:ascii="Times New Roman" w:eastAsia="Times New Roman" w:hAnsi="Times New Roman" w:cs="Times New Roman"/>
          <w:sz w:val="24"/>
          <w:szCs w:val="24"/>
        </w:rPr>
        <w:t>goes the ATM project folder and in than run welcome.java file</w:t>
      </w:r>
      <w:r w:rsidRPr="00BA190B">
        <w:rPr>
          <w:rFonts w:ascii="Times New Roman" w:eastAsia="Times New Roman" w:hAnsi="Times New Roman" w:cs="Times New Roman"/>
          <w:sz w:val="24"/>
          <w:szCs w:val="24"/>
        </w:rPr>
        <w:t>.</w:t>
      </w:r>
    </w:p>
    <w:p w14:paraId="549839D7" w14:textId="77777777" w:rsidR="000C521B" w:rsidRDefault="005A7DED"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 xml:space="preserve">As soon as the </w:t>
      </w:r>
      <w:r w:rsidR="000C521B">
        <w:rPr>
          <w:rFonts w:ascii="Times New Roman" w:eastAsia="Times New Roman" w:hAnsi="Times New Roman" w:cs="Times New Roman"/>
          <w:sz w:val="24"/>
          <w:szCs w:val="24"/>
        </w:rPr>
        <w:t>welcome file is executing/running</w:t>
      </w:r>
      <w:r w:rsidRPr="00BA190B">
        <w:rPr>
          <w:rFonts w:ascii="Times New Roman" w:eastAsia="Times New Roman" w:hAnsi="Times New Roman" w:cs="Times New Roman"/>
          <w:sz w:val="24"/>
          <w:szCs w:val="24"/>
        </w:rPr>
        <w:t xml:space="preserve"> </w:t>
      </w:r>
      <w:r w:rsidR="000C521B">
        <w:rPr>
          <w:rFonts w:ascii="Times New Roman" w:eastAsia="Times New Roman" w:hAnsi="Times New Roman" w:cs="Times New Roman"/>
          <w:sz w:val="24"/>
          <w:szCs w:val="24"/>
        </w:rPr>
        <w:t xml:space="preserve">then click on ok button and next screen </w:t>
      </w:r>
      <w:r w:rsidRPr="00BA190B">
        <w:rPr>
          <w:rFonts w:ascii="Times New Roman" w:eastAsia="Times New Roman" w:hAnsi="Times New Roman" w:cs="Times New Roman"/>
          <w:sz w:val="24"/>
          <w:szCs w:val="24"/>
        </w:rPr>
        <w:t>will be appear on the monitor</w:t>
      </w:r>
      <w:r w:rsidR="000C521B">
        <w:rPr>
          <w:rFonts w:ascii="Times New Roman" w:eastAsia="Times New Roman" w:hAnsi="Times New Roman" w:cs="Times New Roman"/>
          <w:sz w:val="24"/>
          <w:szCs w:val="24"/>
        </w:rPr>
        <w:t xml:space="preserve"> as ATM card no</w:t>
      </w:r>
      <w:r w:rsidRPr="00BA190B">
        <w:rPr>
          <w:rFonts w:ascii="Times New Roman" w:eastAsia="Times New Roman" w:hAnsi="Times New Roman" w:cs="Times New Roman"/>
          <w:sz w:val="24"/>
          <w:szCs w:val="24"/>
        </w:rPr>
        <w:t>.</w:t>
      </w:r>
    </w:p>
    <w:p w14:paraId="6EEFCE0F" w14:textId="77777777" w:rsidR="00F07507" w:rsidRDefault="000C521B"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F07507">
        <w:rPr>
          <w:rFonts w:ascii="Times New Roman" w:eastAsia="Times New Roman" w:hAnsi="Times New Roman" w:cs="Times New Roman"/>
          <w:sz w:val="24"/>
          <w:szCs w:val="24"/>
        </w:rPr>
        <w:t>Enter ATM card no and PIN no if it correct then go to account type screen,</w:t>
      </w:r>
      <w:r w:rsidR="00F07507">
        <w:rPr>
          <w:rFonts w:ascii="Times New Roman" w:eastAsia="Times New Roman" w:hAnsi="Times New Roman" w:cs="Times New Roman"/>
          <w:sz w:val="24"/>
          <w:szCs w:val="24"/>
        </w:rPr>
        <w:t xml:space="preserve"> if wrong then re-enter.</w:t>
      </w:r>
    </w:p>
    <w:p w14:paraId="00C1174E" w14:textId="77777777" w:rsidR="00F07507" w:rsidRPr="00BA190B" w:rsidRDefault="005A7DED"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F07507">
        <w:rPr>
          <w:rFonts w:ascii="Times New Roman" w:eastAsia="Times New Roman" w:hAnsi="Times New Roman" w:cs="Times New Roman"/>
          <w:sz w:val="24"/>
          <w:szCs w:val="24"/>
        </w:rPr>
        <w:t xml:space="preserve">Select the </w:t>
      </w:r>
      <w:r w:rsidR="000C521B" w:rsidRPr="00F07507">
        <w:rPr>
          <w:rFonts w:ascii="Times New Roman" w:eastAsia="Times New Roman" w:hAnsi="Times New Roman" w:cs="Times New Roman"/>
          <w:sz w:val="24"/>
          <w:szCs w:val="24"/>
        </w:rPr>
        <w:t>account type</w:t>
      </w:r>
      <w:r w:rsidR="00F07507">
        <w:rPr>
          <w:rFonts w:ascii="Times New Roman" w:eastAsia="Times New Roman" w:hAnsi="Times New Roman" w:cs="Times New Roman"/>
          <w:sz w:val="24"/>
          <w:szCs w:val="24"/>
        </w:rPr>
        <w:t>, if account type is correct then goes to the next screen as transaction menu if wrong then goes to the welcome screen.</w:t>
      </w:r>
    </w:p>
    <w:p w14:paraId="0AA7B693" w14:textId="77777777" w:rsidR="005A7DED" w:rsidRDefault="00F07507"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any option from transaction menu screen</w:t>
      </w:r>
      <w:r w:rsidR="005A7DED" w:rsidRPr="00F07507">
        <w:rPr>
          <w:rFonts w:ascii="Times New Roman" w:eastAsia="Times New Roman" w:hAnsi="Times New Roman" w:cs="Times New Roman"/>
          <w:sz w:val="24"/>
          <w:szCs w:val="24"/>
        </w:rPr>
        <w:t xml:space="preserve"> and perform its respective operations.</w:t>
      </w:r>
    </w:p>
    <w:p w14:paraId="5F13D176" w14:textId="77777777" w:rsidR="00F07507" w:rsidRPr="00F07507" w:rsidRDefault="00F07507"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cancel the current screen clicks in cancel button and next screen appear as welcome.</w:t>
      </w:r>
    </w:p>
    <w:p w14:paraId="165779B8" w14:textId="77777777" w:rsidR="005A7DED" w:rsidRDefault="005A7DED" w:rsidP="00D05BD3">
      <w:pPr>
        <w:numPr>
          <w:ilvl w:val="0"/>
          <w:numId w:val="17"/>
        </w:numPr>
        <w:spacing w:before="120" w:after="120" w:line="360" w:lineRule="auto"/>
        <w:ind w:left="540" w:hanging="540"/>
        <w:jc w:val="both"/>
        <w:rPr>
          <w:rFonts w:ascii="Times New Roman" w:eastAsia="Times New Roman" w:hAnsi="Times New Roman" w:cs="Times New Roman"/>
          <w:sz w:val="24"/>
          <w:szCs w:val="24"/>
        </w:rPr>
      </w:pPr>
      <w:r w:rsidRPr="00BA190B">
        <w:rPr>
          <w:rFonts w:ascii="Times New Roman" w:eastAsia="Times New Roman" w:hAnsi="Times New Roman" w:cs="Times New Roman"/>
          <w:sz w:val="24"/>
          <w:szCs w:val="24"/>
        </w:rPr>
        <w:t>To exit from the system click</w:t>
      </w:r>
      <w:r w:rsidR="00F07507">
        <w:rPr>
          <w:rFonts w:ascii="Times New Roman" w:eastAsia="Times New Roman" w:hAnsi="Times New Roman" w:cs="Times New Roman"/>
          <w:sz w:val="24"/>
          <w:szCs w:val="24"/>
        </w:rPr>
        <w:t>s</w:t>
      </w:r>
      <w:r w:rsidRPr="00BA190B">
        <w:rPr>
          <w:rFonts w:ascii="Times New Roman" w:eastAsia="Times New Roman" w:hAnsi="Times New Roman" w:cs="Times New Roman"/>
          <w:sz w:val="24"/>
          <w:szCs w:val="24"/>
        </w:rPr>
        <w:t xml:space="preserve"> on the ‘</w:t>
      </w:r>
      <w:r w:rsidR="00F07507">
        <w:rPr>
          <w:rFonts w:ascii="Times New Roman" w:eastAsia="Times New Roman" w:hAnsi="Times New Roman" w:cs="Times New Roman"/>
          <w:sz w:val="24"/>
          <w:szCs w:val="24"/>
        </w:rPr>
        <w:t>EXIT</w:t>
      </w:r>
      <w:r w:rsidRPr="00BA190B">
        <w:rPr>
          <w:rFonts w:ascii="Times New Roman" w:eastAsia="Times New Roman" w:hAnsi="Times New Roman" w:cs="Times New Roman"/>
          <w:sz w:val="24"/>
          <w:szCs w:val="24"/>
        </w:rPr>
        <w:t xml:space="preserve">’ </w:t>
      </w:r>
      <w:r w:rsidR="00F07507">
        <w:rPr>
          <w:rFonts w:ascii="Times New Roman" w:eastAsia="Times New Roman" w:hAnsi="Times New Roman" w:cs="Times New Roman"/>
          <w:sz w:val="24"/>
          <w:szCs w:val="24"/>
        </w:rPr>
        <w:t>button on the welcome screen</w:t>
      </w:r>
      <w:r w:rsidRPr="00BA190B">
        <w:rPr>
          <w:rFonts w:ascii="Times New Roman" w:eastAsia="Times New Roman" w:hAnsi="Times New Roman" w:cs="Times New Roman"/>
          <w:sz w:val="24"/>
          <w:szCs w:val="24"/>
        </w:rPr>
        <w:t>.</w:t>
      </w:r>
    </w:p>
    <w:p w14:paraId="34E53B8C" w14:textId="77777777" w:rsidR="005A7DED" w:rsidRPr="00BA190B" w:rsidRDefault="005A7DED" w:rsidP="005A7DED">
      <w:pPr>
        <w:spacing w:before="120" w:after="120" w:line="360" w:lineRule="auto"/>
        <w:ind w:left="540"/>
        <w:jc w:val="both"/>
        <w:rPr>
          <w:rFonts w:ascii="Times New Roman" w:eastAsia="Times New Roman" w:hAnsi="Times New Roman" w:cs="Times New Roman"/>
          <w:sz w:val="24"/>
          <w:szCs w:val="24"/>
        </w:rPr>
      </w:pPr>
    </w:p>
    <w:p w14:paraId="592A2A12" w14:textId="77777777" w:rsidR="005A7DED" w:rsidRPr="00BA190B" w:rsidRDefault="005A7DED" w:rsidP="00D05BD3">
      <w:pPr>
        <w:numPr>
          <w:ilvl w:val="0"/>
          <w:numId w:val="18"/>
        </w:numPr>
        <w:spacing w:before="120" w:after="120" w:line="360" w:lineRule="auto"/>
        <w:ind w:left="540" w:hanging="540"/>
        <w:jc w:val="both"/>
        <w:rPr>
          <w:rFonts w:ascii="Times New Roman" w:eastAsia="Times New Roman" w:hAnsi="Times New Roman" w:cs="Times New Roman"/>
          <w:sz w:val="24"/>
          <w:szCs w:val="24"/>
          <w:u w:val="single"/>
        </w:rPr>
      </w:pPr>
      <w:r w:rsidRPr="00BA190B">
        <w:rPr>
          <w:rFonts w:ascii="Times New Roman" w:eastAsia="Times New Roman" w:hAnsi="Times New Roman" w:cs="Times New Roman"/>
          <w:b/>
          <w:bCs/>
          <w:sz w:val="24"/>
          <w:szCs w:val="24"/>
          <w:u w:val="single"/>
        </w:rPr>
        <w:t>Functioning of the System</w:t>
      </w:r>
      <w:r w:rsidRPr="00BA190B">
        <w:rPr>
          <w:rFonts w:ascii="Times New Roman" w:eastAsia="Times New Roman" w:hAnsi="Times New Roman" w:cs="Times New Roman"/>
          <w:sz w:val="24"/>
          <w:szCs w:val="24"/>
          <w:u w:val="single"/>
        </w:rPr>
        <w:t xml:space="preserve"> </w:t>
      </w:r>
      <w:r w:rsidRPr="00BA190B">
        <w:rPr>
          <w:rFonts w:ascii="Times New Roman" w:eastAsia="Times New Roman" w:hAnsi="Times New Roman" w:cs="Times New Roman"/>
          <w:b/>
          <w:bCs/>
          <w:sz w:val="24"/>
          <w:szCs w:val="24"/>
          <w:u w:val="single"/>
        </w:rPr>
        <w:t>:</w:t>
      </w:r>
    </w:p>
    <w:p w14:paraId="419CE7EE" w14:textId="77777777" w:rsidR="005A7DED" w:rsidRPr="00BA190B" w:rsidRDefault="009C4A62" w:rsidP="005A7DED">
      <w:pPr>
        <w:spacing w:before="120" w:after="120"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A7DED" w:rsidRPr="00BA190B">
        <w:rPr>
          <w:rFonts w:ascii="Times New Roman" w:eastAsia="Times New Roman" w:hAnsi="Times New Roman" w:cs="Times New Roman"/>
          <w:sz w:val="24"/>
          <w:szCs w:val="24"/>
        </w:rPr>
        <w:t>This part of the user manual describes the basic functioning of the system the procedure to invoke the main menu which has been described previously.</w:t>
      </w:r>
    </w:p>
    <w:p w14:paraId="3B7A64D0" w14:textId="77777777" w:rsidR="005A7DED" w:rsidRPr="00BA190B" w:rsidRDefault="009C4A62" w:rsidP="005A7DED">
      <w:pPr>
        <w:spacing w:before="120" w:after="120"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transaction</w:t>
      </w:r>
      <w:r w:rsidR="005A7DED" w:rsidRPr="00BA190B">
        <w:rPr>
          <w:rFonts w:ascii="Times New Roman" w:eastAsia="Times New Roman" w:hAnsi="Times New Roman" w:cs="Times New Roman"/>
          <w:sz w:val="24"/>
          <w:szCs w:val="24"/>
        </w:rPr>
        <w:t xml:space="preserve"> screen appears the user can select several operations that can be performed on the system.</w:t>
      </w:r>
    </w:p>
    <w:p w14:paraId="617A40C0" w14:textId="77777777" w:rsidR="005A7DED" w:rsidRPr="00BA190B" w:rsidRDefault="009C4A62" w:rsidP="005A7DED">
      <w:pPr>
        <w:spacing w:before="120" w:after="120" w:line="360" w:lineRule="auto"/>
        <w:ind w:left="540" w:hanging="540"/>
        <w:jc w:val="both"/>
        <w:rPr>
          <w:rFonts w:ascii="Times New Roman" w:hAnsi="Times New Roman" w:cs="Times New Roman"/>
          <w:b/>
          <w:bCs/>
          <w:sz w:val="24"/>
          <w:szCs w:val="24"/>
        </w:rPr>
      </w:pPr>
      <w:r>
        <w:rPr>
          <w:rFonts w:ascii="Times New Roman" w:eastAsia="Times New Roman" w:hAnsi="Times New Roman" w:cs="Times New Roman"/>
          <w:sz w:val="24"/>
          <w:szCs w:val="24"/>
        </w:rPr>
        <w:t xml:space="preserve">           </w:t>
      </w:r>
      <w:r w:rsidR="005A7DED" w:rsidRPr="00BA190B">
        <w:rPr>
          <w:rFonts w:ascii="Times New Roman" w:eastAsia="Times New Roman" w:hAnsi="Times New Roman" w:cs="Times New Roman"/>
          <w:sz w:val="24"/>
          <w:szCs w:val="24"/>
        </w:rPr>
        <w:t>The following is the list of processes or different transactions that can be per</w:t>
      </w:r>
      <w:r>
        <w:rPr>
          <w:rFonts w:ascii="Times New Roman" w:eastAsia="Times New Roman" w:hAnsi="Times New Roman" w:cs="Times New Roman"/>
          <w:sz w:val="24"/>
          <w:szCs w:val="24"/>
        </w:rPr>
        <w:t>formed directly through the transaction</w:t>
      </w:r>
      <w:r w:rsidR="005A7DED" w:rsidRPr="00BA190B">
        <w:rPr>
          <w:rFonts w:ascii="Times New Roman" w:eastAsia="Times New Roman" w:hAnsi="Times New Roman" w:cs="Times New Roman"/>
          <w:sz w:val="24"/>
          <w:szCs w:val="24"/>
        </w:rPr>
        <w:t xml:space="preserve"> screen.</w:t>
      </w:r>
    </w:p>
    <w:p w14:paraId="2A12E0A4" w14:textId="77777777" w:rsidR="005A7DED" w:rsidRPr="00BA190B" w:rsidRDefault="005A7DED" w:rsidP="005A7DED">
      <w:pPr>
        <w:ind w:left="540" w:hanging="540"/>
        <w:jc w:val="both"/>
        <w:rPr>
          <w:rFonts w:ascii="Arial" w:eastAsia="Times New Roman" w:hAnsi="Arial" w:cs="Arial"/>
          <w:sz w:val="24"/>
          <w:szCs w:val="24"/>
        </w:rPr>
      </w:pPr>
      <w:r w:rsidRPr="00A43122">
        <w:rPr>
          <w:rFonts w:ascii="Times New Roman" w:hAnsi="Times New Roman" w:cs="Times New Roman"/>
          <w:b/>
          <w:sz w:val="28"/>
          <w:szCs w:val="24"/>
        </w:rPr>
        <w:t>Menu Explanation</w:t>
      </w:r>
      <w:r>
        <w:rPr>
          <w:rFonts w:ascii="Times New Roman" w:hAnsi="Times New Roman" w:cs="Times New Roman"/>
          <w:b/>
          <w:sz w:val="28"/>
          <w:szCs w:val="24"/>
        </w:rPr>
        <w:t>:-</w:t>
      </w:r>
    </w:p>
    <w:p w14:paraId="3140B3B8" w14:textId="77777777" w:rsidR="005A7DED" w:rsidRPr="00BA190B" w:rsidRDefault="005A7DED" w:rsidP="005A7DED">
      <w:pPr>
        <w:tabs>
          <w:tab w:val="left" w:pos="0"/>
        </w:tabs>
        <w:spacing w:before="120" w:after="1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A190B">
        <w:rPr>
          <w:rFonts w:ascii="Times New Roman" w:eastAsia="Times New Roman" w:hAnsi="Times New Roman" w:cs="Times New Roman"/>
          <w:sz w:val="24"/>
          <w:szCs w:val="24"/>
        </w:rPr>
        <w:t>This section refers to the various types of interfaces which the user has to face during operating th</w:t>
      </w:r>
      <w:r w:rsidRPr="00BA190B">
        <w:rPr>
          <w:rFonts w:ascii="Times New Roman" w:hAnsi="Times New Roman" w:cs="Times New Roman"/>
          <w:sz w:val="24"/>
          <w:szCs w:val="24"/>
        </w:rPr>
        <w:t>e computerized system of “</w:t>
      </w:r>
      <w:r w:rsidRPr="00BA190B">
        <w:rPr>
          <w:rFonts w:ascii="Times New Roman" w:eastAsia="Times New Roman" w:hAnsi="Times New Roman" w:cs="Times New Roman"/>
          <w:sz w:val="24"/>
          <w:szCs w:val="24"/>
        </w:rPr>
        <w:t>System”.</w:t>
      </w:r>
    </w:p>
    <w:p w14:paraId="1A3B5FE8" w14:textId="77777777" w:rsidR="005A7DED" w:rsidRPr="00BA190B" w:rsidRDefault="005A7DED" w:rsidP="005A7DED">
      <w:pPr>
        <w:tabs>
          <w:tab w:val="left" w:pos="0"/>
        </w:tabs>
        <w:spacing w:before="120" w:after="1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A190B">
        <w:rPr>
          <w:rFonts w:ascii="Times New Roman" w:eastAsia="Times New Roman" w:hAnsi="Times New Roman" w:cs="Times New Roman"/>
          <w:sz w:val="24"/>
          <w:szCs w:val="24"/>
        </w:rPr>
        <w:t>The section ref</w:t>
      </w:r>
      <w:r>
        <w:rPr>
          <w:rFonts w:ascii="Times New Roman" w:eastAsia="Times New Roman" w:hAnsi="Times New Roman" w:cs="Times New Roman"/>
          <w:sz w:val="24"/>
          <w:szCs w:val="24"/>
        </w:rPr>
        <w:t>ers with the entire interface [Screens</w:t>
      </w:r>
      <w:r w:rsidRPr="00BA190B">
        <w:rPr>
          <w:rFonts w:ascii="Times New Roman" w:eastAsia="Times New Roman" w:hAnsi="Times New Roman" w:cs="Times New Roman"/>
          <w:sz w:val="24"/>
          <w:szCs w:val="24"/>
        </w:rPr>
        <w:t xml:space="preserve">] a user will have to face while operating the current system. It shows the various screens appearing for different transactions. All the screens of different transactions in the system are shown here. </w:t>
      </w:r>
    </w:p>
    <w:p w14:paraId="72DAF463" w14:textId="77777777" w:rsidR="005A7DED" w:rsidRDefault="005A7DED" w:rsidP="005A7DED">
      <w:pPr>
        <w:rPr>
          <w:rFonts w:ascii="Times New Roman" w:hAnsi="Times New Roman" w:cs="Times New Roman"/>
          <w:b/>
          <w:sz w:val="24"/>
          <w:szCs w:val="24"/>
        </w:rPr>
      </w:pPr>
      <w:r>
        <w:rPr>
          <w:rFonts w:ascii="Times New Roman" w:eastAsia="Times New Roman" w:hAnsi="Times New Roman" w:cs="Times New Roman"/>
          <w:sz w:val="24"/>
          <w:szCs w:val="24"/>
        </w:rPr>
        <w:t xml:space="preserve">              </w:t>
      </w:r>
      <w:r w:rsidRPr="00882CAE">
        <w:rPr>
          <w:rFonts w:ascii="Times New Roman" w:hAnsi="Times New Roman" w:cs="Times New Roman"/>
          <w:sz w:val="24"/>
          <w:szCs w:val="24"/>
        </w:rPr>
        <w:t xml:space="preserve">Menus and links of </w:t>
      </w:r>
      <w:r>
        <w:rPr>
          <w:rFonts w:ascii="Times New Roman" w:hAnsi="Times New Roman" w:cs="Times New Roman"/>
          <w:sz w:val="24"/>
          <w:szCs w:val="24"/>
        </w:rPr>
        <w:t>ATM</w:t>
      </w:r>
      <w:r w:rsidRPr="00882CAE">
        <w:rPr>
          <w:rFonts w:ascii="Times New Roman" w:hAnsi="Times New Roman" w:cs="Times New Roman"/>
          <w:sz w:val="24"/>
          <w:szCs w:val="24"/>
        </w:rPr>
        <w:t xml:space="preserve"> </w:t>
      </w:r>
      <w:r>
        <w:rPr>
          <w:rFonts w:ascii="Times New Roman" w:hAnsi="Times New Roman" w:cs="Times New Roman"/>
          <w:sz w:val="24"/>
          <w:szCs w:val="24"/>
        </w:rPr>
        <w:t>System</w:t>
      </w:r>
      <w:r w:rsidRPr="00882CAE">
        <w:rPr>
          <w:rFonts w:ascii="Times New Roman" w:hAnsi="Times New Roman" w:cs="Times New Roman"/>
          <w:sz w:val="24"/>
          <w:szCs w:val="24"/>
        </w:rPr>
        <w:t xml:space="preserve"> are </w:t>
      </w:r>
      <w:r>
        <w:rPr>
          <w:rFonts w:ascii="Times New Roman" w:hAnsi="Times New Roman" w:cs="Times New Roman"/>
          <w:sz w:val="24"/>
          <w:szCs w:val="24"/>
        </w:rPr>
        <w:t xml:space="preserve">as </w:t>
      </w:r>
      <w:r w:rsidRPr="00882CAE">
        <w:rPr>
          <w:rFonts w:ascii="Times New Roman" w:hAnsi="Times New Roman" w:cs="Times New Roman"/>
          <w:sz w:val="24"/>
          <w:szCs w:val="24"/>
        </w:rPr>
        <w:t>follows;</w:t>
      </w:r>
      <w:r>
        <w:rPr>
          <w:rFonts w:ascii="Times New Roman" w:hAnsi="Times New Roman" w:cs="Times New Roman"/>
          <w:sz w:val="24"/>
          <w:szCs w:val="24"/>
        </w:rPr>
        <w:t xml:space="preserve">   </w:t>
      </w:r>
    </w:p>
    <w:p w14:paraId="54DE6124" w14:textId="77777777" w:rsidR="005A7DED" w:rsidRDefault="005A7DED" w:rsidP="00D05BD3">
      <w:pPr>
        <w:pStyle w:val="ListParagraph"/>
        <w:numPr>
          <w:ilvl w:val="0"/>
          <w:numId w:val="15"/>
        </w:numPr>
        <w:rPr>
          <w:rFonts w:ascii="Times New Roman" w:hAnsi="Times New Roman" w:cs="Times New Roman"/>
          <w:sz w:val="24"/>
          <w:szCs w:val="24"/>
        </w:rPr>
      </w:pPr>
      <w:r w:rsidRPr="00C2390F">
        <w:rPr>
          <w:rFonts w:ascii="Times New Roman" w:hAnsi="Times New Roman" w:cs="Times New Roman"/>
          <w:b/>
          <w:sz w:val="24"/>
          <w:szCs w:val="24"/>
        </w:rPr>
        <w:t>Welcome</w:t>
      </w:r>
      <w:r>
        <w:rPr>
          <w:rFonts w:ascii="Times New Roman" w:hAnsi="Times New Roman" w:cs="Times New Roman"/>
          <w:b/>
          <w:sz w:val="24"/>
          <w:szCs w:val="24"/>
        </w:rPr>
        <w:t>:</w:t>
      </w:r>
      <w:r w:rsidRPr="00C2390F">
        <w:rPr>
          <w:rFonts w:ascii="Times New Roman" w:hAnsi="Times New Roman" w:cs="Times New Roman"/>
          <w:b/>
          <w:sz w:val="24"/>
          <w:szCs w:val="24"/>
        </w:rPr>
        <w:t xml:space="preserve"> - </w:t>
      </w:r>
      <w:r w:rsidRPr="00C2390F">
        <w:rPr>
          <w:rFonts w:ascii="Times New Roman" w:hAnsi="Times New Roman" w:cs="Times New Roman"/>
          <w:sz w:val="24"/>
          <w:szCs w:val="24"/>
        </w:rPr>
        <w:t>This is main file of ATM system, by</w:t>
      </w:r>
      <w:r w:rsidRPr="00C2390F">
        <w:rPr>
          <w:rFonts w:ascii="Times New Roman" w:hAnsi="Times New Roman" w:cs="Times New Roman"/>
          <w:b/>
          <w:sz w:val="24"/>
          <w:szCs w:val="24"/>
        </w:rPr>
        <w:t xml:space="preserve"> </w:t>
      </w:r>
      <w:r w:rsidRPr="00C2390F">
        <w:rPr>
          <w:rFonts w:ascii="Times New Roman" w:hAnsi="Times New Roman" w:cs="Times New Roman"/>
          <w:sz w:val="24"/>
          <w:szCs w:val="24"/>
        </w:rPr>
        <w:t>using this we can enter to the ATM system &amp; go to next screen as ATM card no.</w:t>
      </w:r>
    </w:p>
    <w:p w14:paraId="7241808F" w14:textId="77777777" w:rsidR="005A7DED" w:rsidRPr="00C2390F" w:rsidRDefault="005A7DED" w:rsidP="005A7DED">
      <w:pPr>
        <w:pStyle w:val="ListParagraph"/>
        <w:ind w:left="945"/>
        <w:rPr>
          <w:rFonts w:ascii="Times New Roman" w:hAnsi="Times New Roman" w:cs="Times New Roman"/>
          <w:sz w:val="24"/>
          <w:szCs w:val="24"/>
        </w:rPr>
      </w:pPr>
    </w:p>
    <w:p w14:paraId="55EDF006" w14:textId="77777777" w:rsidR="005A7DED" w:rsidRPr="003C2701" w:rsidRDefault="005A7DED" w:rsidP="00D05BD3">
      <w:pPr>
        <w:pStyle w:val="ListParagraph"/>
        <w:numPr>
          <w:ilvl w:val="0"/>
          <w:numId w:val="15"/>
        </w:numPr>
        <w:rPr>
          <w:rFonts w:ascii="Times New Roman" w:hAnsi="Times New Roman" w:cs="Times New Roman"/>
          <w:b/>
          <w:sz w:val="24"/>
          <w:szCs w:val="24"/>
        </w:rPr>
      </w:pPr>
      <w:r w:rsidRPr="003C2701">
        <w:rPr>
          <w:rFonts w:ascii="Times New Roman" w:hAnsi="Times New Roman" w:cs="Times New Roman"/>
          <w:b/>
          <w:sz w:val="24"/>
          <w:szCs w:val="24"/>
        </w:rPr>
        <w:t>ATM card no</w:t>
      </w:r>
      <w:r>
        <w:rPr>
          <w:rFonts w:ascii="Times New Roman" w:hAnsi="Times New Roman" w:cs="Times New Roman"/>
          <w:b/>
          <w:sz w:val="24"/>
          <w:szCs w:val="24"/>
        </w:rPr>
        <w:t>: -</w:t>
      </w:r>
      <w:r w:rsidRPr="003C2701">
        <w:rPr>
          <w:rFonts w:ascii="Times New Roman" w:hAnsi="Times New Roman" w:cs="Times New Roman"/>
          <w:b/>
          <w:sz w:val="24"/>
          <w:szCs w:val="24"/>
        </w:rPr>
        <w:t xml:space="preserve"> </w:t>
      </w:r>
      <w:r w:rsidRPr="003C2701">
        <w:rPr>
          <w:rFonts w:ascii="Times New Roman" w:hAnsi="Times New Roman" w:cs="Times New Roman"/>
          <w:sz w:val="24"/>
          <w:szCs w:val="24"/>
        </w:rPr>
        <w:t>by using this we can enter the ATM card no and PIN no &amp; these are correct then we go to next screen as Account type.</w:t>
      </w:r>
    </w:p>
    <w:p w14:paraId="241DFC9C" w14:textId="77777777" w:rsidR="005A7DED" w:rsidRPr="003C2701" w:rsidRDefault="005A7DED" w:rsidP="005A7DED">
      <w:pPr>
        <w:pStyle w:val="ListParagraph"/>
        <w:ind w:left="945"/>
        <w:rPr>
          <w:rFonts w:ascii="Times New Roman" w:hAnsi="Times New Roman" w:cs="Times New Roman"/>
          <w:b/>
          <w:sz w:val="24"/>
          <w:szCs w:val="24"/>
        </w:rPr>
      </w:pPr>
    </w:p>
    <w:p w14:paraId="2D70ABC3" w14:textId="77777777" w:rsidR="005A7DED" w:rsidRPr="003C2701" w:rsidRDefault="005A7DED" w:rsidP="00D05BD3">
      <w:pPr>
        <w:pStyle w:val="ListParagraph"/>
        <w:numPr>
          <w:ilvl w:val="0"/>
          <w:numId w:val="15"/>
        </w:numPr>
        <w:rPr>
          <w:rFonts w:ascii="Times New Roman" w:hAnsi="Times New Roman" w:cs="Times New Roman"/>
          <w:b/>
          <w:sz w:val="24"/>
          <w:szCs w:val="24"/>
        </w:rPr>
      </w:pPr>
      <w:r w:rsidRPr="003C2701">
        <w:rPr>
          <w:rFonts w:ascii="Times New Roman" w:hAnsi="Times New Roman" w:cs="Times New Roman"/>
          <w:b/>
          <w:sz w:val="24"/>
          <w:szCs w:val="24"/>
        </w:rPr>
        <w:t>Account Type: -</w:t>
      </w:r>
      <w:r w:rsidRPr="003C2701">
        <w:rPr>
          <w:rFonts w:ascii="Times New Roman" w:hAnsi="Times New Roman" w:cs="Times New Roman"/>
          <w:sz w:val="24"/>
          <w:szCs w:val="24"/>
        </w:rPr>
        <w:t xml:space="preserve"> by using this we can </w:t>
      </w:r>
      <w:r>
        <w:rPr>
          <w:rFonts w:ascii="Times New Roman" w:hAnsi="Times New Roman" w:cs="Times New Roman"/>
          <w:sz w:val="24"/>
          <w:szCs w:val="24"/>
        </w:rPr>
        <w:t xml:space="preserve">press </w:t>
      </w:r>
      <w:r w:rsidRPr="003C2701">
        <w:rPr>
          <w:rFonts w:ascii="Times New Roman" w:hAnsi="Times New Roman" w:cs="Times New Roman"/>
          <w:sz w:val="24"/>
          <w:szCs w:val="24"/>
        </w:rPr>
        <w:t xml:space="preserve">our account type if account type is match then go to next screen as Transaction. </w:t>
      </w:r>
      <w:r>
        <w:rPr>
          <w:rFonts w:ascii="Times New Roman" w:hAnsi="Times New Roman" w:cs="Times New Roman"/>
          <w:sz w:val="24"/>
          <w:szCs w:val="24"/>
        </w:rPr>
        <w:t>If account type is not match then display appropriate message and go to welcome screen.</w:t>
      </w:r>
    </w:p>
    <w:p w14:paraId="567A2F6E" w14:textId="77777777" w:rsidR="005A7DED" w:rsidRPr="003C2701" w:rsidRDefault="005A7DED" w:rsidP="005A7DED">
      <w:pPr>
        <w:pStyle w:val="ListParagraph"/>
        <w:rPr>
          <w:rFonts w:ascii="Times New Roman" w:hAnsi="Times New Roman" w:cs="Times New Roman"/>
          <w:b/>
          <w:sz w:val="24"/>
          <w:szCs w:val="24"/>
        </w:rPr>
      </w:pPr>
    </w:p>
    <w:p w14:paraId="287A75C4" w14:textId="77777777" w:rsidR="005A7DED" w:rsidRPr="003C2701" w:rsidRDefault="005A7DED" w:rsidP="00D05BD3">
      <w:pPr>
        <w:pStyle w:val="ListParagraph"/>
        <w:numPr>
          <w:ilvl w:val="0"/>
          <w:numId w:val="15"/>
        </w:numPr>
        <w:tabs>
          <w:tab w:val="left" w:pos="0"/>
        </w:tabs>
        <w:spacing w:before="120" w:after="120" w:line="360" w:lineRule="auto"/>
        <w:jc w:val="both"/>
        <w:rPr>
          <w:rFonts w:ascii="Times New Roman" w:eastAsia="Times New Roman" w:hAnsi="Times New Roman" w:cs="Times New Roman"/>
          <w:sz w:val="24"/>
          <w:szCs w:val="24"/>
        </w:rPr>
      </w:pPr>
      <w:r w:rsidRPr="003C2701">
        <w:rPr>
          <w:rFonts w:ascii="Times New Roman" w:hAnsi="Times New Roman" w:cs="Times New Roman"/>
          <w:b/>
          <w:sz w:val="24"/>
          <w:szCs w:val="24"/>
        </w:rPr>
        <w:t>Transaction Menu: -</w:t>
      </w:r>
      <w:r w:rsidRPr="003C2701">
        <w:rPr>
          <w:rFonts w:ascii="Times New Roman" w:hAnsi="Times New Roman" w:cs="Times New Roman"/>
          <w:sz w:val="24"/>
          <w:szCs w:val="24"/>
        </w:rPr>
        <w:t xml:space="preserve"> by using this we can go to various screens such as cash withdrawal, cash deposit, balance enquiry, mini statement</w:t>
      </w:r>
      <w:r>
        <w:rPr>
          <w:rFonts w:ascii="Times New Roman" w:hAnsi="Times New Roman" w:cs="Times New Roman"/>
          <w:sz w:val="24"/>
          <w:szCs w:val="24"/>
        </w:rPr>
        <w:t xml:space="preserve">, pin change, loan information </w:t>
      </w:r>
      <w:r w:rsidRPr="003C2701">
        <w:rPr>
          <w:rFonts w:ascii="Times New Roman" w:hAnsi="Times New Roman" w:cs="Times New Roman"/>
          <w:sz w:val="24"/>
          <w:szCs w:val="24"/>
        </w:rPr>
        <w:t>and help.</w:t>
      </w:r>
    </w:p>
    <w:p w14:paraId="7D049BC5" w14:textId="77777777" w:rsidR="005A7DED" w:rsidRPr="003C2701" w:rsidRDefault="005A7DED" w:rsidP="005A7DED">
      <w:pPr>
        <w:pStyle w:val="ListParagraph"/>
        <w:rPr>
          <w:rFonts w:ascii="Times New Roman" w:eastAsia="Times New Roman" w:hAnsi="Times New Roman" w:cs="Times New Roman"/>
          <w:sz w:val="24"/>
          <w:szCs w:val="24"/>
        </w:rPr>
      </w:pPr>
    </w:p>
    <w:p w14:paraId="34D8BDEB" w14:textId="77777777" w:rsidR="005A7DED"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eastAsia="Times New Roman" w:hAnsi="Times New Roman" w:cs="Times New Roman"/>
          <w:b/>
          <w:sz w:val="24"/>
          <w:szCs w:val="24"/>
        </w:rPr>
        <w:t>Cash Withdrawal</w:t>
      </w:r>
      <w:r>
        <w:rPr>
          <w:rFonts w:ascii="Times New Roman" w:eastAsia="Times New Roman" w:hAnsi="Times New Roman" w:cs="Times New Roman"/>
          <w:sz w:val="24"/>
          <w:szCs w:val="24"/>
        </w:rPr>
        <w:t>:</w:t>
      </w:r>
      <w:r w:rsidRPr="007B1C0B">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by using this we</w:t>
      </w:r>
      <w:r w:rsidRPr="007B1C0B">
        <w:rPr>
          <w:rFonts w:ascii="Times New Roman" w:eastAsia="Calibri" w:hAnsi="Times New Roman" w:cs="Times New Roman"/>
          <w:sz w:val="24"/>
          <w:szCs w:val="24"/>
        </w:rPr>
        <w:t xml:space="preserve"> </w:t>
      </w:r>
      <w:r w:rsidRPr="007B1C0B">
        <w:rPr>
          <w:rFonts w:ascii="Times New Roman" w:hAnsi="Times New Roman" w:cs="Times New Roman"/>
          <w:sz w:val="24"/>
          <w:szCs w:val="24"/>
        </w:rPr>
        <w:t>withdraw</w:t>
      </w:r>
      <w:r>
        <w:rPr>
          <w:rFonts w:ascii="Times New Roman" w:hAnsi="Times New Roman" w:cs="Times New Roman"/>
          <w:sz w:val="24"/>
          <w:szCs w:val="24"/>
        </w:rPr>
        <w:t xml:space="preserve"> cash from our account.</w:t>
      </w:r>
    </w:p>
    <w:p w14:paraId="79FAA2D4" w14:textId="77777777" w:rsidR="005A7DED" w:rsidRPr="007B1C0B" w:rsidRDefault="005A7DED" w:rsidP="005A7DED">
      <w:pPr>
        <w:pStyle w:val="ListParagraph"/>
        <w:rPr>
          <w:rFonts w:ascii="Times New Roman" w:hAnsi="Times New Roman" w:cs="Times New Roman"/>
          <w:sz w:val="24"/>
          <w:szCs w:val="24"/>
        </w:rPr>
      </w:pPr>
    </w:p>
    <w:p w14:paraId="1F45A3A4" w14:textId="77777777" w:rsidR="005A7DED" w:rsidRPr="007B1C0B"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eastAsia="Times New Roman" w:hAnsi="Times New Roman" w:cs="Times New Roman"/>
          <w:b/>
          <w:sz w:val="24"/>
          <w:szCs w:val="24"/>
        </w:rPr>
        <w:t>Cash Deposit</w:t>
      </w:r>
      <w:r w:rsidRPr="007B1C0B">
        <w:rPr>
          <w:rFonts w:ascii="Times New Roman" w:eastAsia="Times New Roman" w:hAnsi="Times New Roman" w:cs="Times New Roman"/>
          <w:sz w:val="24"/>
          <w:szCs w:val="24"/>
        </w:rPr>
        <w:t>: - by using this we</w:t>
      </w:r>
      <w:r w:rsidRPr="007B1C0B">
        <w:rPr>
          <w:rFonts w:ascii="Times New Roman" w:eastAsia="Calibri" w:hAnsi="Times New Roman" w:cs="Times New Roman"/>
          <w:sz w:val="24"/>
          <w:szCs w:val="24"/>
        </w:rPr>
        <w:t xml:space="preserve"> deposit</w:t>
      </w:r>
      <w:r w:rsidRPr="007B1C0B">
        <w:rPr>
          <w:rFonts w:ascii="Times New Roman" w:hAnsi="Times New Roman" w:cs="Times New Roman"/>
          <w:sz w:val="24"/>
          <w:szCs w:val="24"/>
        </w:rPr>
        <w:t xml:space="preserve"> cash to our account.</w:t>
      </w:r>
    </w:p>
    <w:p w14:paraId="4DA39189" w14:textId="77777777" w:rsidR="005A7DED" w:rsidRPr="007B1C0B" w:rsidRDefault="005A7DED" w:rsidP="005A7DED">
      <w:pPr>
        <w:pStyle w:val="ListParagraph"/>
        <w:rPr>
          <w:rFonts w:ascii="Times New Roman" w:hAnsi="Times New Roman" w:cs="Times New Roman"/>
          <w:sz w:val="24"/>
          <w:szCs w:val="24"/>
        </w:rPr>
      </w:pPr>
    </w:p>
    <w:p w14:paraId="17130F23" w14:textId="77777777" w:rsidR="005A7DED" w:rsidRPr="007B1C0B"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eastAsia="Calibri" w:hAnsi="Times New Roman" w:cs="Times New Roman"/>
          <w:b/>
          <w:sz w:val="24"/>
          <w:szCs w:val="24"/>
        </w:rPr>
        <w:t>Balance Enquiry</w:t>
      </w:r>
      <w:r>
        <w:rPr>
          <w:rFonts w:ascii="Times New Roman" w:eastAsia="Calibri" w:hAnsi="Times New Roman" w:cs="Times New Roman"/>
          <w:b/>
          <w:sz w:val="24"/>
          <w:szCs w:val="24"/>
        </w:rPr>
        <w:t xml:space="preserve">: - </w:t>
      </w:r>
      <w:r>
        <w:rPr>
          <w:rFonts w:ascii="Times New Roman" w:eastAsia="Times New Roman" w:hAnsi="Times New Roman" w:cs="Times New Roman"/>
          <w:sz w:val="24"/>
          <w:szCs w:val="24"/>
        </w:rPr>
        <w:t>by using this we</w:t>
      </w:r>
      <w:r w:rsidRPr="007B1C0B">
        <w:rPr>
          <w:rFonts w:ascii="Times New Roman" w:eastAsia="Calibri" w:hAnsi="Times New Roman" w:cs="Times New Roman"/>
          <w:sz w:val="24"/>
          <w:szCs w:val="24"/>
        </w:rPr>
        <w:t xml:space="preserve"> </w:t>
      </w:r>
      <w:r>
        <w:rPr>
          <w:rFonts w:ascii="Times New Roman" w:eastAsia="Calibri" w:hAnsi="Times New Roman" w:cs="Times New Roman"/>
          <w:sz w:val="24"/>
          <w:szCs w:val="24"/>
        </w:rPr>
        <w:t>can see our available balance.</w:t>
      </w:r>
    </w:p>
    <w:p w14:paraId="51386770" w14:textId="77777777" w:rsidR="005A7DED" w:rsidRPr="007B1C0B" w:rsidRDefault="005A7DED" w:rsidP="005A7DED">
      <w:pPr>
        <w:pStyle w:val="ListParagraph"/>
        <w:rPr>
          <w:rFonts w:ascii="Times New Roman" w:hAnsi="Times New Roman" w:cs="Times New Roman"/>
          <w:sz w:val="24"/>
          <w:szCs w:val="24"/>
        </w:rPr>
      </w:pPr>
    </w:p>
    <w:p w14:paraId="7BE51697" w14:textId="77777777" w:rsidR="005A7DED" w:rsidRPr="007B1C0B"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hAnsi="Times New Roman" w:cs="Times New Roman"/>
          <w:b/>
          <w:sz w:val="24"/>
          <w:szCs w:val="24"/>
        </w:rPr>
        <w:t>Mini Statement</w:t>
      </w:r>
      <w:r>
        <w:rPr>
          <w:rFonts w:ascii="Times New Roman" w:hAnsi="Times New Roman" w:cs="Times New Roman"/>
          <w:b/>
          <w:sz w:val="24"/>
          <w:szCs w:val="24"/>
        </w:rPr>
        <w:t xml:space="preserve">: - </w:t>
      </w:r>
      <w:r>
        <w:rPr>
          <w:rFonts w:ascii="Times New Roman" w:eastAsia="Times New Roman" w:hAnsi="Times New Roman" w:cs="Times New Roman"/>
          <w:sz w:val="24"/>
          <w:szCs w:val="24"/>
        </w:rPr>
        <w:t>by using this we</w:t>
      </w:r>
      <w:r w:rsidRPr="007B1C0B">
        <w:rPr>
          <w:rFonts w:ascii="Times New Roman" w:eastAsia="Calibri" w:hAnsi="Times New Roman" w:cs="Times New Roman"/>
          <w:sz w:val="24"/>
          <w:szCs w:val="24"/>
        </w:rPr>
        <w:t xml:space="preserve"> </w:t>
      </w:r>
      <w:r>
        <w:rPr>
          <w:rFonts w:ascii="Times New Roman" w:eastAsia="Calibri" w:hAnsi="Times New Roman" w:cs="Times New Roman"/>
          <w:sz w:val="24"/>
          <w:szCs w:val="24"/>
        </w:rPr>
        <w:t>can see our last 10 transaction.</w:t>
      </w:r>
    </w:p>
    <w:p w14:paraId="1EA09612" w14:textId="77777777" w:rsidR="005A7DED" w:rsidRPr="007B1C0B" w:rsidRDefault="005A7DED" w:rsidP="005A7DED">
      <w:pPr>
        <w:pStyle w:val="ListParagraph"/>
        <w:rPr>
          <w:rFonts w:ascii="Times New Roman" w:hAnsi="Times New Roman" w:cs="Times New Roman"/>
          <w:sz w:val="24"/>
          <w:szCs w:val="24"/>
        </w:rPr>
      </w:pPr>
    </w:p>
    <w:p w14:paraId="11A9E3B8" w14:textId="77777777" w:rsidR="005A7DED" w:rsidRPr="007B1C0B"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hAnsi="Times New Roman" w:cs="Times New Roman"/>
          <w:b/>
          <w:sz w:val="24"/>
          <w:szCs w:val="24"/>
        </w:rPr>
        <w:t>PIN Change</w:t>
      </w:r>
      <w:r>
        <w:rPr>
          <w:rFonts w:ascii="Times New Roman" w:hAnsi="Times New Roman" w:cs="Times New Roman"/>
          <w:b/>
          <w:sz w:val="24"/>
          <w:szCs w:val="24"/>
        </w:rPr>
        <w:t xml:space="preserve">: - </w:t>
      </w:r>
      <w:r>
        <w:rPr>
          <w:rFonts w:ascii="Times New Roman" w:eastAsia="Times New Roman" w:hAnsi="Times New Roman" w:cs="Times New Roman"/>
          <w:sz w:val="24"/>
          <w:szCs w:val="24"/>
        </w:rPr>
        <w:t>by using this we</w:t>
      </w:r>
      <w:r w:rsidRPr="007B1C0B">
        <w:rPr>
          <w:rFonts w:ascii="Times New Roman" w:eastAsia="Calibri" w:hAnsi="Times New Roman" w:cs="Times New Roman"/>
          <w:sz w:val="24"/>
          <w:szCs w:val="24"/>
        </w:rPr>
        <w:t xml:space="preserve"> </w:t>
      </w:r>
      <w:r>
        <w:rPr>
          <w:rFonts w:ascii="Times New Roman" w:eastAsia="Calibri" w:hAnsi="Times New Roman" w:cs="Times New Roman"/>
          <w:sz w:val="24"/>
          <w:szCs w:val="24"/>
        </w:rPr>
        <w:t>can change or update our PIN no of ATM card.</w:t>
      </w:r>
    </w:p>
    <w:p w14:paraId="3D91BFA5" w14:textId="77777777" w:rsidR="005A7DED" w:rsidRPr="007B1C0B" w:rsidRDefault="005A7DED" w:rsidP="005A7DED">
      <w:pPr>
        <w:pStyle w:val="ListParagraph"/>
        <w:rPr>
          <w:rFonts w:ascii="Times New Roman" w:hAnsi="Times New Roman" w:cs="Times New Roman"/>
          <w:sz w:val="24"/>
          <w:szCs w:val="24"/>
        </w:rPr>
      </w:pPr>
    </w:p>
    <w:p w14:paraId="1B71E074" w14:textId="77777777" w:rsidR="005A7DED" w:rsidRPr="00307F96" w:rsidRDefault="005A7DED" w:rsidP="00D05BD3">
      <w:pPr>
        <w:pStyle w:val="ListParagraph"/>
        <w:numPr>
          <w:ilvl w:val="0"/>
          <w:numId w:val="15"/>
        </w:numPr>
        <w:tabs>
          <w:tab w:val="left" w:pos="0"/>
        </w:tabs>
        <w:spacing w:before="120" w:after="120" w:line="360" w:lineRule="auto"/>
        <w:jc w:val="both"/>
        <w:rPr>
          <w:rFonts w:ascii="Times New Roman" w:hAnsi="Times New Roman" w:cs="Times New Roman"/>
          <w:sz w:val="24"/>
          <w:szCs w:val="24"/>
        </w:rPr>
      </w:pPr>
      <w:r w:rsidRPr="007B1C0B">
        <w:rPr>
          <w:rFonts w:ascii="Times New Roman" w:hAnsi="Times New Roman" w:cs="Times New Roman"/>
          <w:b/>
          <w:sz w:val="24"/>
          <w:szCs w:val="24"/>
        </w:rPr>
        <w:t>Loan Information</w:t>
      </w:r>
      <w:r>
        <w:rPr>
          <w:rFonts w:ascii="Times New Roman" w:hAnsi="Times New Roman" w:cs="Times New Roman"/>
          <w:b/>
          <w:sz w:val="24"/>
          <w:szCs w:val="24"/>
        </w:rPr>
        <w:t>: -</w:t>
      </w:r>
      <w:r w:rsidRPr="007B1C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using this we</w:t>
      </w:r>
      <w:r w:rsidRPr="007B1C0B">
        <w:rPr>
          <w:rFonts w:ascii="Times New Roman" w:eastAsia="Calibri" w:hAnsi="Times New Roman" w:cs="Times New Roman"/>
          <w:sz w:val="24"/>
          <w:szCs w:val="24"/>
        </w:rPr>
        <w:t xml:space="preserve"> </w:t>
      </w:r>
      <w:r>
        <w:rPr>
          <w:rFonts w:ascii="Times New Roman" w:eastAsia="Calibri" w:hAnsi="Times New Roman" w:cs="Times New Roman"/>
          <w:sz w:val="24"/>
          <w:szCs w:val="24"/>
        </w:rPr>
        <w:t>can see various loan rates such as home loan, car loan and personal loan.</w:t>
      </w:r>
    </w:p>
    <w:p w14:paraId="7ABC8EDD" w14:textId="77777777" w:rsidR="005A7DED" w:rsidRPr="00307F96" w:rsidRDefault="005A7DED" w:rsidP="005A7DED">
      <w:pPr>
        <w:pStyle w:val="ListParagraph"/>
        <w:rPr>
          <w:rFonts w:ascii="Times New Roman" w:hAnsi="Times New Roman" w:cs="Times New Roman"/>
          <w:sz w:val="24"/>
          <w:szCs w:val="24"/>
        </w:rPr>
      </w:pPr>
    </w:p>
    <w:p w14:paraId="2EC1B47D" w14:textId="77777777" w:rsidR="005A7DED" w:rsidRPr="00307F96" w:rsidRDefault="005A7DED" w:rsidP="00D05BD3">
      <w:pPr>
        <w:pStyle w:val="ListParagraph"/>
        <w:numPr>
          <w:ilvl w:val="0"/>
          <w:numId w:val="15"/>
        </w:numPr>
        <w:tabs>
          <w:tab w:val="left" w:pos="0"/>
        </w:tabs>
        <w:spacing w:before="120" w:after="120" w:line="360" w:lineRule="auto"/>
        <w:jc w:val="both"/>
        <w:rPr>
          <w:rFonts w:ascii="Times New Roman" w:eastAsia="Times New Roman" w:hAnsi="Times New Roman" w:cs="Times New Roman"/>
          <w:sz w:val="24"/>
          <w:szCs w:val="24"/>
        </w:rPr>
      </w:pPr>
      <w:r w:rsidRPr="00307F96">
        <w:rPr>
          <w:rFonts w:ascii="Times New Roman" w:hAnsi="Times New Roman" w:cs="Times New Roman"/>
          <w:b/>
          <w:sz w:val="24"/>
          <w:szCs w:val="24"/>
        </w:rPr>
        <w:t xml:space="preserve">Help: - </w:t>
      </w:r>
      <w:r w:rsidRPr="00307F96">
        <w:rPr>
          <w:rFonts w:ascii="Times New Roman" w:hAnsi="Times New Roman" w:cs="Times New Roman"/>
          <w:sz w:val="24"/>
          <w:szCs w:val="24"/>
        </w:rPr>
        <w:t>by using this we can see how to operate existing system.</w:t>
      </w:r>
    </w:p>
    <w:p w14:paraId="5835F128" w14:textId="77777777" w:rsidR="005A7DED" w:rsidRDefault="005A7DED" w:rsidP="005A7DED">
      <w:pPr>
        <w:pStyle w:val="ListParagraph"/>
        <w:rPr>
          <w:rFonts w:ascii="Times New Roman" w:eastAsia="Times New Roman" w:hAnsi="Times New Roman" w:cs="Times New Roman"/>
          <w:sz w:val="24"/>
          <w:szCs w:val="24"/>
        </w:rPr>
      </w:pPr>
    </w:p>
    <w:p w14:paraId="28716BE4" w14:textId="77777777" w:rsidR="001E22BE" w:rsidRDefault="001E22BE" w:rsidP="005A7DED">
      <w:pPr>
        <w:pStyle w:val="ListParagraph"/>
        <w:rPr>
          <w:rFonts w:ascii="Times New Roman" w:eastAsia="Times New Roman" w:hAnsi="Times New Roman" w:cs="Times New Roman"/>
          <w:sz w:val="24"/>
          <w:szCs w:val="24"/>
        </w:rPr>
      </w:pPr>
    </w:p>
    <w:p w14:paraId="2244D3EF" w14:textId="77777777" w:rsidR="001E22BE" w:rsidRDefault="001E22BE" w:rsidP="005A7DED">
      <w:pPr>
        <w:pStyle w:val="ListParagraph"/>
        <w:rPr>
          <w:rFonts w:ascii="Times New Roman" w:eastAsia="Times New Roman" w:hAnsi="Times New Roman" w:cs="Times New Roman"/>
          <w:sz w:val="24"/>
          <w:szCs w:val="24"/>
        </w:rPr>
      </w:pPr>
    </w:p>
    <w:p w14:paraId="458343F4" w14:textId="77777777" w:rsidR="001E22BE" w:rsidRDefault="001E22BE" w:rsidP="005A7DED">
      <w:pPr>
        <w:pStyle w:val="ListParagraph"/>
        <w:rPr>
          <w:rFonts w:ascii="Times New Roman" w:eastAsia="Times New Roman" w:hAnsi="Times New Roman" w:cs="Times New Roman"/>
          <w:sz w:val="24"/>
          <w:szCs w:val="24"/>
        </w:rPr>
      </w:pPr>
    </w:p>
    <w:p w14:paraId="57D2B018" w14:textId="77777777" w:rsidR="001E22BE" w:rsidRDefault="001E22BE" w:rsidP="005A7DED">
      <w:pPr>
        <w:pStyle w:val="ListParagraph"/>
        <w:rPr>
          <w:rFonts w:ascii="Times New Roman" w:eastAsia="Times New Roman" w:hAnsi="Times New Roman" w:cs="Times New Roman"/>
          <w:sz w:val="24"/>
          <w:szCs w:val="24"/>
        </w:rPr>
      </w:pPr>
    </w:p>
    <w:p w14:paraId="48BA7B5C" w14:textId="77777777" w:rsidR="001E22BE" w:rsidRDefault="001E22BE" w:rsidP="005A7DED">
      <w:pPr>
        <w:pStyle w:val="ListParagraph"/>
        <w:rPr>
          <w:rFonts w:ascii="Times New Roman" w:eastAsia="Times New Roman" w:hAnsi="Times New Roman" w:cs="Times New Roman"/>
          <w:sz w:val="24"/>
          <w:szCs w:val="24"/>
        </w:rPr>
      </w:pPr>
    </w:p>
    <w:p w14:paraId="351B4ED1" w14:textId="77777777" w:rsidR="001E22BE" w:rsidRDefault="001E22BE" w:rsidP="005A7DED">
      <w:pPr>
        <w:pStyle w:val="ListParagraph"/>
        <w:rPr>
          <w:rFonts w:ascii="Times New Roman" w:eastAsia="Times New Roman" w:hAnsi="Times New Roman" w:cs="Times New Roman"/>
          <w:sz w:val="24"/>
          <w:szCs w:val="24"/>
        </w:rPr>
      </w:pPr>
    </w:p>
    <w:p w14:paraId="73AB6BF5" w14:textId="77777777" w:rsidR="001E22BE" w:rsidRDefault="001E22BE" w:rsidP="005A7DED">
      <w:pPr>
        <w:pStyle w:val="ListParagraph"/>
        <w:rPr>
          <w:rFonts w:ascii="Times New Roman" w:eastAsia="Times New Roman" w:hAnsi="Times New Roman" w:cs="Times New Roman"/>
          <w:sz w:val="24"/>
          <w:szCs w:val="24"/>
        </w:rPr>
      </w:pPr>
    </w:p>
    <w:p w14:paraId="12599383" w14:textId="77777777" w:rsidR="001E22BE" w:rsidRDefault="001E22BE" w:rsidP="005A7DED">
      <w:pPr>
        <w:pStyle w:val="ListParagraph"/>
        <w:rPr>
          <w:rFonts w:ascii="Times New Roman" w:eastAsia="Times New Roman" w:hAnsi="Times New Roman" w:cs="Times New Roman"/>
          <w:sz w:val="24"/>
          <w:szCs w:val="24"/>
        </w:rPr>
      </w:pPr>
    </w:p>
    <w:p w14:paraId="117CC5A9" w14:textId="77777777" w:rsidR="001E22BE" w:rsidRDefault="001E22BE" w:rsidP="005A7DED">
      <w:pPr>
        <w:pStyle w:val="ListParagraph"/>
        <w:rPr>
          <w:rFonts w:ascii="Times New Roman" w:eastAsia="Times New Roman" w:hAnsi="Times New Roman" w:cs="Times New Roman"/>
          <w:sz w:val="24"/>
          <w:szCs w:val="24"/>
        </w:rPr>
      </w:pPr>
    </w:p>
    <w:p w14:paraId="7AB7994A" w14:textId="77777777" w:rsidR="001E22BE" w:rsidRDefault="001E22BE" w:rsidP="005A7DED">
      <w:pPr>
        <w:pStyle w:val="ListParagraph"/>
        <w:rPr>
          <w:rFonts w:ascii="Times New Roman" w:eastAsia="Times New Roman" w:hAnsi="Times New Roman" w:cs="Times New Roman"/>
          <w:sz w:val="24"/>
          <w:szCs w:val="24"/>
        </w:rPr>
      </w:pPr>
    </w:p>
    <w:p w14:paraId="7080B539" w14:textId="77777777" w:rsidR="001E22BE" w:rsidRDefault="001E22BE" w:rsidP="005A7DED">
      <w:pPr>
        <w:pStyle w:val="ListParagraph"/>
        <w:rPr>
          <w:rFonts w:ascii="Times New Roman" w:eastAsia="Times New Roman" w:hAnsi="Times New Roman" w:cs="Times New Roman"/>
          <w:sz w:val="24"/>
          <w:szCs w:val="24"/>
        </w:rPr>
      </w:pPr>
    </w:p>
    <w:p w14:paraId="14B549F7" w14:textId="77777777" w:rsidR="001E22BE" w:rsidRDefault="001E22BE" w:rsidP="005A7DED">
      <w:pPr>
        <w:pStyle w:val="ListParagraph"/>
        <w:rPr>
          <w:rFonts w:ascii="Times New Roman" w:eastAsia="Times New Roman" w:hAnsi="Times New Roman" w:cs="Times New Roman"/>
          <w:sz w:val="24"/>
          <w:szCs w:val="24"/>
        </w:rPr>
      </w:pPr>
    </w:p>
    <w:p w14:paraId="09E33EC2" w14:textId="77777777" w:rsidR="001E22BE" w:rsidRDefault="001E22BE" w:rsidP="005A7DED">
      <w:pPr>
        <w:pStyle w:val="ListParagraph"/>
        <w:rPr>
          <w:rFonts w:ascii="Times New Roman" w:eastAsia="Times New Roman" w:hAnsi="Times New Roman" w:cs="Times New Roman"/>
          <w:sz w:val="24"/>
          <w:szCs w:val="24"/>
        </w:rPr>
      </w:pPr>
    </w:p>
    <w:p w14:paraId="6DEB4A87" w14:textId="77777777" w:rsidR="001E22BE" w:rsidRDefault="001E22BE" w:rsidP="005A7DED">
      <w:pPr>
        <w:pStyle w:val="ListParagraph"/>
        <w:rPr>
          <w:rFonts w:ascii="Times New Roman" w:eastAsia="Times New Roman" w:hAnsi="Times New Roman" w:cs="Times New Roman"/>
          <w:sz w:val="24"/>
          <w:szCs w:val="24"/>
        </w:rPr>
      </w:pPr>
    </w:p>
    <w:p w14:paraId="769703C4" w14:textId="77777777" w:rsidR="001E22BE" w:rsidRDefault="001E22BE" w:rsidP="005A7DED">
      <w:pPr>
        <w:pStyle w:val="ListParagraph"/>
        <w:rPr>
          <w:rFonts w:ascii="Times New Roman" w:eastAsia="Times New Roman" w:hAnsi="Times New Roman" w:cs="Times New Roman"/>
          <w:sz w:val="24"/>
          <w:szCs w:val="24"/>
        </w:rPr>
      </w:pPr>
    </w:p>
    <w:p w14:paraId="1A78779B" w14:textId="77777777" w:rsidR="001E22BE" w:rsidRDefault="001E22BE" w:rsidP="005A7DED">
      <w:pPr>
        <w:pStyle w:val="ListParagraph"/>
        <w:rPr>
          <w:rFonts w:ascii="Times New Roman" w:eastAsia="Times New Roman" w:hAnsi="Times New Roman" w:cs="Times New Roman"/>
          <w:sz w:val="24"/>
          <w:szCs w:val="24"/>
        </w:rPr>
      </w:pPr>
    </w:p>
    <w:p w14:paraId="1A914376" w14:textId="77777777" w:rsidR="001E22BE" w:rsidRDefault="001E22BE" w:rsidP="005A7DED">
      <w:pPr>
        <w:pStyle w:val="ListParagraph"/>
        <w:rPr>
          <w:rFonts w:ascii="Times New Roman" w:eastAsia="Times New Roman" w:hAnsi="Times New Roman" w:cs="Times New Roman"/>
          <w:sz w:val="24"/>
          <w:szCs w:val="24"/>
        </w:rPr>
      </w:pPr>
    </w:p>
    <w:p w14:paraId="51D5CAA7" w14:textId="77777777" w:rsidR="001E22BE" w:rsidRDefault="001E22BE" w:rsidP="005A7DED">
      <w:pPr>
        <w:pStyle w:val="ListParagraph"/>
        <w:rPr>
          <w:rFonts w:ascii="Times New Roman" w:eastAsia="Times New Roman" w:hAnsi="Times New Roman" w:cs="Times New Roman"/>
          <w:sz w:val="24"/>
          <w:szCs w:val="24"/>
        </w:rPr>
      </w:pPr>
    </w:p>
    <w:p w14:paraId="11CC38C5" w14:textId="77777777" w:rsidR="001E22BE" w:rsidRDefault="001E22BE" w:rsidP="005A7DED">
      <w:pPr>
        <w:pStyle w:val="ListParagraph"/>
        <w:rPr>
          <w:rFonts w:ascii="Times New Roman" w:eastAsia="Times New Roman" w:hAnsi="Times New Roman" w:cs="Times New Roman"/>
          <w:sz w:val="24"/>
          <w:szCs w:val="24"/>
        </w:rPr>
      </w:pPr>
    </w:p>
    <w:p w14:paraId="62AA97B5" w14:textId="77777777" w:rsidR="001E22BE" w:rsidRDefault="001E22BE" w:rsidP="005A7DED">
      <w:pPr>
        <w:pStyle w:val="ListParagraph"/>
        <w:rPr>
          <w:rFonts w:ascii="Times New Roman" w:eastAsia="Times New Roman" w:hAnsi="Times New Roman" w:cs="Times New Roman"/>
          <w:sz w:val="24"/>
          <w:szCs w:val="24"/>
        </w:rPr>
      </w:pPr>
    </w:p>
    <w:p w14:paraId="458AF928" w14:textId="77777777" w:rsidR="001E22BE" w:rsidRDefault="001E22BE" w:rsidP="005A7DED">
      <w:pPr>
        <w:pStyle w:val="ListParagraph"/>
        <w:rPr>
          <w:rFonts w:ascii="Times New Roman" w:eastAsia="Times New Roman" w:hAnsi="Times New Roman" w:cs="Times New Roman"/>
          <w:sz w:val="24"/>
          <w:szCs w:val="24"/>
        </w:rPr>
      </w:pPr>
    </w:p>
    <w:p w14:paraId="7F855DC7" w14:textId="77777777" w:rsidR="001E22BE" w:rsidRDefault="001E22BE" w:rsidP="005A7DED">
      <w:pPr>
        <w:pStyle w:val="ListParagraph"/>
        <w:rPr>
          <w:rFonts w:ascii="Times New Roman" w:eastAsia="Times New Roman" w:hAnsi="Times New Roman" w:cs="Times New Roman"/>
          <w:sz w:val="24"/>
          <w:szCs w:val="24"/>
        </w:rPr>
      </w:pPr>
    </w:p>
    <w:p w14:paraId="3A6B8ADD" w14:textId="77777777" w:rsidR="001E22BE" w:rsidRDefault="001E22BE" w:rsidP="005A7DED">
      <w:pPr>
        <w:pStyle w:val="ListParagraph"/>
        <w:rPr>
          <w:rFonts w:ascii="Times New Roman" w:eastAsia="Times New Roman" w:hAnsi="Times New Roman" w:cs="Times New Roman"/>
          <w:sz w:val="24"/>
          <w:szCs w:val="24"/>
        </w:rPr>
      </w:pPr>
    </w:p>
    <w:p w14:paraId="4ABB0598" w14:textId="77777777" w:rsidR="001E22BE" w:rsidRDefault="001E22BE" w:rsidP="005A7DED">
      <w:pPr>
        <w:pStyle w:val="ListParagraph"/>
        <w:rPr>
          <w:rFonts w:ascii="Times New Roman" w:eastAsia="Times New Roman" w:hAnsi="Times New Roman" w:cs="Times New Roman"/>
          <w:sz w:val="24"/>
          <w:szCs w:val="24"/>
        </w:rPr>
      </w:pPr>
    </w:p>
    <w:p w14:paraId="03D272BC" w14:textId="77777777" w:rsidR="001E22BE" w:rsidRDefault="001E22BE" w:rsidP="005A7DED">
      <w:pPr>
        <w:pStyle w:val="ListParagraph"/>
        <w:rPr>
          <w:rFonts w:ascii="Times New Roman" w:eastAsia="Times New Roman" w:hAnsi="Times New Roman" w:cs="Times New Roman"/>
          <w:sz w:val="24"/>
          <w:szCs w:val="24"/>
        </w:rPr>
      </w:pPr>
    </w:p>
    <w:p w14:paraId="3B8859F5" w14:textId="77777777" w:rsidR="001E22BE" w:rsidRDefault="001E22BE" w:rsidP="005A7DED">
      <w:pPr>
        <w:pStyle w:val="ListParagraph"/>
        <w:rPr>
          <w:rFonts w:ascii="Times New Roman" w:eastAsia="Times New Roman" w:hAnsi="Times New Roman" w:cs="Times New Roman"/>
          <w:sz w:val="24"/>
          <w:szCs w:val="24"/>
        </w:rPr>
      </w:pPr>
    </w:p>
    <w:p w14:paraId="78EFE6AA" w14:textId="77777777" w:rsidR="001E22BE" w:rsidRDefault="001E22BE" w:rsidP="005A7DED">
      <w:pPr>
        <w:pStyle w:val="ListParagraph"/>
        <w:rPr>
          <w:rFonts w:ascii="Times New Roman" w:eastAsia="Times New Roman" w:hAnsi="Times New Roman" w:cs="Times New Roman"/>
          <w:sz w:val="24"/>
          <w:szCs w:val="24"/>
        </w:rPr>
      </w:pPr>
    </w:p>
    <w:p w14:paraId="2670FFB8" w14:textId="77777777" w:rsidR="000752FC" w:rsidRDefault="001E22BE" w:rsidP="001E22BE">
      <w:pPr>
        <w:rPr>
          <w:rFonts w:ascii="Times New Roman" w:hAnsi="Times New Roman" w:cs="Times New Roman"/>
          <w:sz w:val="24"/>
          <w:szCs w:val="24"/>
        </w:rPr>
      </w:pPr>
      <w:r>
        <w:rPr>
          <w:rFonts w:ascii="Times New Roman" w:hAnsi="Times New Roman" w:cs="Times New Roman"/>
          <w:b/>
          <w:sz w:val="32"/>
          <w:szCs w:val="32"/>
        </w:rPr>
        <w:lastRenderedPageBreak/>
        <w:t>Drawbacks:-</w:t>
      </w:r>
    </w:p>
    <w:p w14:paraId="580F0857" w14:textId="77777777" w:rsidR="000752FC" w:rsidRDefault="000752FC" w:rsidP="000752F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ATM System requires 24 hours security therefore it requires security guards.</w:t>
      </w:r>
    </w:p>
    <w:p w14:paraId="53BFCAEB" w14:textId="77777777" w:rsidR="000752FC" w:rsidRDefault="000752FC" w:rsidP="000752F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ATM System requires small shop to store machine therefore need to pay that shop rents.</w:t>
      </w:r>
    </w:p>
    <w:p w14:paraId="7FD886FD" w14:textId="77777777" w:rsidR="0083324D" w:rsidRDefault="000752FC" w:rsidP="000752F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If money in the </w:t>
      </w:r>
      <w:r w:rsidR="0083324D">
        <w:rPr>
          <w:rFonts w:ascii="Times New Roman" w:hAnsi="Times New Roman" w:cs="Times New Roman"/>
          <w:sz w:val="24"/>
          <w:szCs w:val="24"/>
        </w:rPr>
        <w:t>ATM is not available then it takes some time to fill the money in the cash stock box in ATM machine.</w:t>
      </w:r>
    </w:p>
    <w:p w14:paraId="30BF8E26" w14:textId="77777777" w:rsidR="000752FC" w:rsidRPr="000752FC" w:rsidRDefault="0083324D" w:rsidP="000752F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If ATM card is lost &amp; </w:t>
      </w:r>
      <w:r w:rsidR="005349D5">
        <w:rPr>
          <w:rFonts w:ascii="Times New Roman" w:hAnsi="Times New Roman" w:cs="Times New Roman"/>
          <w:sz w:val="24"/>
          <w:szCs w:val="24"/>
        </w:rPr>
        <w:t>this lost ATM card uses</w:t>
      </w:r>
      <w:r>
        <w:rPr>
          <w:rFonts w:ascii="Times New Roman" w:hAnsi="Times New Roman" w:cs="Times New Roman"/>
          <w:sz w:val="24"/>
          <w:szCs w:val="24"/>
        </w:rPr>
        <w:t xml:space="preserve"> any other person then it will become dangerous.</w:t>
      </w:r>
    </w:p>
    <w:p w14:paraId="3FBD138F" w14:textId="77777777" w:rsidR="00835395" w:rsidRPr="0083324D" w:rsidRDefault="00F44861" w:rsidP="001E22BE">
      <w:pPr>
        <w:rPr>
          <w:rFonts w:ascii="Times New Roman" w:hAnsi="Times New Roman" w:cs="Times New Roman"/>
          <w:sz w:val="24"/>
          <w:szCs w:val="24"/>
        </w:rPr>
      </w:pPr>
      <w:r>
        <w:rPr>
          <w:rFonts w:ascii="Times New Roman" w:hAnsi="Times New Roman" w:cs="Times New Roman"/>
          <w:b/>
          <w:sz w:val="32"/>
          <w:szCs w:val="32"/>
        </w:rPr>
        <w:t xml:space="preserve">   </w:t>
      </w:r>
      <w:r w:rsidR="00835395">
        <w:rPr>
          <w:rFonts w:ascii="Times New Roman" w:hAnsi="Times New Roman" w:cs="Times New Roman"/>
          <w:b/>
          <w:sz w:val="32"/>
          <w:szCs w:val="32"/>
        </w:rPr>
        <w:t xml:space="preserve">        </w:t>
      </w:r>
    </w:p>
    <w:p w14:paraId="53A420ED" w14:textId="77777777" w:rsidR="001E22BE" w:rsidRDefault="001E22BE" w:rsidP="001E22BE">
      <w:pPr>
        <w:rPr>
          <w:rFonts w:ascii="Times New Roman" w:hAnsi="Times New Roman" w:cs="Times New Roman"/>
          <w:b/>
          <w:sz w:val="32"/>
          <w:szCs w:val="32"/>
        </w:rPr>
      </w:pPr>
      <w:r>
        <w:rPr>
          <w:rFonts w:ascii="Times New Roman" w:hAnsi="Times New Roman" w:cs="Times New Roman"/>
          <w:b/>
          <w:sz w:val="32"/>
          <w:szCs w:val="32"/>
        </w:rPr>
        <w:t xml:space="preserve"> Limitations:-</w:t>
      </w:r>
    </w:p>
    <w:p w14:paraId="5A9004FB" w14:textId="77777777" w:rsidR="00835395" w:rsidRPr="00C571B7" w:rsidRDefault="00835395" w:rsidP="00D05BD3">
      <w:pPr>
        <w:pStyle w:val="ListParagraph"/>
        <w:numPr>
          <w:ilvl w:val="0"/>
          <w:numId w:val="19"/>
        </w:numPr>
        <w:rPr>
          <w:rFonts w:ascii="Times New Roman" w:hAnsi="Times New Roman"/>
          <w:sz w:val="24"/>
          <w:szCs w:val="24"/>
        </w:rPr>
      </w:pPr>
      <w:r w:rsidRPr="00C571B7">
        <w:rPr>
          <w:rFonts w:ascii="Times New Roman" w:hAnsi="Times New Roman"/>
          <w:sz w:val="24"/>
          <w:szCs w:val="24"/>
        </w:rPr>
        <w:t>Our system may become obsolete as in computer industry; technological developments are very fast, new software, new utilities may obsolete this system.</w:t>
      </w:r>
    </w:p>
    <w:p w14:paraId="621BE5B3" w14:textId="77777777" w:rsidR="00835395" w:rsidRPr="00C571B7" w:rsidRDefault="00835395" w:rsidP="00835395">
      <w:pPr>
        <w:pStyle w:val="ListParagraph"/>
        <w:rPr>
          <w:rFonts w:ascii="Times New Roman" w:hAnsi="Times New Roman"/>
          <w:sz w:val="24"/>
          <w:szCs w:val="24"/>
        </w:rPr>
      </w:pPr>
    </w:p>
    <w:p w14:paraId="63480008" w14:textId="77777777" w:rsidR="00835395" w:rsidRPr="00C571B7" w:rsidRDefault="00835395" w:rsidP="00D05BD3">
      <w:pPr>
        <w:pStyle w:val="ListParagraph"/>
        <w:numPr>
          <w:ilvl w:val="0"/>
          <w:numId w:val="19"/>
        </w:numPr>
        <w:rPr>
          <w:rFonts w:ascii="Times New Roman" w:hAnsi="Times New Roman"/>
          <w:sz w:val="24"/>
          <w:szCs w:val="24"/>
        </w:rPr>
      </w:pPr>
      <w:r w:rsidRPr="00C571B7">
        <w:rPr>
          <w:rFonts w:ascii="Times New Roman" w:hAnsi="Times New Roman"/>
          <w:sz w:val="24"/>
          <w:szCs w:val="24"/>
        </w:rPr>
        <w:t>System security is ATM card no and PIN no dependent, if security about ATM card no and PIN no information is not maintained, system could be in great danger.</w:t>
      </w:r>
    </w:p>
    <w:p w14:paraId="5C362459" w14:textId="77777777" w:rsidR="00835395" w:rsidRPr="00C571B7" w:rsidRDefault="00835395" w:rsidP="00835395">
      <w:pPr>
        <w:pStyle w:val="ListParagraph"/>
        <w:rPr>
          <w:rFonts w:ascii="Times New Roman" w:hAnsi="Times New Roman"/>
          <w:sz w:val="24"/>
          <w:szCs w:val="24"/>
        </w:rPr>
      </w:pPr>
    </w:p>
    <w:p w14:paraId="241D4453" w14:textId="77777777" w:rsidR="00835395" w:rsidRPr="00C571B7" w:rsidRDefault="00835395" w:rsidP="00D05BD3">
      <w:pPr>
        <w:pStyle w:val="ListParagraph"/>
        <w:numPr>
          <w:ilvl w:val="0"/>
          <w:numId w:val="19"/>
        </w:numPr>
        <w:rPr>
          <w:rFonts w:ascii="Times New Roman" w:hAnsi="Times New Roman"/>
          <w:sz w:val="24"/>
          <w:szCs w:val="24"/>
        </w:rPr>
      </w:pPr>
      <w:r w:rsidRPr="00C571B7">
        <w:rPr>
          <w:rFonts w:ascii="Times New Roman" w:hAnsi="Times New Roman"/>
          <w:sz w:val="24"/>
          <w:szCs w:val="24"/>
        </w:rPr>
        <w:t>This system is constructed and developed for text environment so pack gives best appearance and perfo</w:t>
      </w:r>
      <w:r w:rsidR="00C571B7" w:rsidRPr="00C571B7">
        <w:rPr>
          <w:rFonts w:ascii="Times New Roman" w:hAnsi="Times New Roman"/>
          <w:sz w:val="24"/>
          <w:szCs w:val="24"/>
        </w:rPr>
        <w:t xml:space="preserve">rmance under text environment </w:t>
      </w:r>
      <w:r w:rsidRPr="00C571B7">
        <w:rPr>
          <w:rFonts w:ascii="Times New Roman" w:hAnsi="Times New Roman"/>
          <w:sz w:val="24"/>
          <w:szCs w:val="24"/>
        </w:rPr>
        <w:t>but poor appearance on GUI environment.</w:t>
      </w:r>
    </w:p>
    <w:p w14:paraId="11D2DD67" w14:textId="77777777" w:rsidR="00C571B7" w:rsidRPr="00C571B7" w:rsidRDefault="00C571B7" w:rsidP="00C571B7">
      <w:pPr>
        <w:pStyle w:val="ListParagraph"/>
        <w:rPr>
          <w:rFonts w:ascii="Times New Roman" w:hAnsi="Times New Roman"/>
          <w:sz w:val="24"/>
          <w:szCs w:val="24"/>
        </w:rPr>
      </w:pPr>
    </w:p>
    <w:p w14:paraId="61846333" w14:textId="77777777" w:rsidR="00835395" w:rsidRPr="00C571B7" w:rsidRDefault="00835395" w:rsidP="00D05BD3">
      <w:pPr>
        <w:pStyle w:val="ListParagraph"/>
        <w:numPr>
          <w:ilvl w:val="0"/>
          <w:numId w:val="19"/>
        </w:numPr>
        <w:rPr>
          <w:sz w:val="24"/>
          <w:szCs w:val="24"/>
        </w:rPr>
      </w:pPr>
      <w:r w:rsidRPr="00C571B7">
        <w:rPr>
          <w:rFonts w:ascii="Times New Roman" w:hAnsi="Times New Roman"/>
          <w:sz w:val="24"/>
          <w:szCs w:val="24"/>
        </w:rPr>
        <w:t xml:space="preserve">System requires electricity to </w:t>
      </w:r>
      <w:r w:rsidR="00C571B7" w:rsidRPr="00C571B7">
        <w:rPr>
          <w:rFonts w:ascii="Times New Roman" w:hAnsi="Times New Roman"/>
          <w:sz w:val="24"/>
          <w:szCs w:val="24"/>
        </w:rPr>
        <w:t>function;</w:t>
      </w:r>
      <w:r w:rsidRPr="00C571B7">
        <w:rPr>
          <w:rFonts w:ascii="Times New Roman" w:hAnsi="Times New Roman"/>
          <w:sz w:val="24"/>
          <w:szCs w:val="24"/>
        </w:rPr>
        <w:t xml:space="preserve"> absence may result in chaotic situation in </w:t>
      </w:r>
      <w:r w:rsidR="00C571B7" w:rsidRPr="00C571B7">
        <w:rPr>
          <w:rFonts w:ascii="Times New Roman" w:hAnsi="Times New Roman"/>
          <w:sz w:val="24"/>
          <w:szCs w:val="24"/>
        </w:rPr>
        <w:t>the</w:t>
      </w:r>
      <w:r w:rsidRPr="00C571B7">
        <w:rPr>
          <w:rFonts w:ascii="Times New Roman" w:hAnsi="Times New Roman"/>
          <w:sz w:val="24"/>
          <w:szCs w:val="24"/>
        </w:rPr>
        <w:t xml:space="preserve"> organizational procedures.</w:t>
      </w:r>
    </w:p>
    <w:p w14:paraId="2EDE90DE" w14:textId="77777777" w:rsidR="00835395" w:rsidRPr="00C571B7" w:rsidRDefault="00835395" w:rsidP="001E22BE">
      <w:pPr>
        <w:rPr>
          <w:rFonts w:ascii="Times New Roman" w:hAnsi="Times New Roman" w:cs="Times New Roman"/>
          <w:b/>
          <w:sz w:val="24"/>
          <w:szCs w:val="24"/>
        </w:rPr>
      </w:pPr>
    </w:p>
    <w:p w14:paraId="2B68595C" w14:textId="77777777" w:rsidR="001E22BE" w:rsidRDefault="001E22BE" w:rsidP="001E22BE">
      <w:pPr>
        <w:rPr>
          <w:rFonts w:ascii="Times New Roman" w:hAnsi="Times New Roman" w:cs="Times New Roman"/>
          <w:b/>
          <w:sz w:val="32"/>
          <w:szCs w:val="32"/>
        </w:rPr>
      </w:pPr>
      <w:r w:rsidRPr="001E22BE">
        <w:rPr>
          <w:rFonts w:ascii="Times New Roman" w:hAnsi="Times New Roman" w:cs="Times New Roman"/>
          <w:b/>
          <w:sz w:val="32"/>
          <w:szCs w:val="32"/>
        </w:rPr>
        <w:t xml:space="preserve"> Proposed enhancement</w:t>
      </w:r>
      <w:r>
        <w:rPr>
          <w:rFonts w:ascii="Times New Roman" w:hAnsi="Times New Roman" w:cs="Times New Roman"/>
          <w:b/>
          <w:sz w:val="32"/>
          <w:szCs w:val="32"/>
        </w:rPr>
        <w:t>:-</w:t>
      </w:r>
    </w:p>
    <w:p w14:paraId="5D38E78D" w14:textId="77777777" w:rsidR="00DA3871" w:rsidRPr="005774D4" w:rsidRDefault="00DA3871" w:rsidP="00DA3871">
      <w:pPr>
        <w:spacing w:line="360" w:lineRule="auto"/>
        <w:ind w:firstLine="720"/>
        <w:jc w:val="both"/>
        <w:rPr>
          <w:rFonts w:ascii="Times New Roman" w:hAnsi="Times New Roman" w:cs="Times New Roman"/>
          <w:sz w:val="24"/>
          <w:szCs w:val="24"/>
        </w:rPr>
      </w:pPr>
      <w:r w:rsidRPr="005774D4">
        <w:rPr>
          <w:rFonts w:ascii="Times New Roman" w:hAnsi="Times New Roman" w:cs="Times New Roman"/>
          <w:b/>
          <w:sz w:val="24"/>
          <w:szCs w:val="24"/>
        </w:rPr>
        <w:t xml:space="preserve">        </w:t>
      </w:r>
      <w:r w:rsidRPr="005774D4">
        <w:rPr>
          <w:rFonts w:ascii="Times New Roman" w:hAnsi="Times New Roman" w:cs="Times New Roman"/>
          <w:sz w:val="24"/>
          <w:szCs w:val="24"/>
        </w:rPr>
        <w:t xml:space="preserve">The system is designed keeping in mind the current requirements of the </w:t>
      </w:r>
      <w:r w:rsidR="00556E86" w:rsidRPr="005774D4">
        <w:rPr>
          <w:rFonts w:ascii="Times New Roman" w:hAnsi="Times New Roman" w:cs="Times New Roman"/>
          <w:sz w:val="24"/>
          <w:szCs w:val="24"/>
        </w:rPr>
        <w:t>ATM</w:t>
      </w:r>
      <w:r w:rsidRPr="005774D4">
        <w:rPr>
          <w:rFonts w:ascii="Times New Roman" w:hAnsi="Times New Roman" w:cs="Times New Roman"/>
          <w:sz w:val="24"/>
          <w:szCs w:val="24"/>
        </w:rPr>
        <w:t>. However some aspects were not considered and system can easily changing where shop requirements are changed.</w:t>
      </w:r>
    </w:p>
    <w:p w14:paraId="6B17F0D9" w14:textId="77777777" w:rsidR="00DA3871" w:rsidRPr="005774D4" w:rsidRDefault="00DA3871" w:rsidP="00DA3871">
      <w:pPr>
        <w:spacing w:line="360" w:lineRule="auto"/>
        <w:jc w:val="both"/>
        <w:rPr>
          <w:rFonts w:ascii="Times New Roman" w:hAnsi="Times New Roman" w:cs="Times New Roman"/>
          <w:sz w:val="24"/>
          <w:szCs w:val="24"/>
        </w:rPr>
      </w:pPr>
      <w:r w:rsidRPr="005774D4">
        <w:rPr>
          <w:rFonts w:ascii="Times New Roman" w:hAnsi="Times New Roman" w:cs="Times New Roman"/>
          <w:sz w:val="24"/>
          <w:szCs w:val="24"/>
        </w:rPr>
        <w:t xml:space="preserve">Some of the enhancements can be: </w:t>
      </w:r>
    </w:p>
    <w:p w14:paraId="107FB2DD" w14:textId="77777777" w:rsidR="00C571B7" w:rsidRPr="005774D4" w:rsidRDefault="00C571B7" w:rsidP="00D05BD3">
      <w:pPr>
        <w:pStyle w:val="ListParagraph"/>
        <w:numPr>
          <w:ilvl w:val="0"/>
          <w:numId w:val="8"/>
        </w:numPr>
        <w:spacing w:line="360" w:lineRule="auto"/>
        <w:jc w:val="both"/>
        <w:rPr>
          <w:rFonts w:ascii="Times New Roman" w:hAnsi="Times New Roman"/>
          <w:sz w:val="24"/>
          <w:szCs w:val="24"/>
        </w:rPr>
      </w:pPr>
      <w:r w:rsidRPr="005774D4">
        <w:rPr>
          <w:rFonts w:ascii="Times New Roman" w:hAnsi="Times New Roman"/>
          <w:sz w:val="24"/>
          <w:szCs w:val="24"/>
        </w:rPr>
        <w:t xml:space="preserve">System can be design in GUI environment. </w:t>
      </w:r>
    </w:p>
    <w:p w14:paraId="0DFD8FD8" w14:textId="77777777" w:rsidR="00DA3871" w:rsidRPr="005774D4" w:rsidRDefault="00C571B7" w:rsidP="00D05BD3">
      <w:pPr>
        <w:pStyle w:val="ListParagraph"/>
        <w:numPr>
          <w:ilvl w:val="0"/>
          <w:numId w:val="8"/>
        </w:numPr>
        <w:rPr>
          <w:rFonts w:ascii="Times New Roman" w:hAnsi="Times New Roman" w:cs="Times New Roman"/>
          <w:sz w:val="24"/>
          <w:szCs w:val="24"/>
        </w:rPr>
      </w:pPr>
      <w:r w:rsidRPr="005774D4">
        <w:rPr>
          <w:rFonts w:ascii="Times New Roman" w:hAnsi="Times New Roman"/>
          <w:sz w:val="24"/>
          <w:szCs w:val="24"/>
        </w:rPr>
        <w:t>System can be design to work without manpower by using Scratch card.</w:t>
      </w:r>
    </w:p>
    <w:p w14:paraId="538416DA" w14:textId="77777777" w:rsidR="00DA3871" w:rsidRPr="005774D4" w:rsidRDefault="00DA3871" w:rsidP="00D05BD3">
      <w:pPr>
        <w:pStyle w:val="Footer"/>
        <w:numPr>
          <w:ilvl w:val="0"/>
          <w:numId w:val="8"/>
        </w:numPr>
        <w:tabs>
          <w:tab w:val="clear" w:pos="4320"/>
          <w:tab w:val="clear" w:pos="8640"/>
        </w:tabs>
        <w:spacing w:line="360" w:lineRule="auto"/>
        <w:jc w:val="both"/>
      </w:pPr>
      <w:r w:rsidRPr="005774D4">
        <w:t>The system can be made flexible so that new modules can be added at any given time.</w:t>
      </w:r>
    </w:p>
    <w:p w14:paraId="0D6D8AAE" w14:textId="77777777" w:rsidR="00DA3871" w:rsidRPr="005774D4" w:rsidRDefault="00DA3871" w:rsidP="00D05BD3">
      <w:pPr>
        <w:pStyle w:val="Footer"/>
        <w:numPr>
          <w:ilvl w:val="0"/>
          <w:numId w:val="8"/>
        </w:numPr>
        <w:tabs>
          <w:tab w:val="clear" w:pos="4320"/>
          <w:tab w:val="clear" w:pos="8640"/>
        </w:tabs>
        <w:spacing w:line="360" w:lineRule="auto"/>
        <w:jc w:val="both"/>
      </w:pPr>
      <w:r w:rsidRPr="005774D4">
        <w:t xml:space="preserve">In future system can be construct the modules of </w:t>
      </w:r>
      <w:r w:rsidR="00B654B3" w:rsidRPr="005774D4">
        <w:t>fund transfer</w:t>
      </w:r>
      <w:r w:rsidRPr="005774D4">
        <w:t>,</w:t>
      </w:r>
      <w:r w:rsidR="00B654B3" w:rsidRPr="005774D4">
        <w:t xml:space="preserve"> mobile recharge</w:t>
      </w:r>
      <w:r w:rsidRPr="005774D4">
        <w:t>,</w:t>
      </w:r>
      <w:r w:rsidR="00B654B3" w:rsidRPr="005774D4">
        <w:t xml:space="preserve"> pay electricity bill</w:t>
      </w:r>
      <w:r w:rsidR="005774D4" w:rsidRPr="005774D4">
        <w:t xml:space="preserve"> ca</w:t>
      </w:r>
      <w:r w:rsidRPr="005774D4">
        <w:t>n be developed.</w:t>
      </w:r>
    </w:p>
    <w:p w14:paraId="3E6DF4C0" w14:textId="77777777" w:rsidR="00DA3871" w:rsidRPr="00A424FB" w:rsidRDefault="00DA3871" w:rsidP="00DA3871">
      <w:pPr>
        <w:spacing w:line="360" w:lineRule="auto"/>
        <w:rPr>
          <w:rFonts w:ascii="Times New Roman" w:hAnsi="Times New Roman" w:cs="Times New Roman"/>
          <w:b/>
          <w:sz w:val="28"/>
          <w:szCs w:val="28"/>
        </w:rPr>
      </w:pPr>
    </w:p>
    <w:p w14:paraId="1B5344CA" w14:textId="77777777" w:rsidR="005774D4" w:rsidRDefault="005774D4" w:rsidP="00DA3871">
      <w:pPr>
        <w:spacing w:line="360" w:lineRule="auto"/>
        <w:rPr>
          <w:rFonts w:ascii="Times New Roman" w:hAnsi="Times New Roman" w:cs="Times New Roman"/>
          <w:b/>
          <w:sz w:val="32"/>
          <w:szCs w:val="32"/>
        </w:rPr>
      </w:pPr>
      <w:r w:rsidRPr="005774D4">
        <w:rPr>
          <w:rFonts w:ascii="Times New Roman" w:hAnsi="Times New Roman" w:cs="Times New Roman"/>
          <w:b/>
          <w:sz w:val="32"/>
          <w:szCs w:val="32"/>
        </w:rPr>
        <w:lastRenderedPageBreak/>
        <w:t xml:space="preserve"> </w:t>
      </w:r>
      <w:r w:rsidR="006E29AD" w:rsidRPr="006E29AD">
        <w:rPr>
          <w:rFonts w:ascii="Times New Roman" w:hAnsi="Times New Roman" w:cs="Times New Roman"/>
          <w:b/>
          <w:sz w:val="32"/>
          <w:szCs w:val="32"/>
        </w:rPr>
        <w:t>Abbreviations</w:t>
      </w:r>
      <w:r>
        <w:rPr>
          <w:rFonts w:ascii="Times New Roman" w:hAnsi="Times New Roman" w:cs="Times New Roman"/>
          <w:b/>
          <w:sz w:val="32"/>
          <w:szCs w:val="32"/>
        </w:rPr>
        <w:t>:-</w:t>
      </w:r>
    </w:p>
    <w:p w14:paraId="6482C775" w14:textId="77777777" w:rsidR="00DA3871" w:rsidRPr="005774D4" w:rsidRDefault="00DA3871" w:rsidP="00DA3871">
      <w:pPr>
        <w:spacing w:line="360" w:lineRule="auto"/>
        <w:rPr>
          <w:rFonts w:ascii="Times New Roman" w:hAnsi="Times New Roman" w:cs="Times New Roman"/>
          <w:sz w:val="24"/>
          <w:szCs w:val="24"/>
        </w:rPr>
      </w:pPr>
      <w:r w:rsidRPr="005774D4">
        <w:rPr>
          <w:rFonts w:ascii="Times New Roman" w:hAnsi="Times New Roman" w:cs="Times New Roman"/>
          <w:sz w:val="24"/>
          <w:szCs w:val="24"/>
        </w:rPr>
        <w:t xml:space="preserve">                        After we have completed the project we are sure that problem in the existing system would overcome. “</w:t>
      </w:r>
      <w:r w:rsidR="005774D4" w:rsidRPr="005774D4">
        <w:rPr>
          <w:rFonts w:ascii="Times New Roman" w:hAnsi="Times New Roman" w:cs="Times New Roman"/>
          <w:b/>
          <w:bCs/>
          <w:sz w:val="24"/>
          <w:szCs w:val="24"/>
        </w:rPr>
        <w:t>Automated Teller Machine</w:t>
      </w:r>
      <w:r w:rsidR="005774D4" w:rsidRPr="005774D4">
        <w:rPr>
          <w:rFonts w:ascii="Times New Roman" w:hAnsi="Times New Roman" w:cs="Times New Roman"/>
          <w:b/>
          <w:sz w:val="24"/>
          <w:szCs w:val="24"/>
        </w:rPr>
        <w:t xml:space="preserve"> (</w:t>
      </w:r>
      <w:r w:rsidR="005774D4" w:rsidRPr="005774D4">
        <w:rPr>
          <w:rFonts w:ascii="Times New Roman" w:hAnsi="Times New Roman" w:cs="Times New Roman"/>
          <w:b/>
          <w:bCs/>
          <w:sz w:val="24"/>
          <w:szCs w:val="24"/>
        </w:rPr>
        <w:t>ATM</w:t>
      </w:r>
      <w:r w:rsidR="005774D4" w:rsidRPr="005774D4">
        <w:rPr>
          <w:rFonts w:ascii="Times New Roman" w:hAnsi="Times New Roman" w:cs="Times New Roman"/>
          <w:b/>
          <w:sz w:val="24"/>
          <w:szCs w:val="24"/>
        </w:rPr>
        <w:t>). Syste</w:t>
      </w:r>
      <w:r w:rsidRPr="005774D4">
        <w:rPr>
          <w:rFonts w:ascii="Times New Roman" w:hAnsi="Times New Roman" w:cs="Times New Roman"/>
          <w:b/>
          <w:sz w:val="24"/>
          <w:szCs w:val="24"/>
        </w:rPr>
        <w:t>m”</w:t>
      </w:r>
      <w:r w:rsidRPr="005774D4">
        <w:rPr>
          <w:rFonts w:ascii="Times New Roman" w:hAnsi="Times New Roman" w:cs="Times New Roman"/>
          <w:sz w:val="24"/>
          <w:szCs w:val="24"/>
        </w:rPr>
        <w:t xml:space="preserve"> process has been computerized reduced human error and to increase the efficiency. The main focus of this project is to lessen human efforts. The maintenance of record is made efficient, as all the records are stored in the database through which the data can be retrieved easily. The navigation control is provided in all form to navigate through large amount of records.</w:t>
      </w:r>
      <w:r w:rsidRPr="005774D4">
        <w:rPr>
          <w:rFonts w:ascii="Times New Roman" w:hAnsi="Times New Roman" w:cs="Times New Roman"/>
          <w:sz w:val="24"/>
          <w:szCs w:val="24"/>
        </w:rPr>
        <w:tab/>
        <w:t xml:space="preserve"> Our m</w:t>
      </w:r>
      <w:r w:rsidR="005774D4" w:rsidRPr="005774D4">
        <w:rPr>
          <w:rFonts w:ascii="Times New Roman" w:hAnsi="Times New Roman" w:cs="Times New Roman"/>
          <w:sz w:val="24"/>
          <w:szCs w:val="24"/>
        </w:rPr>
        <w:t>ain aim of the project is to provide</w:t>
      </w:r>
      <w:r w:rsidRPr="005774D4">
        <w:rPr>
          <w:rFonts w:ascii="Times New Roman" w:hAnsi="Times New Roman" w:cs="Times New Roman"/>
          <w:sz w:val="24"/>
          <w:szCs w:val="24"/>
        </w:rPr>
        <w:t xml:space="preserve"> correct </w:t>
      </w:r>
      <w:r w:rsidR="005774D4" w:rsidRPr="005774D4">
        <w:rPr>
          <w:rFonts w:ascii="Times New Roman" w:hAnsi="Times New Roman" w:cs="Times New Roman"/>
          <w:sz w:val="24"/>
          <w:szCs w:val="24"/>
        </w:rPr>
        <w:t>banking services to customer of the bank at any time any place.</w:t>
      </w:r>
    </w:p>
    <w:p w14:paraId="082AB7B0" w14:textId="77777777" w:rsidR="005774D4" w:rsidRDefault="00DA3871" w:rsidP="00DA3871">
      <w:pPr>
        <w:spacing w:line="360" w:lineRule="auto"/>
        <w:rPr>
          <w:rFonts w:ascii="Times New Roman" w:hAnsi="Times New Roman" w:cs="Times New Roman"/>
          <w:sz w:val="24"/>
          <w:szCs w:val="24"/>
        </w:rPr>
      </w:pPr>
      <w:r w:rsidRPr="005774D4">
        <w:rPr>
          <w:rFonts w:ascii="Times New Roman" w:hAnsi="Times New Roman" w:cs="Times New Roman"/>
          <w:sz w:val="24"/>
          <w:szCs w:val="24"/>
        </w:rPr>
        <w:tab/>
        <w:t>The problem which exited in earlier system, have been removed to large extent. The computerization of the “</w:t>
      </w:r>
      <w:r w:rsidR="005774D4" w:rsidRPr="005774D4">
        <w:rPr>
          <w:rFonts w:ascii="Times New Roman" w:hAnsi="Times New Roman" w:cs="Times New Roman"/>
          <w:b/>
          <w:bCs/>
          <w:sz w:val="24"/>
          <w:szCs w:val="24"/>
        </w:rPr>
        <w:t>Automated Teller Machine</w:t>
      </w:r>
      <w:r w:rsidR="005774D4" w:rsidRPr="005774D4">
        <w:rPr>
          <w:rFonts w:ascii="Times New Roman" w:hAnsi="Times New Roman" w:cs="Times New Roman"/>
          <w:b/>
          <w:sz w:val="24"/>
          <w:szCs w:val="24"/>
        </w:rPr>
        <w:t xml:space="preserve"> (</w:t>
      </w:r>
      <w:r w:rsidR="005774D4" w:rsidRPr="005774D4">
        <w:rPr>
          <w:rFonts w:ascii="Times New Roman" w:hAnsi="Times New Roman" w:cs="Times New Roman"/>
          <w:b/>
          <w:bCs/>
          <w:sz w:val="24"/>
          <w:szCs w:val="24"/>
        </w:rPr>
        <w:t>ATM</w:t>
      </w:r>
      <w:r w:rsidR="005774D4" w:rsidRPr="005774D4">
        <w:rPr>
          <w:rFonts w:ascii="Times New Roman" w:hAnsi="Times New Roman" w:cs="Times New Roman"/>
          <w:b/>
          <w:sz w:val="24"/>
          <w:szCs w:val="24"/>
        </w:rPr>
        <w:t>)</w:t>
      </w:r>
      <w:r w:rsidRPr="005774D4">
        <w:rPr>
          <w:rFonts w:ascii="Times New Roman" w:hAnsi="Times New Roman" w:cs="Times New Roman"/>
          <w:b/>
          <w:i/>
          <w:sz w:val="24"/>
          <w:szCs w:val="24"/>
        </w:rPr>
        <w:t xml:space="preserve"> </w:t>
      </w:r>
      <w:r w:rsidRPr="005774D4">
        <w:rPr>
          <w:rFonts w:ascii="Times New Roman" w:hAnsi="Times New Roman" w:cs="Times New Roman"/>
          <w:b/>
          <w:sz w:val="24"/>
          <w:szCs w:val="24"/>
        </w:rPr>
        <w:t>System</w:t>
      </w:r>
      <w:r w:rsidR="005774D4" w:rsidRPr="005774D4">
        <w:rPr>
          <w:rFonts w:ascii="Times New Roman" w:hAnsi="Times New Roman" w:cs="Times New Roman"/>
          <w:b/>
          <w:sz w:val="24"/>
          <w:szCs w:val="24"/>
        </w:rPr>
        <w:t>.”</w:t>
      </w:r>
      <w:r w:rsidRPr="005774D4">
        <w:rPr>
          <w:rFonts w:ascii="Times New Roman" w:hAnsi="Times New Roman" w:cs="Times New Roman"/>
          <w:sz w:val="24"/>
          <w:szCs w:val="24"/>
        </w:rPr>
        <w:t xml:space="preserve"> will not only improve the efficiency but will also reduce human stress thereby indirectly improving human resources.    </w:t>
      </w:r>
    </w:p>
    <w:p w14:paraId="69D588CB" w14:textId="77777777" w:rsidR="006E29AD" w:rsidRDefault="006E29AD" w:rsidP="00DA3871">
      <w:pPr>
        <w:spacing w:line="360" w:lineRule="auto"/>
        <w:rPr>
          <w:rFonts w:ascii="Times New Roman" w:hAnsi="Times New Roman" w:cs="Times New Roman"/>
          <w:sz w:val="24"/>
          <w:szCs w:val="24"/>
        </w:rPr>
      </w:pPr>
    </w:p>
    <w:p w14:paraId="3FEDB3E1" w14:textId="77777777" w:rsidR="006E29AD" w:rsidRDefault="006E29AD" w:rsidP="00DA3871">
      <w:pPr>
        <w:spacing w:line="360" w:lineRule="auto"/>
        <w:rPr>
          <w:rFonts w:ascii="Times New Roman" w:hAnsi="Times New Roman" w:cs="Times New Roman"/>
          <w:sz w:val="24"/>
          <w:szCs w:val="24"/>
        </w:rPr>
      </w:pPr>
    </w:p>
    <w:p w14:paraId="1D1A9A4E" w14:textId="77777777" w:rsidR="006E29AD" w:rsidRDefault="006E29AD" w:rsidP="00DA3871">
      <w:pPr>
        <w:spacing w:line="360" w:lineRule="auto"/>
        <w:rPr>
          <w:rFonts w:ascii="Times New Roman" w:hAnsi="Times New Roman" w:cs="Times New Roman"/>
          <w:sz w:val="24"/>
          <w:szCs w:val="24"/>
        </w:rPr>
      </w:pPr>
    </w:p>
    <w:p w14:paraId="209E5477" w14:textId="77777777" w:rsidR="006E29AD" w:rsidRDefault="006E29AD" w:rsidP="00DA3871">
      <w:pPr>
        <w:spacing w:line="360" w:lineRule="auto"/>
        <w:rPr>
          <w:rFonts w:ascii="Times New Roman" w:hAnsi="Times New Roman" w:cs="Times New Roman"/>
          <w:sz w:val="24"/>
          <w:szCs w:val="24"/>
        </w:rPr>
      </w:pPr>
    </w:p>
    <w:p w14:paraId="751B208F" w14:textId="77777777" w:rsidR="006E29AD" w:rsidRDefault="006E29AD" w:rsidP="00DA3871">
      <w:pPr>
        <w:spacing w:line="360" w:lineRule="auto"/>
        <w:rPr>
          <w:rFonts w:ascii="Times New Roman" w:hAnsi="Times New Roman" w:cs="Times New Roman"/>
          <w:sz w:val="24"/>
          <w:szCs w:val="24"/>
        </w:rPr>
      </w:pPr>
    </w:p>
    <w:p w14:paraId="2CBD0B28" w14:textId="77777777" w:rsidR="006E29AD" w:rsidRDefault="006E29AD" w:rsidP="00DA3871">
      <w:pPr>
        <w:spacing w:line="360" w:lineRule="auto"/>
        <w:rPr>
          <w:rFonts w:ascii="Times New Roman" w:hAnsi="Times New Roman" w:cs="Times New Roman"/>
          <w:sz w:val="24"/>
          <w:szCs w:val="24"/>
        </w:rPr>
      </w:pPr>
    </w:p>
    <w:p w14:paraId="6B61C516" w14:textId="77777777" w:rsidR="006E29AD" w:rsidRDefault="006E29AD" w:rsidP="00DA3871">
      <w:pPr>
        <w:spacing w:line="360" w:lineRule="auto"/>
        <w:rPr>
          <w:rFonts w:ascii="Times New Roman" w:hAnsi="Times New Roman" w:cs="Times New Roman"/>
          <w:sz w:val="24"/>
          <w:szCs w:val="24"/>
        </w:rPr>
      </w:pPr>
    </w:p>
    <w:p w14:paraId="20D2C8BE" w14:textId="77777777" w:rsidR="006E29AD" w:rsidRDefault="006E29AD" w:rsidP="00DA3871">
      <w:pPr>
        <w:spacing w:line="360" w:lineRule="auto"/>
        <w:rPr>
          <w:rFonts w:ascii="Times New Roman" w:hAnsi="Times New Roman" w:cs="Times New Roman"/>
          <w:sz w:val="24"/>
          <w:szCs w:val="24"/>
        </w:rPr>
      </w:pPr>
    </w:p>
    <w:p w14:paraId="516BDC4A" w14:textId="77777777" w:rsidR="006E29AD" w:rsidRDefault="006E29AD" w:rsidP="00DA3871">
      <w:pPr>
        <w:spacing w:line="360" w:lineRule="auto"/>
        <w:rPr>
          <w:rFonts w:ascii="Times New Roman" w:hAnsi="Times New Roman" w:cs="Times New Roman"/>
          <w:sz w:val="24"/>
          <w:szCs w:val="24"/>
        </w:rPr>
      </w:pPr>
    </w:p>
    <w:p w14:paraId="31EEF6B9" w14:textId="77777777" w:rsidR="006E29AD" w:rsidRDefault="006E29AD" w:rsidP="00DA3871">
      <w:pPr>
        <w:spacing w:line="360" w:lineRule="auto"/>
        <w:rPr>
          <w:rFonts w:ascii="Times New Roman" w:hAnsi="Times New Roman" w:cs="Times New Roman"/>
          <w:sz w:val="24"/>
          <w:szCs w:val="24"/>
        </w:rPr>
      </w:pPr>
    </w:p>
    <w:p w14:paraId="377BEA01" w14:textId="77777777" w:rsidR="006E29AD" w:rsidRDefault="006E29AD" w:rsidP="00DA3871">
      <w:pPr>
        <w:spacing w:line="360" w:lineRule="auto"/>
        <w:rPr>
          <w:rFonts w:ascii="Times New Roman" w:hAnsi="Times New Roman" w:cs="Times New Roman"/>
          <w:sz w:val="24"/>
          <w:szCs w:val="24"/>
        </w:rPr>
      </w:pPr>
    </w:p>
    <w:p w14:paraId="27CCF731" w14:textId="77777777" w:rsidR="006E29AD" w:rsidRDefault="006E29AD" w:rsidP="00DA3871">
      <w:pPr>
        <w:spacing w:line="360" w:lineRule="auto"/>
        <w:rPr>
          <w:rFonts w:ascii="Times New Roman" w:hAnsi="Times New Roman" w:cs="Times New Roman"/>
          <w:sz w:val="24"/>
          <w:szCs w:val="24"/>
        </w:rPr>
      </w:pPr>
    </w:p>
    <w:p w14:paraId="7D33C992" w14:textId="77777777" w:rsidR="006E29AD" w:rsidRDefault="006E29AD" w:rsidP="00DA3871">
      <w:pPr>
        <w:spacing w:line="360" w:lineRule="auto"/>
        <w:rPr>
          <w:rFonts w:ascii="Times New Roman" w:hAnsi="Times New Roman" w:cs="Times New Roman"/>
          <w:b/>
          <w:sz w:val="24"/>
          <w:szCs w:val="24"/>
          <w:u w:val="single"/>
        </w:rPr>
      </w:pPr>
    </w:p>
    <w:p w14:paraId="46C8DDC6" w14:textId="77777777" w:rsidR="00DA3871" w:rsidRDefault="006E29AD" w:rsidP="00DA387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DA3871" w:rsidRPr="005774D4">
        <w:rPr>
          <w:rFonts w:ascii="Times New Roman" w:hAnsi="Times New Roman" w:cs="Times New Roman"/>
          <w:b/>
          <w:sz w:val="32"/>
          <w:szCs w:val="32"/>
        </w:rPr>
        <w:t>References &amp; Bibliography</w:t>
      </w:r>
      <w:r w:rsidR="005349D5">
        <w:rPr>
          <w:rFonts w:ascii="Times New Roman" w:hAnsi="Times New Roman" w:cs="Times New Roman"/>
          <w:b/>
          <w:sz w:val="32"/>
          <w:szCs w:val="32"/>
        </w:rPr>
        <w:t>:-</w:t>
      </w:r>
    </w:p>
    <w:p w14:paraId="22F0D8F6" w14:textId="77777777" w:rsidR="005774D4" w:rsidRPr="005774D4" w:rsidRDefault="005774D4" w:rsidP="005774D4">
      <w:pPr>
        <w:spacing w:line="360" w:lineRule="auto"/>
        <w:ind w:left="360"/>
        <w:jc w:val="both"/>
        <w:rPr>
          <w:rFonts w:ascii="Times New Roman" w:hAnsi="Times New Roman" w:cs="Times New Roman"/>
          <w:b/>
          <w:sz w:val="32"/>
          <w:szCs w:val="32"/>
          <w:u w:val="single"/>
        </w:rPr>
      </w:pPr>
      <w:r w:rsidRPr="005774D4">
        <w:rPr>
          <w:rFonts w:ascii="Times New Roman" w:hAnsi="Times New Roman"/>
          <w:sz w:val="24"/>
          <w:szCs w:val="24"/>
        </w:rPr>
        <w:t>Material referred for the development of this “</w:t>
      </w:r>
      <w:r w:rsidRPr="005774D4">
        <w:rPr>
          <w:rFonts w:ascii="Times New Roman" w:hAnsi="Times New Roman" w:cs="Times New Roman"/>
          <w:b/>
          <w:bCs/>
          <w:sz w:val="24"/>
          <w:szCs w:val="24"/>
        </w:rPr>
        <w:t>Automated Teller Machine</w:t>
      </w:r>
      <w:r w:rsidRPr="005774D4">
        <w:rPr>
          <w:rFonts w:ascii="Times New Roman" w:hAnsi="Times New Roman" w:cs="Times New Roman"/>
          <w:b/>
          <w:sz w:val="24"/>
          <w:szCs w:val="24"/>
        </w:rPr>
        <w:t xml:space="preserve"> (</w:t>
      </w:r>
      <w:r w:rsidRPr="005774D4">
        <w:rPr>
          <w:rFonts w:ascii="Times New Roman" w:hAnsi="Times New Roman" w:cs="Times New Roman"/>
          <w:b/>
          <w:bCs/>
          <w:sz w:val="24"/>
          <w:szCs w:val="24"/>
        </w:rPr>
        <w:t>ATM</w:t>
      </w:r>
      <w:r w:rsidRPr="005774D4">
        <w:rPr>
          <w:rFonts w:ascii="Times New Roman" w:hAnsi="Times New Roman" w:cs="Times New Roman"/>
          <w:b/>
          <w:sz w:val="24"/>
          <w:szCs w:val="24"/>
        </w:rPr>
        <w:t>)</w:t>
      </w:r>
      <w:r w:rsidRPr="005774D4">
        <w:rPr>
          <w:rFonts w:ascii="Times New Roman" w:hAnsi="Times New Roman" w:cs="Times New Roman"/>
          <w:b/>
          <w:i/>
          <w:sz w:val="24"/>
          <w:szCs w:val="24"/>
        </w:rPr>
        <w:t xml:space="preserve"> </w:t>
      </w:r>
      <w:r w:rsidRPr="005774D4">
        <w:rPr>
          <w:rFonts w:ascii="Times New Roman" w:hAnsi="Times New Roman" w:cs="Times New Roman"/>
          <w:b/>
          <w:sz w:val="24"/>
          <w:szCs w:val="24"/>
        </w:rPr>
        <w:t>System</w:t>
      </w:r>
      <w:r w:rsidRPr="005774D4">
        <w:rPr>
          <w:rFonts w:ascii="Times New Roman" w:hAnsi="Times New Roman"/>
          <w:sz w:val="24"/>
          <w:szCs w:val="24"/>
        </w:rPr>
        <w:t>” is as follows.</w:t>
      </w:r>
    </w:p>
    <w:p w14:paraId="0CC01BA7" w14:textId="77777777" w:rsidR="00DA3871" w:rsidRPr="005774D4" w:rsidRDefault="00DA3871" w:rsidP="00DA3871">
      <w:pPr>
        <w:rPr>
          <w:rFonts w:ascii="Times New Roman" w:hAnsi="Times New Roman" w:cs="Times New Roman"/>
          <w:b/>
          <w:sz w:val="24"/>
          <w:szCs w:val="24"/>
        </w:rPr>
      </w:pPr>
      <w:r w:rsidRPr="005774D4">
        <w:rPr>
          <w:rFonts w:ascii="Times New Roman" w:hAnsi="Times New Roman" w:cs="Times New Roman"/>
          <w:b/>
          <w:sz w:val="24"/>
          <w:szCs w:val="24"/>
        </w:rPr>
        <w:t xml:space="preserve">  Bibliography:-</w:t>
      </w:r>
    </w:p>
    <w:p w14:paraId="40F197AE" w14:textId="77777777" w:rsidR="00DA3871" w:rsidRPr="005774D4" w:rsidRDefault="00DA3871" w:rsidP="00DA3871">
      <w:pPr>
        <w:spacing w:line="360" w:lineRule="auto"/>
        <w:rPr>
          <w:rFonts w:ascii="Times New Roman" w:hAnsi="Times New Roman" w:cs="Times New Roman"/>
          <w:b/>
          <w:sz w:val="24"/>
          <w:szCs w:val="24"/>
        </w:rPr>
      </w:pPr>
      <w:r w:rsidRPr="005774D4">
        <w:rPr>
          <w:rFonts w:ascii="Times New Roman" w:hAnsi="Times New Roman" w:cs="Times New Roman"/>
          <w:sz w:val="24"/>
          <w:szCs w:val="24"/>
        </w:rPr>
        <w:t xml:space="preserve">   Books referred during project development</w:t>
      </w:r>
      <w:r w:rsidRPr="005774D4">
        <w:rPr>
          <w:rFonts w:ascii="Times New Roman" w:hAnsi="Times New Roman" w:cs="Times New Roman"/>
          <w:b/>
          <w:sz w:val="24"/>
          <w:szCs w:val="24"/>
        </w:rPr>
        <w:t>:</w:t>
      </w:r>
    </w:p>
    <w:p w14:paraId="0F54C907" w14:textId="77777777" w:rsidR="00DA3871" w:rsidRPr="005774D4" w:rsidRDefault="00DA3871" w:rsidP="00D05BD3">
      <w:pPr>
        <w:pStyle w:val="ListParagraph"/>
        <w:numPr>
          <w:ilvl w:val="0"/>
          <w:numId w:val="20"/>
        </w:numPr>
        <w:spacing w:line="360" w:lineRule="auto"/>
        <w:rPr>
          <w:rFonts w:ascii="Times New Roman" w:hAnsi="Times New Roman" w:cs="Times New Roman"/>
          <w:iCs/>
          <w:sz w:val="24"/>
          <w:szCs w:val="24"/>
        </w:rPr>
      </w:pPr>
      <w:r w:rsidRPr="005774D4">
        <w:rPr>
          <w:rFonts w:ascii="Times New Roman" w:hAnsi="Times New Roman" w:cs="Times New Roman"/>
          <w:iCs/>
          <w:sz w:val="24"/>
          <w:szCs w:val="24"/>
        </w:rPr>
        <w:t>Complete Reference Java 5.</w:t>
      </w:r>
      <w:r w:rsidR="0062724B">
        <w:rPr>
          <w:rFonts w:ascii="Times New Roman" w:hAnsi="Times New Roman" w:cs="Times New Roman"/>
          <w:iCs/>
          <w:sz w:val="24"/>
          <w:szCs w:val="24"/>
        </w:rPr>
        <w:t xml:space="preserve">       </w:t>
      </w:r>
      <w:r w:rsidR="00E45699">
        <w:rPr>
          <w:rFonts w:ascii="Times New Roman" w:hAnsi="Times New Roman" w:cs="Times New Roman"/>
          <w:iCs/>
          <w:sz w:val="24"/>
          <w:szCs w:val="24"/>
        </w:rPr>
        <w:t>By</w:t>
      </w:r>
      <w:r w:rsidRPr="005774D4">
        <w:rPr>
          <w:rFonts w:ascii="Times New Roman" w:hAnsi="Times New Roman" w:cs="Times New Roman"/>
          <w:iCs/>
          <w:sz w:val="24"/>
          <w:szCs w:val="24"/>
        </w:rPr>
        <w:t xml:space="preserve"> Mr.</w:t>
      </w:r>
      <w:r w:rsidR="00D05BD3">
        <w:rPr>
          <w:rFonts w:ascii="Times New Roman" w:hAnsi="Times New Roman" w:cs="Times New Roman"/>
          <w:iCs/>
          <w:sz w:val="24"/>
          <w:szCs w:val="24"/>
        </w:rPr>
        <w:t xml:space="preserve"> </w:t>
      </w:r>
      <w:r w:rsidRPr="005774D4">
        <w:rPr>
          <w:rFonts w:ascii="Times New Roman" w:hAnsi="Times New Roman" w:cs="Times New Roman"/>
          <w:iCs/>
          <w:sz w:val="24"/>
          <w:szCs w:val="24"/>
        </w:rPr>
        <w:t>Herbert Schilt.</w:t>
      </w:r>
    </w:p>
    <w:p w14:paraId="42B0CAB7" w14:textId="77777777" w:rsidR="005774D4" w:rsidRPr="005774D4" w:rsidRDefault="005774D4" w:rsidP="00D05BD3">
      <w:pPr>
        <w:pStyle w:val="ListParagraph"/>
        <w:numPr>
          <w:ilvl w:val="0"/>
          <w:numId w:val="20"/>
        </w:numPr>
        <w:spacing w:after="0" w:line="360" w:lineRule="auto"/>
        <w:jc w:val="both"/>
        <w:rPr>
          <w:rFonts w:ascii="Times New Roman" w:hAnsi="Times New Roman" w:cs="Times New Roman"/>
          <w:iCs/>
          <w:sz w:val="24"/>
          <w:szCs w:val="24"/>
        </w:rPr>
      </w:pPr>
      <w:r w:rsidRPr="005774D4">
        <w:rPr>
          <w:rFonts w:ascii="Times New Roman" w:hAnsi="Times New Roman"/>
          <w:sz w:val="24"/>
          <w:szCs w:val="24"/>
        </w:rPr>
        <w:t>JAVA 2 Black Book</w:t>
      </w:r>
      <w:r w:rsidR="0062724B">
        <w:rPr>
          <w:rFonts w:ascii="Times New Roman" w:hAnsi="Times New Roman"/>
          <w:sz w:val="24"/>
          <w:szCs w:val="24"/>
        </w:rPr>
        <w:t xml:space="preserve">                   </w:t>
      </w:r>
      <w:r w:rsidR="00E45699">
        <w:rPr>
          <w:rFonts w:ascii="Times New Roman" w:hAnsi="Times New Roman"/>
          <w:sz w:val="24"/>
          <w:szCs w:val="24"/>
        </w:rPr>
        <w:t>B</w:t>
      </w:r>
      <w:r w:rsidR="0052263B" w:rsidRPr="005774D4">
        <w:rPr>
          <w:rFonts w:ascii="Times New Roman" w:hAnsi="Times New Roman"/>
          <w:sz w:val="24"/>
          <w:szCs w:val="24"/>
        </w:rPr>
        <w:t>y</w:t>
      </w:r>
      <w:r w:rsidR="00D05BD3">
        <w:rPr>
          <w:rFonts w:ascii="Times New Roman" w:hAnsi="Times New Roman"/>
          <w:sz w:val="24"/>
          <w:szCs w:val="24"/>
        </w:rPr>
        <w:t xml:space="preserve"> Mr. </w:t>
      </w:r>
      <w:r w:rsidRPr="005774D4">
        <w:rPr>
          <w:rFonts w:ascii="Times New Roman" w:hAnsi="Times New Roman"/>
          <w:sz w:val="24"/>
          <w:szCs w:val="24"/>
        </w:rPr>
        <w:t>Steven Holzner</w:t>
      </w:r>
      <w:r w:rsidRPr="005774D4">
        <w:rPr>
          <w:rFonts w:ascii="Times New Roman" w:hAnsi="Times New Roman"/>
          <w:sz w:val="32"/>
          <w:szCs w:val="32"/>
        </w:rPr>
        <w:t>.</w:t>
      </w:r>
    </w:p>
    <w:p w14:paraId="135D98AA" w14:textId="77777777" w:rsidR="005774D4" w:rsidRPr="005774D4" w:rsidRDefault="005774D4" w:rsidP="00D05BD3">
      <w:pPr>
        <w:pStyle w:val="ListParagraph"/>
        <w:numPr>
          <w:ilvl w:val="0"/>
          <w:numId w:val="20"/>
        </w:numPr>
        <w:spacing w:after="0" w:line="360" w:lineRule="auto"/>
        <w:jc w:val="both"/>
        <w:rPr>
          <w:rFonts w:ascii="Times New Roman" w:hAnsi="Times New Roman" w:cs="Times New Roman"/>
          <w:b/>
          <w:sz w:val="24"/>
          <w:szCs w:val="24"/>
          <w:u w:val="single"/>
        </w:rPr>
      </w:pPr>
      <w:r w:rsidRPr="005774D4">
        <w:rPr>
          <w:rFonts w:ascii="Times New Roman" w:hAnsi="Times New Roman" w:cs="Times New Roman"/>
          <w:iCs/>
          <w:sz w:val="24"/>
          <w:szCs w:val="24"/>
        </w:rPr>
        <w:t xml:space="preserve">Software Engineering      </w:t>
      </w:r>
      <w:r w:rsidRPr="005774D4">
        <w:rPr>
          <w:rFonts w:ascii="Times New Roman" w:hAnsi="Times New Roman" w:cs="Times New Roman"/>
          <w:bCs/>
          <w:sz w:val="24"/>
          <w:szCs w:val="24"/>
        </w:rPr>
        <w:t xml:space="preserve">        </w:t>
      </w:r>
      <w:r w:rsidR="0052263B">
        <w:rPr>
          <w:rFonts w:ascii="Times New Roman" w:hAnsi="Times New Roman" w:cs="Times New Roman"/>
          <w:bCs/>
          <w:sz w:val="24"/>
          <w:szCs w:val="24"/>
        </w:rPr>
        <w:t xml:space="preserve">  </w:t>
      </w:r>
      <w:r w:rsidR="00E45699">
        <w:rPr>
          <w:rFonts w:ascii="Times New Roman" w:hAnsi="Times New Roman" w:cs="Times New Roman"/>
          <w:bCs/>
          <w:sz w:val="24"/>
          <w:szCs w:val="24"/>
        </w:rPr>
        <w:t xml:space="preserve"> </w:t>
      </w:r>
      <w:r w:rsidRPr="005774D4">
        <w:rPr>
          <w:rFonts w:ascii="Times New Roman" w:hAnsi="Times New Roman" w:cs="Times New Roman"/>
          <w:bCs/>
          <w:sz w:val="24"/>
          <w:szCs w:val="24"/>
        </w:rPr>
        <w:t xml:space="preserve"> </w:t>
      </w:r>
      <w:r w:rsidR="00D05BD3">
        <w:rPr>
          <w:rFonts w:ascii="Times New Roman" w:hAnsi="Times New Roman" w:cs="Times New Roman"/>
          <w:bCs/>
          <w:sz w:val="24"/>
          <w:szCs w:val="24"/>
        </w:rPr>
        <w:t>B</w:t>
      </w:r>
      <w:r w:rsidR="00D05BD3" w:rsidRPr="005774D4">
        <w:rPr>
          <w:rFonts w:ascii="Times New Roman" w:hAnsi="Times New Roman" w:cs="Times New Roman"/>
          <w:bCs/>
          <w:sz w:val="24"/>
          <w:szCs w:val="24"/>
        </w:rPr>
        <w:t>y Mrs</w:t>
      </w:r>
      <w:r w:rsidRPr="005774D4">
        <w:rPr>
          <w:rFonts w:ascii="Times New Roman" w:hAnsi="Times New Roman" w:cs="Times New Roman"/>
          <w:bCs/>
          <w:sz w:val="24"/>
          <w:szCs w:val="24"/>
        </w:rPr>
        <w:t>. Sharada patil.</w:t>
      </w:r>
      <w:r w:rsidR="00DA3871" w:rsidRPr="005774D4">
        <w:rPr>
          <w:rFonts w:ascii="Times New Roman" w:hAnsi="Times New Roman" w:cs="Times New Roman"/>
          <w:iCs/>
          <w:sz w:val="24"/>
          <w:szCs w:val="24"/>
        </w:rPr>
        <w:t xml:space="preserve">   </w:t>
      </w:r>
    </w:p>
    <w:p w14:paraId="08B65E7E" w14:textId="77777777" w:rsidR="005774D4" w:rsidRPr="005774D4" w:rsidRDefault="005774D4" w:rsidP="005774D4">
      <w:pPr>
        <w:pStyle w:val="ListParagraph"/>
        <w:spacing w:after="0" w:line="360" w:lineRule="auto"/>
        <w:ind w:left="525"/>
        <w:jc w:val="both"/>
        <w:rPr>
          <w:rFonts w:ascii="Times New Roman" w:hAnsi="Times New Roman" w:cs="Times New Roman"/>
          <w:b/>
          <w:sz w:val="24"/>
          <w:szCs w:val="24"/>
          <w:u w:val="single"/>
        </w:rPr>
      </w:pPr>
    </w:p>
    <w:p w14:paraId="5753CC1B" w14:textId="77777777" w:rsidR="00DA3871" w:rsidRPr="005774D4" w:rsidRDefault="00DA3871" w:rsidP="00DA3871">
      <w:pPr>
        <w:rPr>
          <w:rFonts w:ascii="Times New Roman" w:hAnsi="Times New Roman" w:cs="Times New Roman"/>
          <w:b/>
          <w:sz w:val="24"/>
          <w:szCs w:val="24"/>
        </w:rPr>
      </w:pPr>
      <w:r w:rsidRPr="005774D4">
        <w:rPr>
          <w:rFonts w:ascii="Times New Roman" w:hAnsi="Times New Roman" w:cs="Times New Roman"/>
          <w:b/>
          <w:sz w:val="24"/>
          <w:szCs w:val="24"/>
        </w:rPr>
        <w:t xml:space="preserve">   Website Reference:-</w:t>
      </w:r>
    </w:p>
    <w:p w14:paraId="44CA1AD3" w14:textId="77777777" w:rsidR="00B93492" w:rsidRPr="00AC0D39" w:rsidRDefault="00AC0D39" w:rsidP="00D05BD3">
      <w:pPr>
        <w:numPr>
          <w:ilvl w:val="0"/>
          <w:numId w:val="21"/>
        </w:numPr>
        <w:spacing w:after="0" w:line="240" w:lineRule="auto"/>
        <w:rPr>
          <w:rFonts w:ascii="Times New Roman" w:hAnsi="Times New Roman" w:cs="Times New Roman"/>
          <w:sz w:val="24"/>
          <w:szCs w:val="24"/>
        </w:rPr>
      </w:pPr>
      <w:r w:rsidRPr="00AC0D39">
        <w:rPr>
          <w:rFonts w:ascii="Times New Roman" w:hAnsi="Times New Roman" w:cs="Times New Roman"/>
          <w:sz w:val="24"/>
          <w:szCs w:val="24"/>
        </w:rPr>
        <w:t>www.javaworld.com</w:t>
      </w:r>
      <w:r w:rsidR="00DA3871" w:rsidRPr="00AC0D39">
        <w:rPr>
          <w:rFonts w:ascii="Times New Roman" w:hAnsi="Times New Roman" w:cs="Times New Roman"/>
          <w:sz w:val="24"/>
          <w:szCs w:val="24"/>
        </w:rPr>
        <w:t xml:space="preserve"> </w:t>
      </w:r>
    </w:p>
    <w:p w14:paraId="1873E387" w14:textId="77777777" w:rsidR="005774D4" w:rsidRPr="00F601A4" w:rsidRDefault="00DA3871" w:rsidP="00D05BD3">
      <w:pPr>
        <w:pStyle w:val="ListParagraph"/>
        <w:numPr>
          <w:ilvl w:val="0"/>
          <w:numId w:val="21"/>
        </w:numPr>
        <w:spacing w:after="0"/>
        <w:rPr>
          <w:rStyle w:val="Hyperlink"/>
          <w:rFonts w:ascii="Times New Roman" w:hAnsi="Times New Roman" w:cs="Times New Roman"/>
          <w:color w:val="auto"/>
          <w:sz w:val="24"/>
          <w:szCs w:val="24"/>
          <w:u w:val="none"/>
        </w:rPr>
      </w:pPr>
      <w:r w:rsidRPr="00AC0D39">
        <w:rPr>
          <w:rFonts w:ascii="Times New Roman" w:hAnsi="Times New Roman" w:cs="Times New Roman"/>
          <w:sz w:val="24"/>
          <w:szCs w:val="24"/>
        </w:rPr>
        <w:t xml:space="preserve"> </w:t>
      </w:r>
      <w:hyperlink r:id="rId30" w:history="1">
        <w:r w:rsidR="005774D4" w:rsidRPr="00AC0D39">
          <w:rPr>
            <w:rStyle w:val="Hyperlink"/>
            <w:rFonts w:ascii="Times New Roman" w:hAnsi="Times New Roman" w:cs="Times New Roman"/>
            <w:sz w:val="24"/>
            <w:szCs w:val="24"/>
          </w:rPr>
          <w:t>www.wikipedia.com</w:t>
        </w:r>
      </w:hyperlink>
    </w:p>
    <w:p w14:paraId="741D16BF" w14:textId="77777777" w:rsidR="00F601A4" w:rsidRDefault="00F601A4" w:rsidP="00F601A4">
      <w:pPr>
        <w:pStyle w:val="ListParagraph"/>
        <w:spacing w:after="0"/>
        <w:ind w:left="585"/>
        <w:rPr>
          <w:rStyle w:val="Hyperlink"/>
          <w:rFonts w:ascii="Times New Roman" w:hAnsi="Times New Roman" w:cs="Times New Roman"/>
          <w:sz w:val="24"/>
          <w:szCs w:val="24"/>
        </w:rPr>
      </w:pPr>
    </w:p>
    <w:p w14:paraId="35357880" w14:textId="77777777" w:rsidR="00F601A4" w:rsidRDefault="00F601A4" w:rsidP="00F601A4">
      <w:pPr>
        <w:pStyle w:val="ListParagraph"/>
        <w:spacing w:after="0"/>
        <w:ind w:left="585"/>
        <w:rPr>
          <w:rStyle w:val="Hyperlink"/>
          <w:rFonts w:ascii="Times New Roman" w:hAnsi="Times New Roman" w:cs="Times New Roman"/>
          <w:sz w:val="24"/>
          <w:szCs w:val="24"/>
        </w:rPr>
      </w:pPr>
    </w:p>
    <w:p w14:paraId="7D27364E" w14:textId="77777777" w:rsidR="00F601A4" w:rsidRDefault="00F601A4" w:rsidP="00F601A4">
      <w:pPr>
        <w:pStyle w:val="ListParagraph"/>
        <w:spacing w:after="0"/>
        <w:ind w:left="585"/>
        <w:rPr>
          <w:rStyle w:val="Hyperlink"/>
          <w:rFonts w:ascii="Times New Roman" w:hAnsi="Times New Roman" w:cs="Times New Roman"/>
          <w:sz w:val="24"/>
          <w:szCs w:val="24"/>
        </w:rPr>
      </w:pPr>
    </w:p>
    <w:p w14:paraId="1AA7DAEC" w14:textId="77777777" w:rsidR="00F601A4" w:rsidRDefault="00F601A4" w:rsidP="00F601A4">
      <w:pPr>
        <w:pStyle w:val="ListParagraph"/>
        <w:spacing w:after="0"/>
        <w:ind w:left="585"/>
        <w:rPr>
          <w:rStyle w:val="Hyperlink"/>
          <w:rFonts w:ascii="Times New Roman" w:hAnsi="Times New Roman" w:cs="Times New Roman"/>
          <w:sz w:val="24"/>
          <w:szCs w:val="24"/>
        </w:rPr>
      </w:pPr>
    </w:p>
    <w:p w14:paraId="54305394" w14:textId="77D372BF" w:rsidR="00F601A4" w:rsidRPr="00F601A4" w:rsidRDefault="00F601A4" w:rsidP="00F601A4">
      <w:pPr>
        <w:spacing w:after="120"/>
        <w:jc w:val="center"/>
        <w:rPr>
          <w:rFonts w:ascii="Times New Roman" w:hAnsi="Times New Roman" w:cs="Times New Roman"/>
          <w:b/>
          <w:i/>
          <w:iCs/>
          <w:color w:val="000000"/>
          <w:sz w:val="28"/>
          <w:szCs w:val="28"/>
        </w:rPr>
      </w:pPr>
      <w:r w:rsidRPr="00F601A4">
        <w:rPr>
          <w:rStyle w:val="Hyperlink"/>
          <w:rFonts w:ascii="Times New Roman" w:hAnsi="Times New Roman" w:cs="Times New Roman"/>
          <w:b/>
          <w:bCs/>
          <w:color w:val="000000" w:themeColor="text1"/>
          <w:sz w:val="28"/>
          <w:szCs w:val="28"/>
          <w:u w:val="none"/>
        </w:rPr>
        <w:t xml:space="preserve">This project is Contributed by </w:t>
      </w:r>
      <w:r w:rsidRPr="00F601A4">
        <w:rPr>
          <w:rStyle w:val="SubtleEmphasis"/>
          <w:rFonts w:ascii="Times New Roman" w:hAnsi="Times New Roman"/>
          <w:b/>
          <w:i w:val="0"/>
          <w:color w:val="000000"/>
          <w:sz w:val="28"/>
          <w:szCs w:val="28"/>
        </w:rPr>
        <w:t>AKSHAY ANANT MAHADIK</w:t>
      </w:r>
      <w:r>
        <w:rPr>
          <w:rStyle w:val="SubtleEmphasis"/>
          <w:rFonts w:ascii="Times New Roman" w:hAnsi="Times New Roman"/>
          <w:b/>
          <w:i w:val="0"/>
          <w:color w:val="000000"/>
          <w:sz w:val="28"/>
          <w:szCs w:val="28"/>
        </w:rPr>
        <w:t xml:space="preserve"> and Rahul Awasthi</w:t>
      </w:r>
    </w:p>
    <w:p w14:paraId="2281AA1B" w14:textId="5D0341C9" w:rsidR="00F601A4" w:rsidRPr="00F601A4" w:rsidRDefault="00F601A4" w:rsidP="00F601A4">
      <w:pPr>
        <w:pStyle w:val="ListParagraph"/>
        <w:spacing w:after="0"/>
        <w:ind w:left="585"/>
        <w:rPr>
          <w:rFonts w:ascii="Times New Roman" w:hAnsi="Times New Roman" w:cs="Times New Roman"/>
          <w:b/>
          <w:bCs/>
          <w:color w:val="000000" w:themeColor="text1"/>
          <w:sz w:val="24"/>
          <w:szCs w:val="24"/>
        </w:rPr>
      </w:pPr>
    </w:p>
    <w:p w14:paraId="30EC6179" w14:textId="77777777" w:rsidR="00C571B7" w:rsidRPr="005774D4" w:rsidRDefault="00C571B7" w:rsidP="00C571B7">
      <w:pPr>
        <w:rPr>
          <w:rFonts w:ascii="Times New Roman" w:hAnsi="Times New Roman" w:cs="Times New Roman"/>
          <w:sz w:val="24"/>
          <w:szCs w:val="24"/>
        </w:rPr>
      </w:pPr>
    </w:p>
    <w:p w14:paraId="776437F8" w14:textId="77777777" w:rsidR="00C571B7" w:rsidRPr="005774D4" w:rsidRDefault="00C571B7" w:rsidP="001E22BE">
      <w:pPr>
        <w:rPr>
          <w:rFonts w:ascii="Times New Roman" w:hAnsi="Times New Roman" w:cs="Times New Roman"/>
          <w:b/>
          <w:sz w:val="24"/>
          <w:szCs w:val="24"/>
        </w:rPr>
      </w:pPr>
    </w:p>
    <w:p w14:paraId="5AC41D34" w14:textId="77777777" w:rsidR="001E22BE" w:rsidRPr="005774D4" w:rsidRDefault="001E22BE" w:rsidP="005A7DED">
      <w:pPr>
        <w:pStyle w:val="ListParagraph"/>
        <w:rPr>
          <w:rFonts w:ascii="Times New Roman" w:eastAsia="Times New Roman" w:hAnsi="Times New Roman" w:cs="Times New Roman"/>
          <w:sz w:val="24"/>
          <w:szCs w:val="24"/>
        </w:rPr>
      </w:pPr>
    </w:p>
    <w:sectPr w:rsidR="001E22BE" w:rsidRPr="005774D4" w:rsidSect="00A55E18">
      <w:headerReference w:type="even" r:id="rId31"/>
      <w:headerReference w:type="default" r:id="rId32"/>
      <w:footerReference w:type="even" r:id="rId33"/>
      <w:footerReference w:type="default" r:id="rId34"/>
      <w:headerReference w:type="first" r:id="rId35"/>
      <w:footerReference w:type="first" r:id="rId36"/>
      <w:pgSz w:w="11906" w:h="16838" w:code="9"/>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7203" w14:textId="77777777" w:rsidR="006944F7" w:rsidRDefault="006944F7" w:rsidP="00542A81">
      <w:pPr>
        <w:spacing w:after="0" w:line="240" w:lineRule="auto"/>
      </w:pPr>
      <w:r>
        <w:separator/>
      </w:r>
    </w:p>
  </w:endnote>
  <w:endnote w:type="continuationSeparator" w:id="0">
    <w:p w14:paraId="731403C6" w14:textId="77777777" w:rsidR="006944F7" w:rsidRDefault="006944F7" w:rsidP="0054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5951" w14:textId="77777777" w:rsidR="00542A81" w:rsidRDefault="00542A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5228"/>
      <w:docPartObj>
        <w:docPartGallery w:val="Page Numbers (Bottom of Page)"/>
        <w:docPartUnique/>
      </w:docPartObj>
    </w:sdtPr>
    <w:sdtContent>
      <w:p w14:paraId="10FFE0F5" w14:textId="77777777" w:rsidR="003D4F13" w:rsidRDefault="00000000">
        <w:pPr>
          <w:pStyle w:val="Footer"/>
          <w:jc w:val="right"/>
        </w:pPr>
        <w:r>
          <w:fldChar w:fldCharType="begin"/>
        </w:r>
        <w:r>
          <w:instrText xml:space="preserve"> PAGE   \* MERGEFORMAT </w:instrText>
        </w:r>
        <w:r>
          <w:fldChar w:fldCharType="separate"/>
        </w:r>
        <w:r w:rsidR="004D1E0A">
          <w:rPr>
            <w:noProof/>
          </w:rPr>
          <w:t>5</w:t>
        </w:r>
        <w:r>
          <w:rPr>
            <w:noProof/>
          </w:rPr>
          <w:fldChar w:fldCharType="end"/>
        </w:r>
      </w:p>
    </w:sdtContent>
  </w:sdt>
  <w:p w14:paraId="4365D3C5" w14:textId="77777777" w:rsidR="00542A81" w:rsidRDefault="00542A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E6BDF" w14:textId="77777777" w:rsidR="00542A81" w:rsidRDefault="00542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F219F" w14:textId="77777777" w:rsidR="006944F7" w:rsidRDefault="006944F7" w:rsidP="00542A81">
      <w:pPr>
        <w:spacing w:after="0" w:line="240" w:lineRule="auto"/>
      </w:pPr>
      <w:r>
        <w:separator/>
      </w:r>
    </w:p>
  </w:footnote>
  <w:footnote w:type="continuationSeparator" w:id="0">
    <w:p w14:paraId="0EA9496A" w14:textId="77777777" w:rsidR="006944F7" w:rsidRDefault="006944F7" w:rsidP="0054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A7C5F" w14:textId="77777777" w:rsidR="00542A81" w:rsidRDefault="00542A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0FF1" w14:textId="77777777" w:rsidR="00542A81" w:rsidRPr="00233155" w:rsidRDefault="00A04363">
    <w:pPr>
      <w:pStyle w:val="Header"/>
      <w:rPr>
        <w:rFonts w:ascii="Times New Roman" w:hAnsi="Times New Roman" w:cs="Times New Roman"/>
        <w:b/>
        <w:sz w:val="28"/>
        <w:szCs w:val="28"/>
      </w:rPr>
    </w:pPr>
    <w:r w:rsidRPr="00233155">
      <w:rPr>
        <w:rFonts w:ascii="Times New Roman" w:hAnsi="Times New Roman" w:cs="Times New Roman"/>
        <w:b/>
        <w:sz w:val="28"/>
        <w:szCs w:val="28"/>
      </w:rPr>
      <w:ptab w:relativeTo="margin" w:alignment="center" w:leader="none"/>
    </w:r>
    <w:r w:rsidRPr="00233155">
      <w:rPr>
        <w:rFonts w:ascii="Times New Roman" w:hAnsi="Times New Roman" w:cs="Times New Roman"/>
        <w:b/>
        <w:sz w:val="28"/>
        <w:szCs w:val="28"/>
      </w:rPr>
      <w:ptab w:relativeTo="margin" w:alignment="right" w:leader="none"/>
    </w:r>
    <w:r w:rsidRPr="00233155">
      <w:rPr>
        <w:rFonts w:ascii="Times New Roman" w:hAnsi="Times New Roman" w:cs="Times New Roman"/>
        <w:b/>
        <w:sz w:val="28"/>
        <w:szCs w:val="28"/>
      </w:rPr>
      <w:t>ATM</w:t>
    </w:r>
    <w:r w:rsidR="00233155">
      <w:rPr>
        <w:rFonts w:ascii="Times New Roman" w:hAnsi="Times New Roman" w:cs="Times New Roman"/>
        <w:b/>
        <w:sz w:val="28"/>
        <w:szCs w:val="28"/>
      </w:rPr>
      <w:t xml:space="preserve"> </w:t>
    </w:r>
    <w:r w:rsidRPr="00233155">
      <w:rPr>
        <w:rFonts w:ascii="Times New Roman" w:hAnsi="Times New Roman" w:cs="Times New Roman"/>
        <w:b/>
        <w:sz w:val="28"/>
        <w:szCs w:val="28"/>
      </w:rPr>
      <w:t>SYST</w:t>
    </w:r>
    <w:r w:rsidR="00233155">
      <w:rPr>
        <w:rFonts w:ascii="Times New Roman" w:hAnsi="Times New Roman" w:cs="Times New Roman"/>
        <w:b/>
        <w:sz w:val="28"/>
        <w:szCs w:val="28"/>
      </w:rPr>
      <w:t>E</w:t>
    </w:r>
    <w:r w:rsidRPr="00233155">
      <w:rPr>
        <w:rFonts w:ascii="Times New Roman" w:hAnsi="Times New Roman" w:cs="Times New Roman"/>
        <w:b/>
        <w:sz w:val="28"/>
        <w:szCs w:val="28"/>
      </w:rPr>
      <w:t>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A0E4" w14:textId="77777777" w:rsidR="00542A81" w:rsidRDefault="0054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multilevel"/>
    <w:tmpl w:val="00000003"/>
    <w:name w:val="WW8Num4"/>
    <w:lvl w:ilvl="0">
      <w:start w:val="1"/>
      <w:numFmt w:val="bullet"/>
      <w:lvlText w:val=""/>
      <w:lvlJc w:val="left"/>
      <w:pPr>
        <w:tabs>
          <w:tab w:val="num" w:pos="360"/>
        </w:tabs>
        <w:ind w:left="360" w:hanging="360"/>
      </w:pPr>
      <w:rPr>
        <w:rFonts w:ascii="Wingdings" w:hAnsi="Wingdings"/>
        <w:sz w:val="34"/>
        <w:szCs w:val="34"/>
      </w:rPr>
    </w:lvl>
    <w:lvl w:ilvl="1">
      <w:start w:val="1"/>
      <w:numFmt w:val="bullet"/>
      <w:lvlText w:val=""/>
      <w:lvlJc w:val="left"/>
      <w:pPr>
        <w:tabs>
          <w:tab w:val="num" w:pos="720"/>
        </w:tabs>
        <w:ind w:left="720" w:hanging="360"/>
      </w:pPr>
      <w:rPr>
        <w:rFonts w:ascii="Wingdings" w:hAnsi="Wingdings"/>
        <w:sz w:val="34"/>
        <w:szCs w:val="34"/>
      </w:rPr>
    </w:lvl>
    <w:lvl w:ilvl="2">
      <w:start w:val="1"/>
      <w:numFmt w:val="bullet"/>
      <w:lvlText w:val=""/>
      <w:lvlJc w:val="left"/>
      <w:pPr>
        <w:tabs>
          <w:tab w:val="num" w:pos="360"/>
        </w:tabs>
        <w:ind w:left="360" w:hanging="360"/>
      </w:pPr>
      <w:rPr>
        <w:rFonts w:ascii="Wingdings" w:hAnsi="Wingdings"/>
        <w:sz w:val="34"/>
        <w:szCs w:val="3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34"/>
        <w:szCs w:val="34"/>
      </w:rPr>
    </w:lvl>
    <w:lvl w:ilvl="6">
      <w:start w:val="1"/>
      <w:numFmt w:val="bullet"/>
      <w:lvlText w:val=""/>
      <w:lvlJc w:val="left"/>
      <w:pPr>
        <w:tabs>
          <w:tab w:val="num" w:pos="2520"/>
        </w:tabs>
        <w:ind w:left="2520" w:hanging="360"/>
      </w:pPr>
      <w:rPr>
        <w:rFonts w:ascii="Wingdings" w:hAnsi="Wingdings"/>
        <w:sz w:val="34"/>
        <w:szCs w:val="3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2" w15:restartNumberingAfterBreak="0">
    <w:nsid w:val="00000004"/>
    <w:multiLevelType w:val="singleLevel"/>
    <w:tmpl w:val="00000004"/>
    <w:name w:val="WW8Num5"/>
    <w:lvl w:ilvl="0">
      <w:start w:val="1"/>
      <w:numFmt w:val="decimal"/>
      <w:lvlText w:val="%1."/>
      <w:lvlJc w:val="left"/>
      <w:pPr>
        <w:tabs>
          <w:tab w:val="num" w:pos="1440"/>
        </w:tabs>
        <w:ind w:left="1440" w:hanging="360"/>
      </w:pPr>
      <w:rPr>
        <w:b/>
        <w:sz w:val="36"/>
        <w:szCs w:val="36"/>
      </w:rPr>
    </w:lvl>
  </w:abstractNum>
  <w:abstractNum w:abstractNumId="3" w15:restartNumberingAfterBreak="0">
    <w:nsid w:val="01CA40CF"/>
    <w:multiLevelType w:val="hybridMultilevel"/>
    <w:tmpl w:val="7EA06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6604B3"/>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6D09E4"/>
    <w:multiLevelType w:val="hybridMultilevel"/>
    <w:tmpl w:val="555E6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DE6E61"/>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FF0369"/>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FA6004"/>
    <w:multiLevelType w:val="hybridMultilevel"/>
    <w:tmpl w:val="A40A80A8"/>
    <w:lvl w:ilvl="0" w:tplc="D37CB404">
      <w:start w:val="1"/>
      <w:numFmt w:val="bullet"/>
      <w:lvlText w:val=""/>
      <w:lvlJc w:val="left"/>
      <w:pPr>
        <w:tabs>
          <w:tab w:val="num" w:pos="720"/>
        </w:tabs>
        <w:ind w:left="720" w:hanging="360"/>
      </w:pPr>
      <w:rPr>
        <w:rFonts w:ascii="Symbol" w:eastAsia="Times New Roman" w:hAnsi="Symbol"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524844"/>
    <w:multiLevelType w:val="hybridMultilevel"/>
    <w:tmpl w:val="2C1A4F00"/>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10" w15:restartNumberingAfterBreak="0">
    <w:nsid w:val="1965007D"/>
    <w:multiLevelType w:val="hybridMultilevel"/>
    <w:tmpl w:val="CDE0C5FC"/>
    <w:lvl w:ilvl="0" w:tplc="04090001">
      <w:start w:val="1"/>
      <w:numFmt w:val="bullet"/>
      <w:lvlText w:val=""/>
      <w:lvlJc w:val="left"/>
      <w:pPr>
        <w:tabs>
          <w:tab w:val="num" w:pos="786"/>
        </w:tabs>
        <w:ind w:left="786" w:hanging="360"/>
      </w:pPr>
      <w:rPr>
        <w:rFonts w:ascii="Symbol" w:hAnsi="Symbol" w:hint="default"/>
      </w:rPr>
    </w:lvl>
    <w:lvl w:ilvl="1" w:tplc="04090003">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1BF073D4"/>
    <w:multiLevelType w:val="hybridMultilevel"/>
    <w:tmpl w:val="25208B5E"/>
    <w:lvl w:ilvl="0" w:tplc="321A7640">
      <w:start w:val="1"/>
      <w:numFmt w:val="decimal"/>
      <w:lvlText w:val="%1)"/>
      <w:lvlJc w:val="left"/>
      <w:pPr>
        <w:ind w:left="525" w:hanging="360"/>
      </w:pPr>
      <w:rPr>
        <w:rFonts w:hint="default"/>
        <w:b w:val="0"/>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12" w15:restartNumberingAfterBreak="0">
    <w:nsid w:val="1D9E7860"/>
    <w:multiLevelType w:val="hybridMultilevel"/>
    <w:tmpl w:val="82C2C4E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6B322F"/>
    <w:multiLevelType w:val="hybridMultilevel"/>
    <w:tmpl w:val="72604C34"/>
    <w:lvl w:ilvl="0" w:tplc="4009000F">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14" w15:restartNumberingAfterBreak="0">
    <w:nsid w:val="27274B9A"/>
    <w:multiLevelType w:val="hybridMultilevel"/>
    <w:tmpl w:val="970874FC"/>
    <w:lvl w:ilvl="0" w:tplc="6E263438">
      <w:start w:val="1"/>
      <w:numFmt w:val="decimal"/>
      <w:lvlText w:val="%1)"/>
      <w:lvlJc w:val="left"/>
      <w:pPr>
        <w:ind w:left="630" w:hanging="360"/>
      </w:pPr>
      <w:rPr>
        <w:rFonts w:cstheme="minorBidi" w:hint="default"/>
        <w:b w:val="0"/>
        <w:sz w:val="28"/>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5" w15:restartNumberingAfterBreak="0">
    <w:nsid w:val="29973FD3"/>
    <w:multiLevelType w:val="hybridMultilevel"/>
    <w:tmpl w:val="BF20D85E"/>
    <w:lvl w:ilvl="0" w:tplc="4AD6657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F52D95"/>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190C65"/>
    <w:multiLevelType w:val="singleLevel"/>
    <w:tmpl w:val="0409000F"/>
    <w:lvl w:ilvl="0">
      <w:start w:val="1"/>
      <w:numFmt w:val="decimal"/>
      <w:lvlText w:val="%1."/>
      <w:lvlJc w:val="left"/>
      <w:pPr>
        <w:tabs>
          <w:tab w:val="num" w:pos="720"/>
        </w:tabs>
        <w:ind w:left="720" w:hanging="360"/>
      </w:pPr>
    </w:lvl>
  </w:abstractNum>
  <w:abstractNum w:abstractNumId="18" w15:restartNumberingAfterBreak="0">
    <w:nsid w:val="3BCA7FF2"/>
    <w:multiLevelType w:val="hybridMultilevel"/>
    <w:tmpl w:val="14F091FE"/>
    <w:lvl w:ilvl="0" w:tplc="92B4A406">
      <w:start w:val="1"/>
      <w:numFmt w:val="decimal"/>
      <w:lvlText w:val="%1)"/>
      <w:lvlJc w:val="left"/>
      <w:pPr>
        <w:ind w:left="945" w:hanging="360"/>
      </w:pPr>
      <w:rPr>
        <w:rFonts w:hint="default"/>
        <w:b/>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19" w15:restartNumberingAfterBreak="0">
    <w:nsid w:val="4D82443A"/>
    <w:multiLevelType w:val="hybridMultilevel"/>
    <w:tmpl w:val="8FC4F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B4964"/>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203FD4"/>
    <w:multiLevelType w:val="hybridMultilevel"/>
    <w:tmpl w:val="E40433E6"/>
    <w:lvl w:ilvl="0" w:tplc="9C001FF2">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2" w15:restartNumberingAfterBreak="0">
    <w:nsid w:val="5913087D"/>
    <w:multiLevelType w:val="hybridMultilevel"/>
    <w:tmpl w:val="83409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825CE"/>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547C68"/>
    <w:multiLevelType w:val="hybridMultilevel"/>
    <w:tmpl w:val="A5E033A2"/>
    <w:lvl w:ilvl="0" w:tplc="CD7457EE">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25" w15:restartNumberingAfterBreak="0">
    <w:nsid w:val="5DFF4D70"/>
    <w:multiLevelType w:val="hybridMultilevel"/>
    <w:tmpl w:val="F52896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53570DA"/>
    <w:multiLevelType w:val="hybridMultilevel"/>
    <w:tmpl w:val="9F445A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7751C5"/>
    <w:multiLevelType w:val="hybridMultilevel"/>
    <w:tmpl w:val="6C3CC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0864AA"/>
    <w:multiLevelType w:val="hybridMultilevel"/>
    <w:tmpl w:val="4F9A443A"/>
    <w:lvl w:ilvl="0" w:tplc="0409000F">
      <w:start w:val="1"/>
      <w:numFmt w:val="decimal"/>
      <w:lvlText w:val="%1."/>
      <w:lvlJc w:val="left"/>
      <w:pPr>
        <w:tabs>
          <w:tab w:val="num" w:pos="1500"/>
        </w:tabs>
        <w:ind w:left="1500" w:hanging="360"/>
      </w:pPr>
    </w:lvl>
    <w:lvl w:ilvl="1" w:tplc="635406DC">
      <w:start w:val="1"/>
      <w:numFmt w:val="bullet"/>
      <w:lvlText w:val=""/>
      <w:lvlJc w:val="left"/>
      <w:pPr>
        <w:tabs>
          <w:tab w:val="num" w:pos="2364"/>
        </w:tabs>
        <w:ind w:left="2364" w:hanging="504"/>
      </w:pPr>
      <w:rPr>
        <w:rFonts w:ascii="Wingdings" w:hAnsi="Wingdings" w:hint="default"/>
        <w:color w:val="auto"/>
      </w:r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29" w15:restartNumberingAfterBreak="0">
    <w:nsid w:val="76973F23"/>
    <w:multiLevelType w:val="hybridMultilevel"/>
    <w:tmpl w:val="CC2688CE"/>
    <w:lvl w:ilvl="0" w:tplc="A7E0C54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80C3D97"/>
    <w:multiLevelType w:val="hybridMultilevel"/>
    <w:tmpl w:val="31281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975AA4"/>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1021779">
    <w:abstractNumId w:val="21"/>
  </w:num>
  <w:num w:numId="2" w16cid:durableId="703600409">
    <w:abstractNumId w:val="13"/>
  </w:num>
  <w:num w:numId="3" w16cid:durableId="1865292082">
    <w:abstractNumId w:val="30"/>
  </w:num>
  <w:num w:numId="4" w16cid:durableId="364254275">
    <w:abstractNumId w:val="15"/>
  </w:num>
  <w:num w:numId="5" w16cid:durableId="1922057553">
    <w:abstractNumId w:val="9"/>
  </w:num>
  <w:num w:numId="6" w16cid:durableId="415635921">
    <w:abstractNumId w:val="0"/>
  </w:num>
  <w:num w:numId="7" w16cid:durableId="1523204857">
    <w:abstractNumId w:val="10"/>
  </w:num>
  <w:num w:numId="8" w16cid:durableId="83309434">
    <w:abstractNumId w:val="26"/>
  </w:num>
  <w:num w:numId="9" w16cid:durableId="805587559">
    <w:abstractNumId w:val="27"/>
  </w:num>
  <w:num w:numId="10" w16cid:durableId="1018236698">
    <w:abstractNumId w:val="17"/>
  </w:num>
  <w:num w:numId="11" w16cid:durableId="1397581672">
    <w:abstractNumId w:val="5"/>
  </w:num>
  <w:num w:numId="12" w16cid:durableId="770664169">
    <w:abstractNumId w:val="14"/>
  </w:num>
  <w:num w:numId="13" w16cid:durableId="1490369030">
    <w:abstractNumId w:val="12"/>
  </w:num>
  <w:num w:numId="14" w16cid:durableId="231427063">
    <w:abstractNumId w:val="19"/>
  </w:num>
  <w:num w:numId="15" w16cid:durableId="351687100">
    <w:abstractNumId w:val="18"/>
  </w:num>
  <w:num w:numId="16" w16cid:durableId="392387058">
    <w:abstractNumId w:val="25"/>
  </w:num>
  <w:num w:numId="17" w16cid:durableId="1393889972">
    <w:abstractNumId w:val="28"/>
  </w:num>
  <w:num w:numId="18" w16cid:durableId="2093965045">
    <w:abstractNumId w:val="29"/>
  </w:num>
  <w:num w:numId="19" w16cid:durableId="853304320">
    <w:abstractNumId w:val="22"/>
  </w:num>
  <w:num w:numId="20" w16cid:durableId="137651408">
    <w:abstractNumId w:val="11"/>
  </w:num>
  <w:num w:numId="21" w16cid:durableId="1945728150">
    <w:abstractNumId w:val="24"/>
  </w:num>
  <w:num w:numId="22" w16cid:durableId="1084567830">
    <w:abstractNumId w:val="1"/>
  </w:num>
  <w:num w:numId="23" w16cid:durableId="1404567651">
    <w:abstractNumId w:val="2"/>
  </w:num>
  <w:num w:numId="24" w16cid:durableId="427582726">
    <w:abstractNumId w:val="3"/>
  </w:num>
  <w:num w:numId="25" w16cid:durableId="1259408143">
    <w:abstractNumId w:val="23"/>
  </w:num>
  <w:num w:numId="26" w16cid:durableId="1306735867">
    <w:abstractNumId w:val="20"/>
  </w:num>
  <w:num w:numId="27" w16cid:durableId="131413713">
    <w:abstractNumId w:val="16"/>
  </w:num>
  <w:num w:numId="28" w16cid:durableId="1734154860">
    <w:abstractNumId w:val="4"/>
  </w:num>
  <w:num w:numId="29" w16cid:durableId="818958627">
    <w:abstractNumId w:val="6"/>
  </w:num>
  <w:num w:numId="30" w16cid:durableId="2098213927">
    <w:abstractNumId w:val="7"/>
  </w:num>
  <w:num w:numId="31" w16cid:durableId="766971749">
    <w:abstractNumId w:val="31"/>
  </w:num>
  <w:num w:numId="32" w16cid:durableId="69351920">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9C5"/>
    <w:rsid w:val="000008AA"/>
    <w:rsid w:val="00006C8E"/>
    <w:rsid w:val="00021895"/>
    <w:rsid w:val="0002368C"/>
    <w:rsid w:val="000263F3"/>
    <w:rsid w:val="0003369F"/>
    <w:rsid w:val="00037C99"/>
    <w:rsid w:val="0004347F"/>
    <w:rsid w:val="00057588"/>
    <w:rsid w:val="00064A52"/>
    <w:rsid w:val="000752FC"/>
    <w:rsid w:val="000807FC"/>
    <w:rsid w:val="00087EC2"/>
    <w:rsid w:val="000917AD"/>
    <w:rsid w:val="0009573C"/>
    <w:rsid w:val="000B09A7"/>
    <w:rsid w:val="000C274A"/>
    <w:rsid w:val="000C2D70"/>
    <w:rsid w:val="000C521B"/>
    <w:rsid w:val="000E3C9F"/>
    <w:rsid w:val="000E55AD"/>
    <w:rsid w:val="000F5DDA"/>
    <w:rsid w:val="000F6A3E"/>
    <w:rsid w:val="00102253"/>
    <w:rsid w:val="00105557"/>
    <w:rsid w:val="00106D6C"/>
    <w:rsid w:val="00113AFC"/>
    <w:rsid w:val="00122324"/>
    <w:rsid w:val="00126F4F"/>
    <w:rsid w:val="00130195"/>
    <w:rsid w:val="00130C24"/>
    <w:rsid w:val="00134592"/>
    <w:rsid w:val="001360BB"/>
    <w:rsid w:val="0013752B"/>
    <w:rsid w:val="00140997"/>
    <w:rsid w:val="00143895"/>
    <w:rsid w:val="00144523"/>
    <w:rsid w:val="00146B97"/>
    <w:rsid w:val="00155C93"/>
    <w:rsid w:val="00156797"/>
    <w:rsid w:val="001607F7"/>
    <w:rsid w:val="00162828"/>
    <w:rsid w:val="00164479"/>
    <w:rsid w:val="00166302"/>
    <w:rsid w:val="00166C70"/>
    <w:rsid w:val="00172B30"/>
    <w:rsid w:val="0018418D"/>
    <w:rsid w:val="00185828"/>
    <w:rsid w:val="00191CE4"/>
    <w:rsid w:val="00193A85"/>
    <w:rsid w:val="00194733"/>
    <w:rsid w:val="0019659F"/>
    <w:rsid w:val="001A69A5"/>
    <w:rsid w:val="001A7C7B"/>
    <w:rsid w:val="001B2286"/>
    <w:rsid w:val="001B2BD2"/>
    <w:rsid w:val="001D2D76"/>
    <w:rsid w:val="001D4909"/>
    <w:rsid w:val="001D611C"/>
    <w:rsid w:val="001D7D09"/>
    <w:rsid w:val="001E22BE"/>
    <w:rsid w:val="001E3212"/>
    <w:rsid w:val="001E3AFD"/>
    <w:rsid w:val="001F5B72"/>
    <w:rsid w:val="00202E63"/>
    <w:rsid w:val="002030E9"/>
    <w:rsid w:val="0020526B"/>
    <w:rsid w:val="00210BB4"/>
    <w:rsid w:val="0021224D"/>
    <w:rsid w:val="00212605"/>
    <w:rsid w:val="00224271"/>
    <w:rsid w:val="00233155"/>
    <w:rsid w:val="002371A5"/>
    <w:rsid w:val="002406DD"/>
    <w:rsid w:val="00241C33"/>
    <w:rsid w:val="00247710"/>
    <w:rsid w:val="002502BE"/>
    <w:rsid w:val="00256DDE"/>
    <w:rsid w:val="002605CD"/>
    <w:rsid w:val="002622AC"/>
    <w:rsid w:val="0026407A"/>
    <w:rsid w:val="00265562"/>
    <w:rsid w:val="002726CB"/>
    <w:rsid w:val="00275587"/>
    <w:rsid w:val="00282814"/>
    <w:rsid w:val="002870E4"/>
    <w:rsid w:val="00292198"/>
    <w:rsid w:val="002B750B"/>
    <w:rsid w:val="002C3DF2"/>
    <w:rsid w:val="002C3EEF"/>
    <w:rsid w:val="002C79B1"/>
    <w:rsid w:val="002D1F32"/>
    <w:rsid w:val="002E086D"/>
    <w:rsid w:val="002E091E"/>
    <w:rsid w:val="002E507C"/>
    <w:rsid w:val="002E565B"/>
    <w:rsid w:val="002E6778"/>
    <w:rsid w:val="002F6F9A"/>
    <w:rsid w:val="002F7176"/>
    <w:rsid w:val="00301D23"/>
    <w:rsid w:val="003024A0"/>
    <w:rsid w:val="003073B0"/>
    <w:rsid w:val="00307F96"/>
    <w:rsid w:val="00315C72"/>
    <w:rsid w:val="00324D96"/>
    <w:rsid w:val="003275FA"/>
    <w:rsid w:val="00345071"/>
    <w:rsid w:val="00351C14"/>
    <w:rsid w:val="0035334A"/>
    <w:rsid w:val="003564EF"/>
    <w:rsid w:val="00356F10"/>
    <w:rsid w:val="00360EA3"/>
    <w:rsid w:val="0036384E"/>
    <w:rsid w:val="00364E8D"/>
    <w:rsid w:val="00367823"/>
    <w:rsid w:val="00372C3E"/>
    <w:rsid w:val="00391E56"/>
    <w:rsid w:val="003A21EC"/>
    <w:rsid w:val="003A46D4"/>
    <w:rsid w:val="003C2701"/>
    <w:rsid w:val="003C340C"/>
    <w:rsid w:val="003C5384"/>
    <w:rsid w:val="003D1DBB"/>
    <w:rsid w:val="003D39EA"/>
    <w:rsid w:val="003D4435"/>
    <w:rsid w:val="003D460F"/>
    <w:rsid w:val="003D4F13"/>
    <w:rsid w:val="003F25F2"/>
    <w:rsid w:val="003F5FAC"/>
    <w:rsid w:val="004006A8"/>
    <w:rsid w:val="0040652F"/>
    <w:rsid w:val="00406ACE"/>
    <w:rsid w:val="00415AE4"/>
    <w:rsid w:val="004169FF"/>
    <w:rsid w:val="00427368"/>
    <w:rsid w:val="00431D1B"/>
    <w:rsid w:val="00432E6E"/>
    <w:rsid w:val="004408C6"/>
    <w:rsid w:val="00440C96"/>
    <w:rsid w:val="00443014"/>
    <w:rsid w:val="00454926"/>
    <w:rsid w:val="004549A9"/>
    <w:rsid w:val="00455B43"/>
    <w:rsid w:val="00457CA8"/>
    <w:rsid w:val="00461F9E"/>
    <w:rsid w:val="0046769B"/>
    <w:rsid w:val="00471C2B"/>
    <w:rsid w:val="00476D28"/>
    <w:rsid w:val="004901C2"/>
    <w:rsid w:val="0049038C"/>
    <w:rsid w:val="004A1D95"/>
    <w:rsid w:val="004B4C98"/>
    <w:rsid w:val="004B6419"/>
    <w:rsid w:val="004B7100"/>
    <w:rsid w:val="004C144E"/>
    <w:rsid w:val="004C2602"/>
    <w:rsid w:val="004C755E"/>
    <w:rsid w:val="004C78E6"/>
    <w:rsid w:val="004D1E0A"/>
    <w:rsid w:val="004E37AC"/>
    <w:rsid w:val="004E68E9"/>
    <w:rsid w:val="004F1AA9"/>
    <w:rsid w:val="004F5234"/>
    <w:rsid w:val="004F797A"/>
    <w:rsid w:val="00502266"/>
    <w:rsid w:val="00516598"/>
    <w:rsid w:val="005202F8"/>
    <w:rsid w:val="0052263B"/>
    <w:rsid w:val="00525EBD"/>
    <w:rsid w:val="00526807"/>
    <w:rsid w:val="0052683E"/>
    <w:rsid w:val="005349D5"/>
    <w:rsid w:val="00542A81"/>
    <w:rsid w:val="00547EF4"/>
    <w:rsid w:val="00550B31"/>
    <w:rsid w:val="00554D5E"/>
    <w:rsid w:val="005564CE"/>
    <w:rsid w:val="00556BAB"/>
    <w:rsid w:val="00556E86"/>
    <w:rsid w:val="00561D84"/>
    <w:rsid w:val="00562423"/>
    <w:rsid w:val="0056300C"/>
    <w:rsid w:val="005636EE"/>
    <w:rsid w:val="00564627"/>
    <w:rsid w:val="00565583"/>
    <w:rsid w:val="0056574E"/>
    <w:rsid w:val="00567671"/>
    <w:rsid w:val="00570B3C"/>
    <w:rsid w:val="00575AF6"/>
    <w:rsid w:val="00576358"/>
    <w:rsid w:val="005774D4"/>
    <w:rsid w:val="00580FC6"/>
    <w:rsid w:val="00582DFB"/>
    <w:rsid w:val="00583C4F"/>
    <w:rsid w:val="005846CE"/>
    <w:rsid w:val="00585308"/>
    <w:rsid w:val="005957B6"/>
    <w:rsid w:val="005A0263"/>
    <w:rsid w:val="005A7DED"/>
    <w:rsid w:val="005B3389"/>
    <w:rsid w:val="005B36B5"/>
    <w:rsid w:val="005C07B3"/>
    <w:rsid w:val="005C0F7D"/>
    <w:rsid w:val="005C18CC"/>
    <w:rsid w:val="005E2181"/>
    <w:rsid w:val="005F26CB"/>
    <w:rsid w:val="005F3FD9"/>
    <w:rsid w:val="00605051"/>
    <w:rsid w:val="0061059D"/>
    <w:rsid w:val="00613E9F"/>
    <w:rsid w:val="00617FB5"/>
    <w:rsid w:val="0062724B"/>
    <w:rsid w:val="00656075"/>
    <w:rsid w:val="00672F01"/>
    <w:rsid w:val="00677657"/>
    <w:rsid w:val="00690587"/>
    <w:rsid w:val="006919B3"/>
    <w:rsid w:val="006944F7"/>
    <w:rsid w:val="00697DEE"/>
    <w:rsid w:val="006A0924"/>
    <w:rsid w:val="006A1978"/>
    <w:rsid w:val="006A4DA8"/>
    <w:rsid w:val="006A6A52"/>
    <w:rsid w:val="006B1BB9"/>
    <w:rsid w:val="006B23F9"/>
    <w:rsid w:val="006C33AC"/>
    <w:rsid w:val="006C3CBB"/>
    <w:rsid w:val="006C7748"/>
    <w:rsid w:val="006C778B"/>
    <w:rsid w:val="006D1654"/>
    <w:rsid w:val="006D3972"/>
    <w:rsid w:val="006D5BE5"/>
    <w:rsid w:val="006E29AD"/>
    <w:rsid w:val="006F2EFB"/>
    <w:rsid w:val="00702587"/>
    <w:rsid w:val="007079EA"/>
    <w:rsid w:val="00711DC1"/>
    <w:rsid w:val="007165D5"/>
    <w:rsid w:val="00717DFF"/>
    <w:rsid w:val="00721ACB"/>
    <w:rsid w:val="00736B0E"/>
    <w:rsid w:val="007444CC"/>
    <w:rsid w:val="00745CAF"/>
    <w:rsid w:val="00745E47"/>
    <w:rsid w:val="00766AF3"/>
    <w:rsid w:val="00773975"/>
    <w:rsid w:val="007774EA"/>
    <w:rsid w:val="00782DB7"/>
    <w:rsid w:val="00791A72"/>
    <w:rsid w:val="00797EFE"/>
    <w:rsid w:val="007A30D2"/>
    <w:rsid w:val="007B1C0B"/>
    <w:rsid w:val="007B294D"/>
    <w:rsid w:val="007B2A15"/>
    <w:rsid w:val="007B57DA"/>
    <w:rsid w:val="007C59E8"/>
    <w:rsid w:val="007D1B2B"/>
    <w:rsid w:val="007D7D0D"/>
    <w:rsid w:val="007F32C2"/>
    <w:rsid w:val="007F3B65"/>
    <w:rsid w:val="008032DF"/>
    <w:rsid w:val="0080596B"/>
    <w:rsid w:val="008127F8"/>
    <w:rsid w:val="0081631F"/>
    <w:rsid w:val="00816F70"/>
    <w:rsid w:val="00822D34"/>
    <w:rsid w:val="008259D8"/>
    <w:rsid w:val="00832DAD"/>
    <w:rsid w:val="0083324D"/>
    <w:rsid w:val="00835395"/>
    <w:rsid w:val="00876EF1"/>
    <w:rsid w:val="00885DDB"/>
    <w:rsid w:val="00887940"/>
    <w:rsid w:val="008A7BF3"/>
    <w:rsid w:val="008B36B5"/>
    <w:rsid w:val="008B4A87"/>
    <w:rsid w:val="008C3459"/>
    <w:rsid w:val="008C46D3"/>
    <w:rsid w:val="008D0EA2"/>
    <w:rsid w:val="008E3FA0"/>
    <w:rsid w:val="008E48CD"/>
    <w:rsid w:val="008F1156"/>
    <w:rsid w:val="008F1EC1"/>
    <w:rsid w:val="008F793D"/>
    <w:rsid w:val="009022D5"/>
    <w:rsid w:val="0091500A"/>
    <w:rsid w:val="009165FD"/>
    <w:rsid w:val="00925017"/>
    <w:rsid w:val="00930C66"/>
    <w:rsid w:val="00941EEC"/>
    <w:rsid w:val="009465A8"/>
    <w:rsid w:val="009471E3"/>
    <w:rsid w:val="00954D92"/>
    <w:rsid w:val="0096707D"/>
    <w:rsid w:val="00967A3E"/>
    <w:rsid w:val="00971069"/>
    <w:rsid w:val="009718F6"/>
    <w:rsid w:val="00986EB9"/>
    <w:rsid w:val="00993457"/>
    <w:rsid w:val="009968E7"/>
    <w:rsid w:val="00997FD5"/>
    <w:rsid w:val="009A4922"/>
    <w:rsid w:val="009B14DB"/>
    <w:rsid w:val="009B46A7"/>
    <w:rsid w:val="009B7786"/>
    <w:rsid w:val="009B7C66"/>
    <w:rsid w:val="009C4A62"/>
    <w:rsid w:val="009E45BB"/>
    <w:rsid w:val="009E594A"/>
    <w:rsid w:val="00A04363"/>
    <w:rsid w:val="00A06CB5"/>
    <w:rsid w:val="00A07BC7"/>
    <w:rsid w:val="00A07E45"/>
    <w:rsid w:val="00A15B60"/>
    <w:rsid w:val="00A410C5"/>
    <w:rsid w:val="00A52C18"/>
    <w:rsid w:val="00A55E18"/>
    <w:rsid w:val="00A57E10"/>
    <w:rsid w:val="00A67823"/>
    <w:rsid w:val="00A744B3"/>
    <w:rsid w:val="00A748B7"/>
    <w:rsid w:val="00A77BA9"/>
    <w:rsid w:val="00A8002A"/>
    <w:rsid w:val="00A836E6"/>
    <w:rsid w:val="00AA63B0"/>
    <w:rsid w:val="00AB2F43"/>
    <w:rsid w:val="00AB5DB4"/>
    <w:rsid w:val="00AC0D39"/>
    <w:rsid w:val="00AC5997"/>
    <w:rsid w:val="00AD14F7"/>
    <w:rsid w:val="00AD17C5"/>
    <w:rsid w:val="00AD435A"/>
    <w:rsid w:val="00AD75B6"/>
    <w:rsid w:val="00AE3283"/>
    <w:rsid w:val="00AE368E"/>
    <w:rsid w:val="00AE79C5"/>
    <w:rsid w:val="00AF0F48"/>
    <w:rsid w:val="00AF352F"/>
    <w:rsid w:val="00AF5970"/>
    <w:rsid w:val="00B07B68"/>
    <w:rsid w:val="00B22C0C"/>
    <w:rsid w:val="00B30AED"/>
    <w:rsid w:val="00B33F6D"/>
    <w:rsid w:val="00B34388"/>
    <w:rsid w:val="00B34A90"/>
    <w:rsid w:val="00B34D24"/>
    <w:rsid w:val="00B37320"/>
    <w:rsid w:val="00B37362"/>
    <w:rsid w:val="00B44F79"/>
    <w:rsid w:val="00B540DB"/>
    <w:rsid w:val="00B55321"/>
    <w:rsid w:val="00B56889"/>
    <w:rsid w:val="00B62BAE"/>
    <w:rsid w:val="00B64E16"/>
    <w:rsid w:val="00B654B3"/>
    <w:rsid w:val="00B65CE0"/>
    <w:rsid w:val="00B715BC"/>
    <w:rsid w:val="00B733EA"/>
    <w:rsid w:val="00B73827"/>
    <w:rsid w:val="00B84142"/>
    <w:rsid w:val="00B87075"/>
    <w:rsid w:val="00B93492"/>
    <w:rsid w:val="00B9461F"/>
    <w:rsid w:val="00B95D6E"/>
    <w:rsid w:val="00B97269"/>
    <w:rsid w:val="00BA2179"/>
    <w:rsid w:val="00BB0357"/>
    <w:rsid w:val="00BB17BA"/>
    <w:rsid w:val="00BB6CE5"/>
    <w:rsid w:val="00BB6D52"/>
    <w:rsid w:val="00BC2B19"/>
    <w:rsid w:val="00BC2FDC"/>
    <w:rsid w:val="00BC314C"/>
    <w:rsid w:val="00BD7251"/>
    <w:rsid w:val="00BD7AED"/>
    <w:rsid w:val="00BE1FAD"/>
    <w:rsid w:val="00BE3C90"/>
    <w:rsid w:val="00BE635D"/>
    <w:rsid w:val="00BE78A4"/>
    <w:rsid w:val="00BF4413"/>
    <w:rsid w:val="00BF4C5C"/>
    <w:rsid w:val="00C000D5"/>
    <w:rsid w:val="00C04C32"/>
    <w:rsid w:val="00C12487"/>
    <w:rsid w:val="00C17AFC"/>
    <w:rsid w:val="00C233E0"/>
    <w:rsid w:val="00C2390F"/>
    <w:rsid w:val="00C260AD"/>
    <w:rsid w:val="00C30915"/>
    <w:rsid w:val="00C34EA7"/>
    <w:rsid w:val="00C36B3B"/>
    <w:rsid w:val="00C36E2A"/>
    <w:rsid w:val="00C36E59"/>
    <w:rsid w:val="00C50C25"/>
    <w:rsid w:val="00C51F55"/>
    <w:rsid w:val="00C561C6"/>
    <w:rsid w:val="00C56655"/>
    <w:rsid w:val="00C571B7"/>
    <w:rsid w:val="00C57C22"/>
    <w:rsid w:val="00C649FA"/>
    <w:rsid w:val="00C97432"/>
    <w:rsid w:val="00CA082D"/>
    <w:rsid w:val="00CA1087"/>
    <w:rsid w:val="00CA43B5"/>
    <w:rsid w:val="00CB1F04"/>
    <w:rsid w:val="00CC3E97"/>
    <w:rsid w:val="00CD18C0"/>
    <w:rsid w:val="00CD7198"/>
    <w:rsid w:val="00CE088F"/>
    <w:rsid w:val="00CF11E4"/>
    <w:rsid w:val="00CF6B51"/>
    <w:rsid w:val="00D04E39"/>
    <w:rsid w:val="00D05551"/>
    <w:rsid w:val="00D05BD3"/>
    <w:rsid w:val="00D1541B"/>
    <w:rsid w:val="00D177E0"/>
    <w:rsid w:val="00D36083"/>
    <w:rsid w:val="00D36DFA"/>
    <w:rsid w:val="00D37AB8"/>
    <w:rsid w:val="00D37F1B"/>
    <w:rsid w:val="00D424D3"/>
    <w:rsid w:val="00D434EB"/>
    <w:rsid w:val="00D43D57"/>
    <w:rsid w:val="00D44E30"/>
    <w:rsid w:val="00D6734E"/>
    <w:rsid w:val="00D7572B"/>
    <w:rsid w:val="00D76A21"/>
    <w:rsid w:val="00D77FC8"/>
    <w:rsid w:val="00D91C4B"/>
    <w:rsid w:val="00DA02DC"/>
    <w:rsid w:val="00DA1768"/>
    <w:rsid w:val="00DA2C06"/>
    <w:rsid w:val="00DA3871"/>
    <w:rsid w:val="00DA6B97"/>
    <w:rsid w:val="00DB79C4"/>
    <w:rsid w:val="00DC18E2"/>
    <w:rsid w:val="00DC26B4"/>
    <w:rsid w:val="00DD1701"/>
    <w:rsid w:val="00DD3660"/>
    <w:rsid w:val="00DD43EC"/>
    <w:rsid w:val="00DD5D0A"/>
    <w:rsid w:val="00DE0B50"/>
    <w:rsid w:val="00DE1ABF"/>
    <w:rsid w:val="00DE385C"/>
    <w:rsid w:val="00DE4C01"/>
    <w:rsid w:val="00DE57A3"/>
    <w:rsid w:val="00DE7CC4"/>
    <w:rsid w:val="00DF3882"/>
    <w:rsid w:val="00DF5CD1"/>
    <w:rsid w:val="00DF63C4"/>
    <w:rsid w:val="00E005C3"/>
    <w:rsid w:val="00E05181"/>
    <w:rsid w:val="00E079C5"/>
    <w:rsid w:val="00E17749"/>
    <w:rsid w:val="00E229DD"/>
    <w:rsid w:val="00E31FA0"/>
    <w:rsid w:val="00E33A1A"/>
    <w:rsid w:val="00E45699"/>
    <w:rsid w:val="00E52D88"/>
    <w:rsid w:val="00E556EE"/>
    <w:rsid w:val="00E60D96"/>
    <w:rsid w:val="00E61C57"/>
    <w:rsid w:val="00E63F17"/>
    <w:rsid w:val="00E66340"/>
    <w:rsid w:val="00E66FF2"/>
    <w:rsid w:val="00E75B4C"/>
    <w:rsid w:val="00E82142"/>
    <w:rsid w:val="00E95DF2"/>
    <w:rsid w:val="00EB778C"/>
    <w:rsid w:val="00EC77F4"/>
    <w:rsid w:val="00ED31E6"/>
    <w:rsid w:val="00EE449B"/>
    <w:rsid w:val="00EE531A"/>
    <w:rsid w:val="00EE5B51"/>
    <w:rsid w:val="00EF69B2"/>
    <w:rsid w:val="00F07507"/>
    <w:rsid w:val="00F07974"/>
    <w:rsid w:val="00F07ABC"/>
    <w:rsid w:val="00F40CA1"/>
    <w:rsid w:val="00F429C6"/>
    <w:rsid w:val="00F44861"/>
    <w:rsid w:val="00F46A4F"/>
    <w:rsid w:val="00F52113"/>
    <w:rsid w:val="00F54494"/>
    <w:rsid w:val="00F572CC"/>
    <w:rsid w:val="00F57A1D"/>
    <w:rsid w:val="00F601A4"/>
    <w:rsid w:val="00F628BA"/>
    <w:rsid w:val="00F736DF"/>
    <w:rsid w:val="00F81611"/>
    <w:rsid w:val="00F83062"/>
    <w:rsid w:val="00F908E9"/>
    <w:rsid w:val="00FA2D7D"/>
    <w:rsid w:val="00FA490B"/>
    <w:rsid w:val="00FB2C01"/>
    <w:rsid w:val="00FB6002"/>
    <w:rsid w:val="00FC534F"/>
    <w:rsid w:val="00FC5920"/>
    <w:rsid w:val="00FD0A84"/>
    <w:rsid w:val="00FE4BA0"/>
    <w:rsid w:val="00FF1533"/>
    <w:rsid w:val="00FF6134"/>
    <w:rsid w:val="00FF7CCE"/>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84"/>
    <o:shapelayout v:ext="edit">
      <o:idmap v:ext="edit" data="1"/>
      <o:rules v:ext="edit">
        <o:r id="V:Rule1" type="connector" idref="#_x0000_s1157"/>
        <o:r id="V:Rule2" type="connector" idref="#_x0000_s1418"/>
        <o:r id="V:Rule3" type="connector" idref="#_x0000_s1471"/>
        <o:r id="V:Rule4" type="connector" idref="#_x0000_s1123"/>
        <o:r id="V:Rule5" type="connector" idref="#_x0000_s1245"/>
        <o:r id="V:Rule6" type="connector" idref="#_x0000_s1133"/>
        <o:r id="V:Rule7" type="connector" idref="#_x0000_s1313"/>
        <o:r id="V:Rule8" type="connector" idref="#_x0000_s1426"/>
        <o:r id="V:Rule9" type="connector" idref="#_x0000_s1220"/>
        <o:r id="V:Rule10" type="connector" idref="#_x0000_s1215"/>
        <o:r id="V:Rule11" type="connector" idref="#_x0000_s1414"/>
        <o:r id="V:Rule12" type="connector" idref="#_x0000_s1182"/>
        <o:r id="V:Rule13" type="connector" idref="#_x0000_s1411"/>
        <o:r id="V:Rule14" type="connector" idref="#_x0000_s1107"/>
        <o:r id="V:Rule15" type="connector" idref="#_x0000_s1422"/>
        <o:r id="V:Rule16" type="connector" idref="#_x0000_s1197"/>
        <o:r id="V:Rule17" type="connector" idref="#_x0000_s1267"/>
        <o:r id="V:Rule18" type="connector" idref="#_x0000_s1311"/>
        <o:r id="V:Rule19" type="connector" idref="#_x0000_s1115"/>
        <o:r id="V:Rule20" type="connector" idref="#_x0000_s1221"/>
        <o:r id="V:Rule21" type="connector" idref="#_x0000_s1442"/>
        <o:r id="V:Rule22" type="connector" idref="#_x0000_s1132"/>
        <o:r id="V:Rule23" type="connector" idref="#_x0000_s1416"/>
        <o:r id="V:Rule24" type="connector" idref="#_x0000_s1407"/>
        <o:r id="V:Rule25" type="connector" idref="#_x0000_s1289"/>
        <o:r id="V:Rule26" type="connector" idref="#_x0000_s1249"/>
        <o:r id="V:Rule27" type="connector" idref="#_x0000_s1171"/>
        <o:r id="V:Rule28" type="connector" idref="#_x0000_s1304"/>
        <o:r id="V:Rule29" type="connector" idref="#_x0000_s1270"/>
        <o:r id="V:Rule30" type="connector" idref="#_x0000_s1428"/>
        <o:r id="V:Rule31" type="connector" idref="#_x0000_s1463"/>
        <o:r id="V:Rule32" type="connector" idref="#_x0000_s1474"/>
        <o:r id="V:Rule33" type="connector" idref="#_x0000_s1447"/>
        <o:r id="V:Rule34" type="connector" idref="#_x0000_s1128"/>
        <o:r id="V:Rule35" type="connector" idref="#_x0000_s1455"/>
        <o:r id="V:Rule36" type="connector" idref="#_x0000_s1134"/>
        <o:r id="V:Rule37" type="connector" idref="#_x0000_s1264"/>
        <o:r id="V:Rule38" type="connector" idref="#_x0000_s1178"/>
        <o:r id="V:Rule39" type="connector" idref="#_x0000_s1437"/>
        <o:r id="V:Rule40" type="connector" idref="#_x0000_s1131"/>
        <o:r id="V:Rule41" type="connector" idref="#_x0000_s1224"/>
        <o:r id="V:Rule42" type="connector" idref="#_x0000_s1241"/>
        <o:r id="V:Rule43" type="connector" idref="#_x0000_s1183"/>
        <o:r id="V:Rule44" type="connector" idref="#_x0000_s1274"/>
        <o:r id="V:Rule45" type="connector" idref="#_x0000_s1276"/>
        <o:r id="V:Rule46" type="connector" idref="#_x0000_s1405"/>
        <o:r id="V:Rule47" type="connector" idref="#_x0000_s1247"/>
        <o:r id="V:Rule48" type="connector" idref="#_x0000_s1425"/>
        <o:r id="V:Rule49" type="connector" idref="#_x0000_s1415"/>
        <o:r id="V:Rule50" type="connector" idref="#_x0000_s1277"/>
        <o:r id="V:Rule51" type="connector" idref="#_x0000_s1448"/>
        <o:r id="V:Rule52" type="connector" idref="#_x0000_s1275"/>
        <o:r id="V:Rule53" type="connector" idref="#_x0000_s1194"/>
        <o:r id="V:Rule54" type="connector" idref="#_x0000_s1421"/>
        <o:r id="V:Rule55" type="connector" idref="#_x0000_s1199"/>
        <o:r id="V:Rule56" type="connector" idref="#_x0000_s1263"/>
        <o:r id="V:Rule57" type="connector" idref="#_x0000_s1272"/>
        <o:r id="V:Rule58" type="connector" idref="#_x0000_s1248"/>
        <o:r id="V:Rule59" type="connector" idref="#_x0000_s1172"/>
        <o:r id="V:Rule60" type="connector" idref="#_x0000_s1156"/>
        <o:r id="V:Rule61" type="connector" idref="#_x0000_s1239"/>
        <o:r id="V:Rule62" type="connector" idref="#_x0000_s1207"/>
        <o:r id="V:Rule63" type="connector" idref="#_x0000_s1219"/>
        <o:r id="V:Rule64" type="connector" idref="#_x0000_s1466"/>
        <o:r id="V:Rule65" type="connector" idref="#_x0000_s1456"/>
        <o:r id="V:Rule66" type="connector" idref="#_x0000_s1281"/>
        <o:r id="V:Rule67" type="connector" idref="#_x0000_s1198"/>
        <o:r id="V:Rule68" type="connector" idref="#_x0000_s1162"/>
        <o:r id="V:Rule69" type="connector" idref="#_x0000_s1419"/>
        <o:r id="V:Rule70" type="connector" idref="#_x0000_s1243"/>
        <o:r id="V:Rule71" type="connector" idref="#_x0000_s1141"/>
        <o:r id="V:Rule72" type="connector" idref="#_x0000_s1406"/>
        <o:r id="V:Rule73" type="connector" idref="#_x0000_s1231"/>
        <o:r id="V:Rule74" type="connector" idref="#_x0000_s1271"/>
        <o:r id="V:Rule75" type="connector" idref="#_x0000_s1470"/>
        <o:r id="V:Rule76" type="connector" idref="#_x0000_s1116"/>
        <o:r id="V:Rule77" type="connector" idref="#_x0000_s1317"/>
        <o:r id="V:Rule78" type="connector" idref="#_x0000_s1173"/>
        <o:r id="V:Rule79" type="connector" idref="#_x0000_s1237"/>
        <o:r id="V:Rule80" type="connector" idref="#_x0000_s1196"/>
        <o:r id="V:Rule81" type="connector" idref="#_x0000_s1480"/>
        <o:r id="V:Rule82" type="connector" idref="#_x0000_s1436"/>
        <o:r id="V:Rule83" type="connector" idref="#_x0000_s1461"/>
        <o:r id="V:Rule84" type="connector" idref="#_x0000_s1460"/>
        <o:r id="V:Rule85" type="connector" idref="#_x0000_s1261"/>
        <o:r id="V:Rule86" type="connector" idref="#_x0000_s1309"/>
        <o:r id="V:Rule87" type="connector" idref="#_x0000_s1438"/>
        <o:r id="V:Rule88" type="connector" idref="#_x0000_s1208"/>
        <o:r id="V:Rule89" type="connector" idref="#_x0000_s1432"/>
        <o:r id="V:Rule90" type="connector" idref="#_x0000_s1232"/>
        <o:r id="V:Rule91" type="connector" idref="#_x0000_s1112"/>
        <o:r id="V:Rule92" type="connector" idref="#_x0000_s1176"/>
        <o:r id="V:Rule93" type="connector" idref="#_x0000_s1126"/>
        <o:r id="V:Rule94" type="connector" idref="#_x0000_s1464"/>
        <o:r id="V:Rule95" type="connector" idref="#_x0000_s1210"/>
        <o:r id="V:Rule96" type="connector" idref="#_x0000_s1262"/>
        <o:r id="V:Rule97" type="connector" idref="#_x0000_s1242"/>
        <o:r id="V:Rule98" type="connector" idref="#_x0000_s1412"/>
        <o:r id="V:Rule99" type="connector" idref="#_x0000_s1195"/>
        <o:r id="V:Rule100" type="connector" idref="#_x0000_s1188"/>
        <o:r id="V:Rule101" type="connector" idref="#_x0000_s1305"/>
        <o:r id="V:Rule102" type="connector" idref="#_x0000_s1204"/>
        <o:r id="V:Rule103" type="connector" idref="#_x0000_s1179"/>
        <o:r id="V:Rule104" type="connector" idref="#_x0000_s1299"/>
        <o:r id="V:Rule105" type="connector" idref="#_x0000_s1298"/>
        <o:r id="V:Rule106" type="connector" idref="#_x0000_s1189"/>
        <o:r id="V:Rule107" type="connector" idref="#_x0000_s1315"/>
        <o:r id="V:Rule108" type="connector" idref="#_x0000_s1408"/>
        <o:r id="V:Rule109" type="connector" idref="#_x0000_s1246"/>
        <o:r id="V:Rule110" type="connector" idref="#_x0000_s1174"/>
        <o:r id="V:Rule111" type="connector" idref="#_x0000_s1444"/>
        <o:r id="V:Rule112" type="connector" idref="#_x0000_s1238"/>
        <o:r id="V:Rule113" type="connector" idref="#_x0000_s1250"/>
        <o:r id="V:Rule114" type="connector" idref="#_x0000_s1430"/>
        <o:r id="V:Rule115" type="connector" idref="#_x0000_s1269"/>
        <o:r id="V:Rule116" type="connector" idref="#_x0000_s1427"/>
        <o:r id="V:Rule117" type="connector" idref="#_x0000_s1108"/>
        <o:r id="V:Rule118" type="connector" idref="#_x0000_s1225"/>
        <o:r id="V:Rule119" type="connector" idref="#_x0000_s1142"/>
        <o:r id="V:Rule120" type="connector" idref="#_x0000_s1300"/>
        <o:r id="V:Rule121" type="connector" idref="#_x0000_s1230"/>
        <o:r id="V:Rule122" type="connector" idref="#_x0000_s1476"/>
        <o:r id="V:Rule123" type="connector" idref="#_x0000_s1449"/>
        <o:r id="V:Rule124" type="connector" idref="#_x0000_s1216"/>
        <o:r id="V:Rule125" type="connector" idref="#_x0000_s1163"/>
        <o:r id="V:Rule126" type="connector" idref="#_x0000_s1222"/>
        <o:r id="V:Rule127" type="connector" idref="#_x0000_s1234"/>
        <o:r id="V:Rule128" type="connector" idref="#_x0000_s1265"/>
        <o:r id="V:Rule129" type="connector" idref="#_x0000_s1288"/>
        <o:r id="V:Rule130" type="connector" idref="#_x0000_s1413"/>
        <o:r id="V:Rule131" type="connector" idref="#_x0000_s1424"/>
        <o:r id="V:Rule132" type="connector" idref="#_x0000_s1139"/>
        <o:r id="V:Rule133" type="connector" idref="#_x0000_s1136"/>
        <o:r id="V:Rule134" type="connector" idref="#_x0000_s1458"/>
        <o:r id="V:Rule135" type="connector" idref="#_x0000_s1297"/>
        <o:r id="V:Rule136" type="connector" idref="#_x0000_s1158"/>
        <o:r id="V:Rule137" type="connector" idref="#_x0000_s1303"/>
        <o:r id="V:Rule138" type="connector" idref="#_x0000_s1180"/>
        <o:r id="V:Rule139" type="connector" idref="#_x0000_s1310"/>
        <o:r id="V:Rule140" type="connector" idref="#_x0000_s1253"/>
        <o:r id="V:Rule141" type="connector" idref="#_x0000_s1118"/>
        <o:r id="V:Rule142" type="connector" idref="#_x0000_s1409"/>
        <o:r id="V:Rule143" type="connector" idref="#_x0000_s1420"/>
        <o:r id="V:Rule144" type="connector" idref="#_x0000_s1252"/>
        <o:r id="V:Rule145" type="connector" idref="#_x0000_s1472"/>
        <o:r id="V:Rule146" type="connector" idref="#_x0000_s1185"/>
        <o:r id="V:Rule147" type="connector" idref="#_x0000_s1316"/>
        <o:r id="V:Rule148" type="connector" idref="#_x0000_s1301"/>
        <o:r id="V:Rule149" type="connector" idref="#_x0000_s1155"/>
        <o:r id="V:Rule150" type="connector" idref="#_x0000_s1202"/>
        <o:r id="V:Rule151" type="connector" idref="#_x0000_s1226"/>
        <o:r id="V:Rule152" type="connector" idref="#_x0000_s1273"/>
        <o:r id="V:Rule153" type="connector" idref="#_x0000_s1434"/>
        <o:r id="V:Rule154" type="connector" idref="#_x0000_s1209"/>
        <o:r id="V:Rule155" type="connector" idref="#_x0000_s1211"/>
        <o:r id="V:Rule156" type="connector" idref="#_x0000_s1244"/>
        <o:r id="V:Rule157" type="connector" idref="#_x0000_s1130"/>
        <o:r id="V:Rule158" type="connector" idref="#_x0000_s1441"/>
        <o:r id="V:Rule159" type="connector" idref="#_x0000_s1465"/>
        <o:r id="V:Rule160" type="connector" idref="#_x0000_s1161"/>
        <o:r id="V:Rule161" type="connector" idref="#_x0000_s1154"/>
        <o:r id="V:Rule162" type="connector" idref="#_x0000_s1312"/>
        <o:r id="V:Rule163" type="connector" idref="#_x0000_s1429"/>
        <o:r id="V:Rule164" type="connector" idref="#_x0000_s1446"/>
        <o:r id="V:Rule165" type="connector" idref="#_x0000_s1468"/>
        <o:r id="V:Rule166" type="connector" idref="#_x0000_s1435"/>
        <o:r id="V:Rule167" type="connector" idref="#_x0000_s1477"/>
        <o:r id="V:Rule168" type="connector" idref="#_x0000_s1314"/>
        <o:r id="V:Rule169" type="connector" idref="#_x0000_s1433"/>
        <o:r id="V:Rule170" type="connector" idref="#_x0000_s1205"/>
        <o:r id="V:Rule171" type="connector" idref="#_x0000_s1187"/>
        <o:r id="V:Rule172" type="connector" idref="#_x0000_s1235"/>
        <o:r id="V:Rule173" type="connector" idref="#_x0000_s1177"/>
        <o:r id="V:Rule174" type="connector" idref="#_x0000_s1302"/>
        <o:r id="V:Rule175" type="connector" idref="#_x0000_s1190"/>
        <o:r id="V:Rule176" type="connector" idref="#_x0000_s1479"/>
        <o:r id="V:Rule177" type="connector" idref="#_x0000_s1138"/>
        <o:r id="V:Rule178" type="connector" idref="#_x0000_s1111"/>
        <o:r id="V:Rule179" type="connector" idref="#_x0000_s1457"/>
        <o:r id="V:Rule180" type="connector" idref="#_x0000_s1251"/>
        <o:r id="V:Rule181" type="connector" idref="#_x0000_s1201"/>
      </o:rules>
    </o:shapelayout>
  </w:shapeDefaults>
  <w:decimalSymbol w:val="."/>
  <w:listSeparator w:val=","/>
  <w14:docId w14:val="47672556"/>
  <w15:docId w15:val="{33D611D4-137F-4928-B613-208FFEB3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C5"/>
    <w:rPr>
      <w:lang w:val="en-US"/>
    </w:rPr>
  </w:style>
  <w:style w:type="paragraph" w:styleId="Heading1">
    <w:name w:val="heading 1"/>
    <w:basedOn w:val="Normal"/>
    <w:next w:val="Normal"/>
    <w:link w:val="Heading1Char"/>
    <w:uiPriority w:val="9"/>
    <w:qFormat/>
    <w:rsid w:val="00AE79C5"/>
    <w:pPr>
      <w:keepNext/>
      <w:spacing w:before="240" w:after="60"/>
      <w:outlineLvl w:val="0"/>
    </w:pPr>
    <w:rPr>
      <w:rFonts w:ascii="Cambria" w:eastAsia="Times New Roman" w:hAnsi="Cambria" w:cs="Times New Roman"/>
      <w:b/>
      <w:bCs/>
      <w:kern w:val="32"/>
      <w:sz w:val="32"/>
      <w:szCs w:val="32"/>
      <w:lang w:bidi="en-US"/>
    </w:rPr>
  </w:style>
  <w:style w:type="paragraph" w:styleId="Heading2">
    <w:name w:val="heading 2"/>
    <w:basedOn w:val="Normal"/>
    <w:next w:val="Normal"/>
    <w:link w:val="Heading2Char"/>
    <w:uiPriority w:val="9"/>
    <w:unhideWhenUsed/>
    <w:qFormat/>
    <w:rsid w:val="008259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79C5"/>
    <w:rPr>
      <w:rFonts w:ascii="Cambria" w:eastAsia="Times New Roman" w:hAnsi="Cambria" w:cs="Times New Roman"/>
      <w:b/>
      <w:bCs/>
      <w:kern w:val="32"/>
      <w:sz w:val="32"/>
      <w:szCs w:val="32"/>
      <w:lang w:val="en-US" w:bidi="en-US"/>
    </w:rPr>
  </w:style>
  <w:style w:type="character" w:styleId="SubtleEmphasis">
    <w:name w:val="Subtle Emphasis"/>
    <w:basedOn w:val="DefaultParagraphFont"/>
    <w:uiPriority w:val="19"/>
    <w:qFormat/>
    <w:rsid w:val="00AE79C5"/>
    <w:rPr>
      <w:i/>
      <w:iCs/>
      <w:color w:val="808080"/>
    </w:rPr>
  </w:style>
  <w:style w:type="paragraph" w:styleId="ListParagraph">
    <w:name w:val="List Paragraph"/>
    <w:basedOn w:val="Normal"/>
    <w:uiPriority w:val="34"/>
    <w:qFormat/>
    <w:rsid w:val="00AE79C5"/>
    <w:pPr>
      <w:ind w:left="720"/>
      <w:contextualSpacing/>
    </w:pPr>
  </w:style>
  <w:style w:type="paragraph" w:styleId="Title">
    <w:name w:val="Title"/>
    <w:basedOn w:val="Normal"/>
    <w:next w:val="Subtitle"/>
    <w:link w:val="TitleChar"/>
    <w:qFormat/>
    <w:rsid w:val="00D6734E"/>
    <w:pPr>
      <w:suppressAutoHyphens/>
      <w:spacing w:after="0" w:line="240" w:lineRule="auto"/>
      <w:ind w:firstLine="720"/>
      <w:jc w:val="center"/>
    </w:pPr>
    <w:rPr>
      <w:rFonts w:ascii="Times New Roman" w:eastAsia="Times New Roman" w:hAnsi="Times New Roman" w:cs="Times New Roman"/>
      <w:b/>
      <w:bCs/>
      <w:sz w:val="32"/>
      <w:szCs w:val="24"/>
      <w:u w:val="single"/>
      <w:lang w:eastAsia="ar-SA"/>
    </w:rPr>
  </w:style>
  <w:style w:type="character" w:customStyle="1" w:styleId="TitleChar">
    <w:name w:val="Title Char"/>
    <w:basedOn w:val="DefaultParagraphFont"/>
    <w:link w:val="Title"/>
    <w:rsid w:val="00D6734E"/>
    <w:rPr>
      <w:rFonts w:ascii="Times New Roman" w:eastAsia="Times New Roman" w:hAnsi="Times New Roman" w:cs="Times New Roman"/>
      <w:b/>
      <w:bCs/>
      <w:sz w:val="32"/>
      <w:szCs w:val="24"/>
      <w:u w:val="single"/>
      <w:lang w:val="en-US" w:eastAsia="ar-SA"/>
    </w:rPr>
  </w:style>
  <w:style w:type="paragraph" w:styleId="Subtitle">
    <w:name w:val="Subtitle"/>
    <w:basedOn w:val="Normal"/>
    <w:next w:val="BodyText"/>
    <w:link w:val="SubtitleChar"/>
    <w:qFormat/>
    <w:rsid w:val="00D6734E"/>
    <w:pPr>
      <w:suppressAutoHyphens/>
      <w:spacing w:after="0" w:line="240" w:lineRule="auto"/>
      <w:jc w:val="center"/>
    </w:pPr>
    <w:rPr>
      <w:rFonts w:ascii="Garamond" w:eastAsia="Times New Roman" w:hAnsi="Garamond" w:cs="Times New Roman"/>
      <w:b/>
      <w:color w:val="FF0000"/>
      <w:sz w:val="32"/>
      <w:szCs w:val="20"/>
      <w:lang w:eastAsia="ar-SA"/>
    </w:rPr>
  </w:style>
  <w:style w:type="character" w:customStyle="1" w:styleId="SubtitleChar">
    <w:name w:val="Subtitle Char"/>
    <w:basedOn w:val="DefaultParagraphFont"/>
    <w:link w:val="Subtitle"/>
    <w:rsid w:val="00D6734E"/>
    <w:rPr>
      <w:rFonts w:ascii="Garamond" w:eastAsia="Times New Roman" w:hAnsi="Garamond" w:cs="Times New Roman"/>
      <w:b/>
      <w:color w:val="FF0000"/>
      <w:sz w:val="32"/>
      <w:szCs w:val="20"/>
      <w:lang w:val="en-US" w:eastAsia="ar-SA"/>
    </w:rPr>
  </w:style>
  <w:style w:type="paragraph" w:styleId="BodyText">
    <w:name w:val="Body Text"/>
    <w:basedOn w:val="Normal"/>
    <w:link w:val="BodyTextChar"/>
    <w:uiPriority w:val="99"/>
    <w:semiHidden/>
    <w:unhideWhenUsed/>
    <w:rsid w:val="00D6734E"/>
    <w:pPr>
      <w:spacing w:after="120"/>
    </w:pPr>
  </w:style>
  <w:style w:type="character" w:customStyle="1" w:styleId="BodyTextChar">
    <w:name w:val="Body Text Char"/>
    <w:basedOn w:val="DefaultParagraphFont"/>
    <w:link w:val="BodyText"/>
    <w:uiPriority w:val="99"/>
    <w:semiHidden/>
    <w:rsid w:val="00D6734E"/>
    <w:rPr>
      <w:lang w:val="en-US"/>
    </w:rPr>
  </w:style>
  <w:style w:type="paragraph" w:styleId="NormalWeb">
    <w:name w:val="Normal (Web)"/>
    <w:basedOn w:val="Normal"/>
    <w:uiPriority w:val="99"/>
    <w:unhideWhenUsed/>
    <w:rsid w:val="006D1654"/>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461F9E"/>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61F9E"/>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185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828"/>
    <w:rPr>
      <w:rFonts w:ascii="Tahoma" w:hAnsi="Tahoma" w:cs="Tahoma"/>
      <w:sz w:val="16"/>
      <w:szCs w:val="16"/>
      <w:lang w:val="en-US"/>
    </w:rPr>
  </w:style>
  <w:style w:type="character" w:customStyle="1" w:styleId="Heading2Char">
    <w:name w:val="Heading 2 Char"/>
    <w:basedOn w:val="DefaultParagraphFont"/>
    <w:link w:val="Heading2"/>
    <w:uiPriority w:val="9"/>
    <w:rsid w:val="008259D8"/>
    <w:rPr>
      <w:rFonts w:asciiTheme="majorHAnsi" w:eastAsiaTheme="majorEastAsia" w:hAnsiTheme="majorHAnsi" w:cstheme="majorBidi"/>
      <w:b/>
      <w:bCs/>
      <w:color w:val="4F81BD" w:themeColor="accent1"/>
      <w:sz w:val="26"/>
      <w:szCs w:val="26"/>
      <w:lang w:val="en-US"/>
    </w:rPr>
  </w:style>
  <w:style w:type="paragraph" w:customStyle="1" w:styleId="paragraph">
    <w:name w:val="paragraph"/>
    <w:basedOn w:val="Normal"/>
    <w:rsid w:val="00613E9F"/>
    <w:pPr>
      <w:spacing w:after="0" w:line="240" w:lineRule="auto"/>
      <w:jc w:val="both"/>
    </w:pPr>
    <w:rPr>
      <w:rFonts w:ascii="Times New Roman" w:eastAsia="Times New Roman" w:hAnsi="Times New Roman" w:cs="Times New Roman"/>
      <w:sz w:val="24"/>
      <w:szCs w:val="20"/>
    </w:rPr>
  </w:style>
  <w:style w:type="paragraph" w:customStyle="1" w:styleId="Paratitle">
    <w:name w:val="Paratitle"/>
    <w:basedOn w:val="Normal"/>
    <w:rsid w:val="00613E9F"/>
    <w:pPr>
      <w:spacing w:after="0" w:line="240" w:lineRule="auto"/>
      <w:ind w:right="418"/>
      <w:jc w:val="both"/>
    </w:pPr>
    <w:rPr>
      <w:rFonts w:ascii="Times New Roman" w:eastAsia="Times New Roman" w:hAnsi="Times New Roman" w:cs="Times New Roman"/>
      <w:b/>
      <w:sz w:val="28"/>
      <w:szCs w:val="20"/>
    </w:rPr>
  </w:style>
  <w:style w:type="table" w:styleId="TableGrid">
    <w:name w:val="Table Grid"/>
    <w:basedOn w:val="TableNormal"/>
    <w:uiPriority w:val="59"/>
    <w:rsid w:val="004B4C9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xt">
    <w:name w:val="rext"/>
    <w:basedOn w:val="Normal"/>
    <w:rsid w:val="005A7DED"/>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3871"/>
    <w:rPr>
      <w:color w:val="0000FF" w:themeColor="hyperlink"/>
      <w:u w:val="single"/>
    </w:rPr>
  </w:style>
  <w:style w:type="paragraph" w:styleId="Footer">
    <w:name w:val="footer"/>
    <w:basedOn w:val="Normal"/>
    <w:link w:val="FooterChar"/>
    <w:uiPriority w:val="99"/>
    <w:rsid w:val="00DA387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DA3871"/>
    <w:rPr>
      <w:rFonts w:ascii="Times New Roman" w:eastAsia="Times New Roman" w:hAnsi="Times New Roman" w:cs="Times New Roman"/>
      <w:sz w:val="24"/>
      <w:szCs w:val="24"/>
      <w:lang w:val="en-US"/>
    </w:rPr>
  </w:style>
  <w:style w:type="paragraph" w:customStyle="1" w:styleId="Default">
    <w:name w:val="Default"/>
    <w:rsid w:val="0077397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4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7931">
      <w:bodyDiv w:val="1"/>
      <w:marLeft w:val="0"/>
      <w:marRight w:val="0"/>
      <w:marTop w:val="0"/>
      <w:marBottom w:val="0"/>
      <w:divBdr>
        <w:top w:val="none" w:sz="0" w:space="0" w:color="auto"/>
        <w:left w:val="none" w:sz="0" w:space="0" w:color="auto"/>
        <w:bottom w:val="none" w:sz="0" w:space="0" w:color="auto"/>
        <w:right w:val="none" w:sz="0" w:space="0" w:color="auto"/>
      </w:divBdr>
    </w:div>
    <w:div w:id="3036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wikipedia.com" TargetMode="External"/><Relationship Id="rId35" Type="http://schemas.openxmlformats.org/officeDocument/2006/relationships/header" Target="header3.xml"/><Relationship Id="rId8" Type="http://schemas.openxmlformats.org/officeDocument/2006/relationships/hyperlink" Target="http://en.wikipedia.org/wiki/File:Fr%C3%BCher_Bankautomat_von_Nixdorf.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ED328-A5BA-4952-84DE-4069D7F1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43</Pages>
  <Words>6851</Words>
  <Characters>39056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SYSTEM</dc:title>
  <dc:creator>Akshay</dc:creator>
  <cp:lastModifiedBy>Subhash kumar Choudhary</cp:lastModifiedBy>
  <cp:revision>30</cp:revision>
  <dcterms:created xsi:type="dcterms:W3CDTF">2014-04-20T11:41:00Z</dcterms:created>
  <dcterms:modified xsi:type="dcterms:W3CDTF">2023-09-26T20:59:00Z</dcterms:modified>
</cp:coreProperties>
</file>